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56F" w:rsidRDefault="00AF156F" w:rsidP="00593D35">
      <w:pPr>
        <w:pStyle w:val="1"/>
      </w:pPr>
      <w:bookmarkStart w:id="0" w:name="_Toc356912548"/>
      <w:r>
        <w:rPr>
          <w:rFonts w:hint="eastAsia"/>
        </w:rPr>
        <w:t>摘要</w:t>
      </w:r>
      <w:bookmarkEnd w:id="0"/>
    </w:p>
    <w:p w:rsidR="00710439" w:rsidRDefault="00286490" w:rsidP="00AF156F">
      <w:pPr>
        <w:ind w:firstLine="480"/>
      </w:pPr>
      <w:r>
        <w:rPr>
          <w:rFonts w:hint="eastAsia"/>
        </w:rPr>
        <w:t>随着智能手机发展越来越迅猛，手持智能手机的人越来越多，尤其是价格合理的</w:t>
      </w:r>
      <w:r>
        <w:rPr>
          <w:rFonts w:hint="eastAsia"/>
        </w:rPr>
        <w:t>android</w:t>
      </w:r>
      <w:r>
        <w:rPr>
          <w:rFonts w:hint="eastAsia"/>
        </w:rPr>
        <w:t>手机。</w:t>
      </w:r>
      <w:r w:rsidR="00551D41">
        <w:rPr>
          <w:rFonts w:hint="eastAsia"/>
        </w:rPr>
        <w:t>人们已经习惯用手机来处理一些事情，尤其用手机的记事本或者标签来记录日常工作的事物，</w:t>
      </w:r>
      <w:r w:rsidR="00905632">
        <w:rPr>
          <w:rFonts w:hint="eastAsia"/>
        </w:rPr>
        <w:t>在这种情况下，开发一款基于</w:t>
      </w:r>
      <w:r w:rsidR="00905632">
        <w:rPr>
          <w:rFonts w:hint="eastAsia"/>
        </w:rPr>
        <w:t>android</w:t>
      </w:r>
      <w:r w:rsidR="00905632">
        <w:rPr>
          <w:rFonts w:hint="eastAsia"/>
        </w:rPr>
        <w:t>平台的简单实用的记事本很有必要</w:t>
      </w:r>
      <w:r w:rsidR="009A78A9">
        <w:rPr>
          <w:rFonts w:hint="eastAsia"/>
        </w:rPr>
        <w:t>，可以在很大程度上</w:t>
      </w:r>
      <w:r w:rsidR="0075438E">
        <w:rPr>
          <w:rFonts w:hint="eastAsia"/>
        </w:rPr>
        <w:t>方便人们的生活</w:t>
      </w:r>
      <w:r w:rsidR="009A78A9">
        <w:rPr>
          <w:rFonts w:hint="eastAsia"/>
        </w:rPr>
        <w:t>。</w:t>
      </w:r>
    </w:p>
    <w:p w:rsidR="00CB5EC8" w:rsidRDefault="00593D35" w:rsidP="00AF156F">
      <w:pPr>
        <w:ind w:firstLine="480"/>
      </w:pPr>
      <w:r>
        <w:rPr>
          <w:rFonts w:hint="eastAsia"/>
          <w:kern w:val="0"/>
        </w:rPr>
        <w:t>此次课题研究</w:t>
      </w:r>
      <w:r w:rsidR="00640167">
        <w:rPr>
          <w:rFonts w:hint="eastAsia"/>
          <w:kern w:val="0"/>
        </w:rPr>
        <w:t>的</w:t>
      </w:r>
      <w:r w:rsidR="003D658A">
        <w:rPr>
          <w:rFonts w:hint="eastAsia"/>
          <w:kern w:val="0"/>
        </w:rPr>
        <w:t>目标是在</w:t>
      </w:r>
      <w:r w:rsidR="003D658A">
        <w:rPr>
          <w:rFonts w:hint="eastAsia"/>
        </w:rPr>
        <w:t>android</w:t>
      </w:r>
      <w:r w:rsidR="003D658A">
        <w:rPr>
          <w:rFonts w:hint="eastAsia"/>
        </w:rPr>
        <w:t>系统上，实现一款</w:t>
      </w:r>
      <w:r w:rsidR="003D658A">
        <w:rPr>
          <w:rFonts w:hint="eastAsia"/>
          <w:kern w:val="0"/>
        </w:rPr>
        <w:t>能够流畅运行记事本应用</w:t>
      </w:r>
      <w:r w:rsidR="00AF7B1D">
        <w:rPr>
          <w:rFonts w:hint="eastAsia"/>
          <w:kern w:val="0"/>
        </w:rPr>
        <w:t>，并支持多种记事方式</w:t>
      </w:r>
      <w:r w:rsidR="00C13ADA">
        <w:rPr>
          <w:rFonts w:hint="eastAsia"/>
          <w:kern w:val="0"/>
        </w:rPr>
        <w:t>。</w:t>
      </w:r>
      <w:r w:rsidR="00D214EF">
        <w:rPr>
          <w:rFonts w:hint="eastAsia"/>
          <w:kern w:val="0"/>
        </w:rPr>
        <w:t>目前来说，利用</w:t>
      </w:r>
      <w:r w:rsidR="00D214EF">
        <w:rPr>
          <w:rFonts w:hint="eastAsia"/>
          <w:kern w:val="0"/>
        </w:rPr>
        <w:t xml:space="preserve">android </w:t>
      </w:r>
      <w:r w:rsidR="00D214EF">
        <w:rPr>
          <w:rFonts w:hint="eastAsia"/>
          <w:kern w:val="0"/>
        </w:rPr>
        <w:t>强大的</w:t>
      </w:r>
      <w:r w:rsidR="00D214EF">
        <w:rPr>
          <w:rFonts w:hint="eastAsia"/>
          <w:kern w:val="0"/>
        </w:rPr>
        <w:t>ADK</w:t>
      </w:r>
      <w:r w:rsidR="00B15FA7">
        <w:rPr>
          <w:rFonts w:hint="eastAsia"/>
          <w:kern w:val="0"/>
        </w:rPr>
        <w:t>工具包以及</w:t>
      </w:r>
      <w:r w:rsidR="00B15FA7">
        <w:rPr>
          <w:rFonts w:hint="eastAsia"/>
          <w:kern w:val="0"/>
        </w:rPr>
        <w:t>eclipse</w:t>
      </w:r>
      <w:r w:rsidR="00B15FA7">
        <w:rPr>
          <w:rFonts w:hint="eastAsia"/>
          <w:kern w:val="0"/>
        </w:rPr>
        <w:t>完善的开发功能，可以比较容易的实现</w:t>
      </w:r>
      <w:r w:rsidR="00976D99">
        <w:rPr>
          <w:rFonts w:hint="eastAsia"/>
          <w:kern w:val="0"/>
        </w:rPr>
        <w:t>这样一款应用</w:t>
      </w:r>
      <w:r w:rsidR="00C9153A">
        <w:rPr>
          <w:rFonts w:hint="eastAsia"/>
          <w:kern w:val="0"/>
        </w:rPr>
        <w:t>。</w:t>
      </w:r>
      <w:r w:rsidR="00DB12F0">
        <w:rPr>
          <w:rFonts w:hint="eastAsia"/>
          <w:kern w:val="0"/>
        </w:rPr>
        <w:t>本</w:t>
      </w:r>
      <w:r>
        <w:rPr>
          <w:rFonts w:hint="eastAsia"/>
          <w:kern w:val="0"/>
        </w:rPr>
        <w:t>论文</w:t>
      </w:r>
      <w:r w:rsidR="00F722FB">
        <w:rPr>
          <w:rFonts w:hint="eastAsia"/>
          <w:kern w:val="0"/>
        </w:rPr>
        <w:t>主要论述了</w:t>
      </w:r>
      <w:r w:rsidR="00C274B0">
        <w:rPr>
          <w:rFonts w:hint="eastAsia"/>
          <w:kern w:val="0"/>
        </w:rPr>
        <w:t>这</w:t>
      </w:r>
      <w:r w:rsidR="00627D05">
        <w:rPr>
          <w:rFonts w:hint="eastAsia"/>
          <w:kern w:val="0"/>
        </w:rPr>
        <w:t>款应用的需求场景以及系统设计</w:t>
      </w:r>
      <w:r w:rsidR="007A7D23">
        <w:rPr>
          <w:rFonts w:hint="eastAsia"/>
          <w:kern w:val="0"/>
        </w:rPr>
        <w:t>和实现</w:t>
      </w:r>
      <w:r w:rsidR="00232FEB">
        <w:rPr>
          <w:rFonts w:hint="eastAsia"/>
          <w:kern w:val="0"/>
        </w:rPr>
        <w:t>，其中这款应用</w:t>
      </w:r>
      <w:r w:rsidR="005E4005">
        <w:rPr>
          <w:rFonts w:hint="eastAsia"/>
          <w:kern w:val="0"/>
        </w:rPr>
        <w:t>具有两大特色：第一个</w:t>
      </w:r>
      <w:r w:rsidR="002133CD">
        <w:rPr>
          <w:rFonts w:hint="eastAsia"/>
          <w:kern w:val="0"/>
        </w:rPr>
        <w:t>特色是可以添加闹钟提醒</w:t>
      </w:r>
      <w:r w:rsidR="00232FEB">
        <w:rPr>
          <w:rFonts w:hint="eastAsia"/>
          <w:kern w:val="0"/>
        </w:rPr>
        <w:t>，并且可以设置</w:t>
      </w:r>
      <w:r w:rsidR="00034F21">
        <w:rPr>
          <w:rFonts w:hint="eastAsia"/>
          <w:kern w:val="0"/>
        </w:rPr>
        <w:t>闹钟</w:t>
      </w:r>
      <w:r w:rsidR="00232FEB">
        <w:rPr>
          <w:rFonts w:hint="eastAsia"/>
          <w:kern w:val="0"/>
        </w:rPr>
        <w:t>提醒次数，提醒多次</w:t>
      </w:r>
      <w:r w:rsidR="00F0046C">
        <w:rPr>
          <w:rFonts w:hint="eastAsia"/>
          <w:kern w:val="0"/>
        </w:rPr>
        <w:t>；第二个特色是同时支持音频记事和图片记事</w:t>
      </w:r>
      <w:r w:rsidR="0035753E">
        <w:rPr>
          <w:rFonts w:hint="eastAsia"/>
          <w:kern w:val="0"/>
        </w:rPr>
        <w:t>，并且图片记事灵活，可以添加多张图片</w:t>
      </w:r>
      <w:r w:rsidR="004A0A63">
        <w:rPr>
          <w:rFonts w:hint="eastAsia"/>
          <w:kern w:val="0"/>
        </w:rPr>
        <w:t>。</w:t>
      </w:r>
    </w:p>
    <w:p w:rsidR="00AF156F" w:rsidRDefault="00593D35" w:rsidP="00AF156F">
      <w:pPr>
        <w:ind w:firstLine="480"/>
        <w:rPr>
          <w:rFonts w:hint="eastAsia"/>
        </w:rPr>
      </w:pPr>
      <w:r>
        <w:rPr>
          <w:rFonts w:hint="eastAsia"/>
        </w:rPr>
        <w:t>论文中</w:t>
      </w:r>
      <w:r w:rsidR="00EE2D8E">
        <w:rPr>
          <w:rFonts w:hint="eastAsia"/>
        </w:rPr>
        <w:t>最终实现了</w:t>
      </w:r>
      <w:r w:rsidR="00982446">
        <w:rPr>
          <w:rFonts w:hint="eastAsia"/>
        </w:rPr>
        <w:t>一款</w:t>
      </w:r>
      <w:r w:rsidR="00033B3E">
        <w:rPr>
          <w:rFonts w:hint="eastAsia"/>
        </w:rPr>
        <w:t>基于</w:t>
      </w:r>
      <w:r w:rsidR="00033B3E">
        <w:rPr>
          <w:rFonts w:hint="eastAsia"/>
        </w:rPr>
        <w:t>android</w:t>
      </w:r>
      <w:r w:rsidR="00033B3E">
        <w:rPr>
          <w:rFonts w:hint="eastAsia"/>
        </w:rPr>
        <w:t>系统的记事本应用</w:t>
      </w:r>
      <w:r w:rsidR="00591018">
        <w:rPr>
          <w:rFonts w:hint="eastAsia"/>
        </w:rPr>
        <w:t>YYnote</w:t>
      </w:r>
      <w:r w:rsidR="003206A1">
        <w:rPr>
          <w:rFonts w:hint="eastAsia"/>
        </w:rPr>
        <w:t>，此应用的主要功能有添加文本</w:t>
      </w:r>
      <w:r w:rsidR="00331CFD">
        <w:rPr>
          <w:rFonts w:hint="eastAsia"/>
        </w:rPr>
        <w:t>，</w:t>
      </w:r>
      <w:r w:rsidR="003206A1">
        <w:rPr>
          <w:rFonts w:hint="eastAsia"/>
        </w:rPr>
        <w:t>添加</w:t>
      </w:r>
      <w:r w:rsidR="0029687C">
        <w:rPr>
          <w:rFonts w:hint="eastAsia"/>
        </w:rPr>
        <w:t>多张</w:t>
      </w:r>
      <w:r w:rsidR="003206A1">
        <w:rPr>
          <w:rFonts w:hint="eastAsia"/>
        </w:rPr>
        <w:t>图片，录制音频</w:t>
      </w:r>
      <w:r w:rsidR="00F0282B">
        <w:rPr>
          <w:rFonts w:hint="eastAsia"/>
        </w:rPr>
        <w:t>以及</w:t>
      </w:r>
      <w:r w:rsidR="00331CFD">
        <w:rPr>
          <w:rFonts w:hint="eastAsia"/>
        </w:rPr>
        <w:t>为记事添加闹钟提醒</w:t>
      </w:r>
      <w:r w:rsidR="00710439">
        <w:rPr>
          <w:rFonts w:hint="eastAsia"/>
        </w:rPr>
        <w:t>，</w:t>
      </w:r>
      <w:r w:rsidR="00F0282B">
        <w:rPr>
          <w:rFonts w:hint="eastAsia"/>
        </w:rPr>
        <w:t>同时还可以分享记事</w:t>
      </w:r>
      <w:r w:rsidR="00CA0743">
        <w:rPr>
          <w:rFonts w:hint="eastAsia"/>
        </w:rPr>
        <w:t>，</w:t>
      </w:r>
      <w:r w:rsidR="003F4E90">
        <w:rPr>
          <w:rFonts w:hint="eastAsia"/>
        </w:rPr>
        <w:t>整个应用在</w:t>
      </w:r>
      <w:r w:rsidR="003F4E90">
        <w:rPr>
          <w:rFonts w:hint="eastAsia"/>
        </w:rPr>
        <w:t>android4.0</w:t>
      </w:r>
      <w:r w:rsidR="003F4E90">
        <w:rPr>
          <w:rFonts w:hint="eastAsia"/>
        </w:rPr>
        <w:t>上运行流畅</w:t>
      </w:r>
      <w:r w:rsidR="00284BA9">
        <w:rPr>
          <w:rFonts w:hint="eastAsia"/>
        </w:rPr>
        <w:t>。</w:t>
      </w:r>
    </w:p>
    <w:p w:rsidR="00593D35" w:rsidRPr="00696676" w:rsidRDefault="00593D35" w:rsidP="002747C4">
      <w:pPr>
        <w:ind w:firstLine="482"/>
        <w:rPr>
          <w:rFonts w:hint="eastAsia"/>
        </w:rPr>
      </w:pPr>
      <w:r w:rsidRPr="002747C4">
        <w:rPr>
          <w:rFonts w:hint="eastAsia"/>
          <w:b/>
        </w:rPr>
        <w:t>关键词：</w:t>
      </w:r>
      <w:r w:rsidR="00696676" w:rsidRPr="00696676">
        <w:rPr>
          <w:rFonts w:hint="eastAsia"/>
        </w:rPr>
        <w:t>安卓</w:t>
      </w:r>
      <w:r w:rsidR="00D43B0C">
        <w:rPr>
          <w:rFonts w:hint="eastAsia"/>
        </w:rPr>
        <w:t>系统</w:t>
      </w:r>
      <w:r w:rsidR="00696676">
        <w:rPr>
          <w:rFonts w:hint="eastAsia"/>
        </w:rPr>
        <w:t>，记事本</w:t>
      </w:r>
      <w:r w:rsidR="002133CD">
        <w:rPr>
          <w:rFonts w:hint="eastAsia"/>
        </w:rPr>
        <w:t>，</w:t>
      </w:r>
      <w:r w:rsidR="00F121C4">
        <w:rPr>
          <w:rFonts w:hint="eastAsia"/>
        </w:rPr>
        <w:t>闹钟提醒</w:t>
      </w:r>
      <w:r w:rsidR="00872A0A">
        <w:rPr>
          <w:rFonts w:hint="eastAsia"/>
        </w:rPr>
        <w:t>，图片记事，音频记事</w:t>
      </w:r>
    </w:p>
    <w:p w:rsidR="007536D7" w:rsidRDefault="00673B4A">
      <w:pPr>
        <w:widowControl/>
        <w:spacing w:line="240" w:lineRule="auto"/>
        <w:ind w:firstLineChars="0" w:firstLine="0"/>
        <w:jc w:val="left"/>
        <w:rPr>
          <w:b/>
        </w:rPr>
      </w:pPr>
      <w:r>
        <w:rPr>
          <w:b/>
        </w:rPr>
        <w:br w:type="page"/>
      </w:r>
    </w:p>
    <w:p w:rsidR="00673B4A" w:rsidRPr="002747C4" w:rsidRDefault="00673B4A" w:rsidP="002747C4">
      <w:pPr>
        <w:ind w:firstLine="482"/>
        <w:rPr>
          <w:b/>
        </w:rPr>
      </w:pPr>
    </w:p>
    <w:p w:rsidR="002C15C8" w:rsidRDefault="00422F60" w:rsidP="002C15C8">
      <w:pPr>
        <w:pStyle w:val="1"/>
        <w:rPr>
          <w:rFonts w:hint="eastAsia"/>
        </w:rPr>
      </w:pPr>
      <w:bookmarkStart w:id="1" w:name="_Toc325639153"/>
      <w:bookmarkStart w:id="2" w:name="_Toc326444211"/>
      <w:bookmarkStart w:id="3" w:name="_Toc356912549"/>
      <w:r w:rsidRPr="00866837">
        <w:t>Abstrac</w:t>
      </w:r>
      <w:bookmarkEnd w:id="1"/>
      <w:bookmarkEnd w:id="2"/>
      <w:bookmarkEnd w:id="3"/>
      <w:r w:rsidR="00913D35">
        <w:rPr>
          <w:rFonts w:hint="eastAsia"/>
        </w:rPr>
        <w:t>t</w:t>
      </w:r>
    </w:p>
    <w:p w:rsidR="00913D35" w:rsidRDefault="00913D35" w:rsidP="00913D35">
      <w:pPr>
        <w:ind w:firstLine="480"/>
        <w:rPr>
          <w:rFonts w:hint="eastAsia"/>
        </w:rPr>
      </w:pPr>
    </w:p>
    <w:p w:rsidR="00913D35" w:rsidRPr="00913D35" w:rsidRDefault="00913D35" w:rsidP="00913D35">
      <w:pPr>
        <w:ind w:firstLine="480"/>
        <w:sectPr w:rsidR="00913D35" w:rsidRPr="00913D35" w:rsidSect="00B64F0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rsidR="00913D35" w:rsidRDefault="00913D35">
      <w:pPr>
        <w:widowControl/>
        <w:spacing w:line="240" w:lineRule="auto"/>
        <w:ind w:firstLineChars="0" w:firstLine="0"/>
        <w:jc w:val="left"/>
        <w:rPr>
          <w:rFonts w:hint="eastAsia"/>
        </w:rPr>
      </w:pPr>
    </w:p>
    <w:sdt>
      <w:sdtPr>
        <w:rPr>
          <w:rFonts w:asciiTheme="minorHAnsi" w:eastAsiaTheme="minorEastAsia" w:hAnsiTheme="minorHAnsi" w:cstheme="minorBidi"/>
          <w:b w:val="0"/>
          <w:bCs w:val="0"/>
          <w:color w:val="auto"/>
          <w:kern w:val="2"/>
          <w:sz w:val="24"/>
          <w:szCs w:val="22"/>
          <w:lang w:val="zh-CN"/>
        </w:rPr>
        <w:id w:val="-1966719439"/>
        <w:docPartObj>
          <w:docPartGallery w:val="Table of Contents"/>
          <w:docPartUnique/>
        </w:docPartObj>
      </w:sdtPr>
      <w:sdtContent>
        <w:p w:rsidR="007B2C87" w:rsidRDefault="007B2C87" w:rsidP="007B2C87">
          <w:pPr>
            <w:pStyle w:val="TOC"/>
            <w:ind w:firstLine="480"/>
          </w:pPr>
          <w:r>
            <w:rPr>
              <w:lang w:val="zh-CN"/>
            </w:rPr>
            <w:t>目录</w:t>
          </w:r>
        </w:p>
        <w:p w:rsidR="00496A3C" w:rsidRDefault="007B2C87">
          <w:pPr>
            <w:pStyle w:val="11"/>
            <w:rPr>
              <w:b w:val="0"/>
              <w:sz w:val="21"/>
            </w:rPr>
          </w:pPr>
          <w:r>
            <w:fldChar w:fldCharType="begin"/>
          </w:r>
          <w:r>
            <w:instrText xml:space="preserve"> TOC \o "1-3" \h \z \u </w:instrText>
          </w:r>
          <w:r>
            <w:fldChar w:fldCharType="separate"/>
          </w:r>
          <w:hyperlink w:anchor="_Toc356912548" w:history="1">
            <w:r w:rsidR="00496A3C" w:rsidRPr="005A0A9C">
              <w:rPr>
                <w:rStyle w:val="a6"/>
                <w:rFonts w:hint="eastAsia"/>
              </w:rPr>
              <w:t>摘要</w:t>
            </w:r>
            <w:r w:rsidR="00496A3C">
              <w:rPr>
                <w:webHidden/>
              </w:rPr>
              <w:tab/>
            </w:r>
            <w:r w:rsidR="00496A3C">
              <w:rPr>
                <w:webHidden/>
              </w:rPr>
              <w:fldChar w:fldCharType="begin"/>
            </w:r>
            <w:r w:rsidR="00496A3C">
              <w:rPr>
                <w:webHidden/>
              </w:rPr>
              <w:instrText xml:space="preserve"> PAGEREF _Toc356912548 \h </w:instrText>
            </w:r>
            <w:r w:rsidR="00496A3C">
              <w:rPr>
                <w:webHidden/>
              </w:rPr>
            </w:r>
            <w:r w:rsidR="00496A3C">
              <w:rPr>
                <w:webHidden/>
              </w:rPr>
              <w:fldChar w:fldCharType="separate"/>
            </w:r>
            <w:r w:rsidR="00114AAD">
              <w:rPr>
                <w:webHidden/>
              </w:rPr>
              <w:t>I</w:t>
            </w:r>
            <w:r w:rsidR="00496A3C">
              <w:rPr>
                <w:webHidden/>
              </w:rPr>
              <w:fldChar w:fldCharType="end"/>
            </w:r>
          </w:hyperlink>
        </w:p>
        <w:p w:rsidR="00496A3C" w:rsidRDefault="00496A3C">
          <w:pPr>
            <w:pStyle w:val="11"/>
            <w:rPr>
              <w:b w:val="0"/>
              <w:sz w:val="21"/>
            </w:rPr>
          </w:pPr>
          <w:hyperlink w:anchor="_Toc356912549" w:history="1">
            <w:r w:rsidRPr="005A0A9C">
              <w:rPr>
                <w:rStyle w:val="a6"/>
              </w:rPr>
              <w:t>Abstract</w:t>
            </w:r>
            <w:r>
              <w:rPr>
                <w:webHidden/>
              </w:rPr>
              <w:tab/>
            </w:r>
            <w:r>
              <w:rPr>
                <w:webHidden/>
              </w:rPr>
              <w:fldChar w:fldCharType="begin"/>
            </w:r>
            <w:r>
              <w:rPr>
                <w:webHidden/>
              </w:rPr>
              <w:instrText xml:space="preserve"> PAGEREF _Toc356912549 \h </w:instrText>
            </w:r>
            <w:r>
              <w:rPr>
                <w:webHidden/>
              </w:rPr>
            </w:r>
            <w:r>
              <w:rPr>
                <w:webHidden/>
              </w:rPr>
              <w:fldChar w:fldCharType="separate"/>
            </w:r>
            <w:r w:rsidR="00114AAD">
              <w:rPr>
                <w:webHidden/>
              </w:rPr>
              <w:t>II</w:t>
            </w:r>
            <w:r>
              <w:rPr>
                <w:webHidden/>
              </w:rPr>
              <w:fldChar w:fldCharType="end"/>
            </w:r>
          </w:hyperlink>
        </w:p>
        <w:p w:rsidR="00496A3C" w:rsidRDefault="00496A3C">
          <w:pPr>
            <w:pStyle w:val="11"/>
            <w:rPr>
              <w:b w:val="0"/>
              <w:sz w:val="21"/>
            </w:rPr>
          </w:pPr>
          <w:hyperlink w:anchor="_Toc356912550" w:history="1">
            <w:r w:rsidRPr="005A0A9C">
              <w:rPr>
                <w:rStyle w:val="a6"/>
              </w:rPr>
              <w:t>1</w:t>
            </w:r>
            <w:r>
              <w:rPr>
                <w:b w:val="0"/>
                <w:sz w:val="21"/>
              </w:rPr>
              <w:tab/>
            </w:r>
            <w:r w:rsidRPr="005A0A9C">
              <w:rPr>
                <w:rStyle w:val="a6"/>
                <w:rFonts w:hint="eastAsia"/>
              </w:rPr>
              <w:t>绪论</w:t>
            </w:r>
            <w:r>
              <w:rPr>
                <w:webHidden/>
              </w:rPr>
              <w:tab/>
            </w:r>
            <w:r>
              <w:rPr>
                <w:webHidden/>
              </w:rPr>
              <w:fldChar w:fldCharType="begin"/>
            </w:r>
            <w:r>
              <w:rPr>
                <w:webHidden/>
              </w:rPr>
              <w:instrText xml:space="preserve"> PAGEREF _Toc356912550 \h </w:instrText>
            </w:r>
            <w:r>
              <w:rPr>
                <w:webHidden/>
              </w:rPr>
            </w:r>
            <w:r>
              <w:rPr>
                <w:webHidden/>
              </w:rPr>
              <w:fldChar w:fldCharType="separate"/>
            </w:r>
            <w:r w:rsidR="00114AAD">
              <w:rPr>
                <w:webHidden/>
              </w:rPr>
              <w:t>1</w:t>
            </w:r>
            <w:r>
              <w:rPr>
                <w:webHidden/>
              </w:rPr>
              <w:fldChar w:fldCharType="end"/>
            </w:r>
          </w:hyperlink>
        </w:p>
        <w:p w:rsidR="00496A3C" w:rsidRDefault="00496A3C" w:rsidP="00496A3C">
          <w:pPr>
            <w:pStyle w:val="21"/>
            <w:rPr>
              <w:noProof/>
              <w:sz w:val="21"/>
            </w:rPr>
          </w:pPr>
          <w:hyperlink w:anchor="_Toc356912551" w:history="1">
            <w:r w:rsidRPr="005A0A9C">
              <w:rPr>
                <w:rStyle w:val="a6"/>
                <w:noProof/>
              </w:rPr>
              <w:t>1.1</w:t>
            </w:r>
            <w:r>
              <w:rPr>
                <w:noProof/>
                <w:sz w:val="21"/>
              </w:rPr>
              <w:tab/>
            </w:r>
            <w:r w:rsidRPr="005A0A9C">
              <w:rPr>
                <w:rStyle w:val="a6"/>
                <w:rFonts w:hint="eastAsia"/>
                <w:noProof/>
              </w:rPr>
              <w:t>课题来源、目的和意义</w:t>
            </w:r>
            <w:r>
              <w:rPr>
                <w:noProof/>
                <w:webHidden/>
              </w:rPr>
              <w:tab/>
            </w:r>
            <w:r>
              <w:rPr>
                <w:noProof/>
                <w:webHidden/>
              </w:rPr>
              <w:fldChar w:fldCharType="begin"/>
            </w:r>
            <w:r>
              <w:rPr>
                <w:noProof/>
                <w:webHidden/>
              </w:rPr>
              <w:instrText xml:space="preserve"> PAGEREF _Toc356912551 \h </w:instrText>
            </w:r>
            <w:r>
              <w:rPr>
                <w:noProof/>
                <w:webHidden/>
              </w:rPr>
            </w:r>
            <w:r>
              <w:rPr>
                <w:noProof/>
                <w:webHidden/>
              </w:rPr>
              <w:fldChar w:fldCharType="separate"/>
            </w:r>
            <w:r w:rsidR="00114AAD">
              <w:rPr>
                <w:noProof/>
                <w:webHidden/>
              </w:rPr>
              <w:t>1</w:t>
            </w:r>
            <w:r>
              <w:rPr>
                <w:noProof/>
                <w:webHidden/>
              </w:rPr>
              <w:fldChar w:fldCharType="end"/>
            </w:r>
          </w:hyperlink>
        </w:p>
        <w:p w:rsidR="00496A3C" w:rsidRDefault="00496A3C" w:rsidP="00496A3C">
          <w:pPr>
            <w:pStyle w:val="21"/>
            <w:rPr>
              <w:noProof/>
              <w:sz w:val="21"/>
            </w:rPr>
          </w:pPr>
          <w:hyperlink w:anchor="_Toc356912552" w:history="1">
            <w:r w:rsidRPr="005A0A9C">
              <w:rPr>
                <w:rStyle w:val="a6"/>
                <w:noProof/>
              </w:rPr>
              <w:t>1.2</w:t>
            </w:r>
            <w:r>
              <w:rPr>
                <w:noProof/>
                <w:sz w:val="21"/>
              </w:rPr>
              <w:tab/>
            </w:r>
            <w:r w:rsidRPr="005A0A9C">
              <w:rPr>
                <w:rStyle w:val="a6"/>
                <w:rFonts w:hint="eastAsia"/>
                <w:noProof/>
              </w:rPr>
              <w:t>国内外基本研究情况</w:t>
            </w:r>
            <w:r>
              <w:rPr>
                <w:noProof/>
                <w:webHidden/>
              </w:rPr>
              <w:tab/>
            </w:r>
            <w:r>
              <w:rPr>
                <w:noProof/>
                <w:webHidden/>
              </w:rPr>
              <w:fldChar w:fldCharType="begin"/>
            </w:r>
            <w:r>
              <w:rPr>
                <w:noProof/>
                <w:webHidden/>
              </w:rPr>
              <w:instrText xml:space="preserve"> PAGEREF _Toc356912552 \h </w:instrText>
            </w:r>
            <w:r>
              <w:rPr>
                <w:noProof/>
                <w:webHidden/>
              </w:rPr>
            </w:r>
            <w:r>
              <w:rPr>
                <w:noProof/>
                <w:webHidden/>
              </w:rPr>
              <w:fldChar w:fldCharType="separate"/>
            </w:r>
            <w:r w:rsidR="00114AAD">
              <w:rPr>
                <w:noProof/>
                <w:webHidden/>
              </w:rPr>
              <w:t>2</w:t>
            </w:r>
            <w:r>
              <w:rPr>
                <w:noProof/>
                <w:webHidden/>
              </w:rPr>
              <w:fldChar w:fldCharType="end"/>
            </w:r>
          </w:hyperlink>
        </w:p>
        <w:p w:rsidR="00496A3C" w:rsidRDefault="00496A3C">
          <w:pPr>
            <w:pStyle w:val="11"/>
            <w:rPr>
              <w:b w:val="0"/>
              <w:sz w:val="21"/>
            </w:rPr>
          </w:pPr>
          <w:hyperlink w:anchor="_Toc356912553" w:history="1">
            <w:r w:rsidRPr="005A0A9C">
              <w:rPr>
                <w:rStyle w:val="a6"/>
              </w:rPr>
              <w:t>2</w:t>
            </w:r>
            <w:r>
              <w:rPr>
                <w:b w:val="0"/>
                <w:sz w:val="21"/>
              </w:rPr>
              <w:tab/>
            </w:r>
            <w:r w:rsidRPr="005A0A9C">
              <w:rPr>
                <w:rStyle w:val="a6"/>
                <w:rFonts w:hint="eastAsia"/>
              </w:rPr>
              <w:t>需求分析</w:t>
            </w:r>
            <w:r>
              <w:rPr>
                <w:webHidden/>
              </w:rPr>
              <w:tab/>
            </w:r>
            <w:r>
              <w:rPr>
                <w:webHidden/>
              </w:rPr>
              <w:fldChar w:fldCharType="begin"/>
            </w:r>
            <w:r>
              <w:rPr>
                <w:webHidden/>
              </w:rPr>
              <w:instrText xml:space="preserve"> PAGEREF _Toc356912553 \h </w:instrText>
            </w:r>
            <w:r>
              <w:rPr>
                <w:webHidden/>
              </w:rPr>
            </w:r>
            <w:r>
              <w:rPr>
                <w:webHidden/>
              </w:rPr>
              <w:fldChar w:fldCharType="separate"/>
            </w:r>
            <w:r w:rsidR="00114AAD">
              <w:rPr>
                <w:webHidden/>
              </w:rPr>
              <w:t>4</w:t>
            </w:r>
            <w:r>
              <w:rPr>
                <w:webHidden/>
              </w:rPr>
              <w:fldChar w:fldCharType="end"/>
            </w:r>
          </w:hyperlink>
        </w:p>
        <w:p w:rsidR="00496A3C" w:rsidRDefault="00496A3C" w:rsidP="00496A3C">
          <w:pPr>
            <w:pStyle w:val="21"/>
            <w:rPr>
              <w:noProof/>
              <w:sz w:val="21"/>
            </w:rPr>
          </w:pPr>
          <w:hyperlink w:anchor="_Toc356912554" w:history="1">
            <w:r w:rsidRPr="005A0A9C">
              <w:rPr>
                <w:rStyle w:val="a6"/>
                <w:noProof/>
              </w:rPr>
              <w:t>2.1</w:t>
            </w:r>
            <w:r>
              <w:rPr>
                <w:noProof/>
                <w:sz w:val="21"/>
              </w:rPr>
              <w:tab/>
            </w:r>
            <w:r w:rsidRPr="005A0A9C">
              <w:rPr>
                <w:rStyle w:val="a6"/>
                <w:rFonts w:hint="eastAsia"/>
                <w:noProof/>
              </w:rPr>
              <w:t>用户需求</w:t>
            </w:r>
            <w:r>
              <w:rPr>
                <w:noProof/>
                <w:webHidden/>
              </w:rPr>
              <w:tab/>
            </w:r>
            <w:r>
              <w:rPr>
                <w:noProof/>
                <w:webHidden/>
              </w:rPr>
              <w:fldChar w:fldCharType="begin"/>
            </w:r>
            <w:r>
              <w:rPr>
                <w:noProof/>
                <w:webHidden/>
              </w:rPr>
              <w:instrText xml:space="preserve"> PAGEREF _Toc356912554 \h </w:instrText>
            </w:r>
            <w:r>
              <w:rPr>
                <w:noProof/>
                <w:webHidden/>
              </w:rPr>
            </w:r>
            <w:r>
              <w:rPr>
                <w:noProof/>
                <w:webHidden/>
              </w:rPr>
              <w:fldChar w:fldCharType="separate"/>
            </w:r>
            <w:r w:rsidR="00114AAD">
              <w:rPr>
                <w:noProof/>
                <w:webHidden/>
              </w:rPr>
              <w:t>4</w:t>
            </w:r>
            <w:r>
              <w:rPr>
                <w:noProof/>
                <w:webHidden/>
              </w:rPr>
              <w:fldChar w:fldCharType="end"/>
            </w:r>
          </w:hyperlink>
        </w:p>
        <w:p w:rsidR="00496A3C" w:rsidRDefault="00496A3C" w:rsidP="00496A3C">
          <w:pPr>
            <w:pStyle w:val="30"/>
            <w:tabs>
              <w:tab w:val="left" w:pos="1260"/>
            </w:tabs>
            <w:rPr>
              <w:noProof/>
              <w:sz w:val="21"/>
            </w:rPr>
          </w:pPr>
          <w:hyperlink w:anchor="_Toc356912555" w:history="1">
            <w:r w:rsidRPr="005A0A9C">
              <w:rPr>
                <w:rStyle w:val="a6"/>
                <w:noProof/>
              </w:rPr>
              <w:t>2.1.1</w:t>
            </w:r>
            <w:r>
              <w:rPr>
                <w:noProof/>
                <w:sz w:val="21"/>
              </w:rPr>
              <w:tab/>
            </w:r>
            <w:r w:rsidRPr="005A0A9C">
              <w:rPr>
                <w:rStyle w:val="a6"/>
                <w:rFonts w:hint="eastAsia"/>
                <w:noProof/>
              </w:rPr>
              <w:t>用户需求分析</w:t>
            </w:r>
            <w:r>
              <w:rPr>
                <w:noProof/>
                <w:webHidden/>
              </w:rPr>
              <w:tab/>
            </w:r>
            <w:r>
              <w:rPr>
                <w:noProof/>
                <w:webHidden/>
              </w:rPr>
              <w:fldChar w:fldCharType="begin"/>
            </w:r>
            <w:r>
              <w:rPr>
                <w:noProof/>
                <w:webHidden/>
              </w:rPr>
              <w:instrText xml:space="preserve"> PAGEREF _Toc356912555 \h </w:instrText>
            </w:r>
            <w:r>
              <w:rPr>
                <w:noProof/>
                <w:webHidden/>
              </w:rPr>
            </w:r>
            <w:r>
              <w:rPr>
                <w:noProof/>
                <w:webHidden/>
              </w:rPr>
              <w:fldChar w:fldCharType="separate"/>
            </w:r>
            <w:r w:rsidR="00114AAD">
              <w:rPr>
                <w:noProof/>
                <w:webHidden/>
              </w:rPr>
              <w:t>4</w:t>
            </w:r>
            <w:r>
              <w:rPr>
                <w:noProof/>
                <w:webHidden/>
              </w:rPr>
              <w:fldChar w:fldCharType="end"/>
            </w:r>
          </w:hyperlink>
        </w:p>
        <w:p w:rsidR="00496A3C" w:rsidRDefault="00496A3C" w:rsidP="00496A3C">
          <w:pPr>
            <w:pStyle w:val="30"/>
            <w:tabs>
              <w:tab w:val="left" w:pos="1260"/>
            </w:tabs>
            <w:rPr>
              <w:noProof/>
              <w:sz w:val="21"/>
            </w:rPr>
          </w:pPr>
          <w:hyperlink w:anchor="_Toc356912556" w:history="1">
            <w:r w:rsidRPr="005A0A9C">
              <w:rPr>
                <w:rStyle w:val="a6"/>
                <w:noProof/>
              </w:rPr>
              <w:t>2.1.2</w:t>
            </w:r>
            <w:r>
              <w:rPr>
                <w:noProof/>
                <w:sz w:val="21"/>
              </w:rPr>
              <w:tab/>
            </w:r>
            <w:r w:rsidRPr="005A0A9C">
              <w:rPr>
                <w:rStyle w:val="a6"/>
                <w:rFonts w:hint="eastAsia"/>
                <w:noProof/>
              </w:rPr>
              <w:t>预期目标</w:t>
            </w:r>
            <w:r>
              <w:rPr>
                <w:noProof/>
                <w:webHidden/>
              </w:rPr>
              <w:tab/>
            </w:r>
            <w:r>
              <w:rPr>
                <w:noProof/>
                <w:webHidden/>
              </w:rPr>
              <w:fldChar w:fldCharType="begin"/>
            </w:r>
            <w:r>
              <w:rPr>
                <w:noProof/>
                <w:webHidden/>
              </w:rPr>
              <w:instrText xml:space="preserve"> PAGEREF _Toc356912556 \h </w:instrText>
            </w:r>
            <w:r>
              <w:rPr>
                <w:noProof/>
                <w:webHidden/>
              </w:rPr>
            </w:r>
            <w:r>
              <w:rPr>
                <w:noProof/>
                <w:webHidden/>
              </w:rPr>
              <w:fldChar w:fldCharType="separate"/>
            </w:r>
            <w:r w:rsidR="00114AAD">
              <w:rPr>
                <w:noProof/>
                <w:webHidden/>
              </w:rPr>
              <w:t>4</w:t>
            </w:r>
            <w:r>
              <w:rPr>
                <w:noProof/>
                <w:webHidden/>
              </w:rPr>
              <w:fldChar w:fldCharType="end"/>
            </w:r>
          </w:hyperlink>
        </w:p>
        <w:p w:rsidR="00496A3C" w:rsidRDefault="00496A3C" w:rsidP="00496A3C">
          <w:pPr>
            <w:pStyle w:val="21"/>
            <w:rPr>
              <w:noProof/>
              <w:sz w:val="21"/>
            </w:rPr>
          </w:pPr>
          <w:hyperlink w:anchor="_Toc356912557" w:history="1">
            <w:r w:rsidRPr="005A0A9C">
              <w:rPr>
                <w:rStyle w:val="a6"/>
                <w:noProof/>
              </w:rPr>
              <w:t>2.2</w:t>
            </w:r>
            <w:r>
              <w:rPr>
                <w:noProof/>
                <w:sz w:val="21"/>
              </w:rPr>
              <w:tab/>
            </w:r>
            <w:r w:rsidRPr="005A0A9C">
              <w:rPr>
                <w:rStyle w:val="a6"/>
                <w:rFonts w:hint="eastAsia"/>
                <w:noProof/>
              </w:rPr>
              <w:t>功能需求</w:t>
            </w:r>
            <w:r>
              <w:rPr>
                <w:noProof/>
                <w:webHidden/>
              </w:rPr>
              <w:tab/>
            </w:r>
            <w:r>
              <w:rPr>
                <w:noProof/>
                <w:webHidden/>
              </w:rPr>
              <w:fldChar w:fldCharType="begin"/>
            </w:r>
            <w:r>
              <w:rPr>
                <w:noProof/>
                <w:webHidden/>
              </w:rPr>
              <w:instrText xml:space="preserve"> PAGEREF _Toc356912557 \h </w:instrText>
            </w:r>
            <w:r>
              <w:rPr>
                <w:noProof/>
                <w:webHidden/>
              </w:rPr>
            </w:r>
            <w:r>
              <w:rPr>
                <w:noProof/>
                <w:webHidden/>
              </w:rPr>
              <w:fldChar w:fldCharType="separate"/>
            </w:r>
            <w:r w:rsidR="00114AAD">
              <w:rPr>
                <w:noProof/>
                <w:webHidden/>
              </w:rPr>
              <w:t>4</w:t>
            </w:r>
            <w:r>
              <w:rPr>
                <w:noProof/>
                <w:webHidden/>
              </w:rPr>
              <w:fldChar w:fldCharType="end"/>
            </w:r>
          </w:hyperlink>
          <w:bookmarkStart w:id="4" w:name="_GoBack"/>
          <w:bookmarkEnd w:id="4"/>
        </w:p>
        <w:p w:rsidR="00496A3C" w:rsidRDefault="00496A3C" w:rsidP="00496A3C">
          <w:pPr>
            <w:pStyle w:val="30"/>
            <w:tabs>
              <w:tab w:val="left" w:pos="1260"/>
            </w:tabs>
            <w:rPr>
              <w:noProof/>
              <w:sz w:val="21"/>
            </w:rPr>
          </w:pPr>
          <w:hyperlink w:anchor="_Toc356912558" w:history="1">
            <w:r w:rsidRPr="005A0A9C">
              <w:rPr>
                <w:rStyle w:val="a6"/>
                <w:noProof/>
              </w:rPr>
              <w:t>2.2.1</w:t>
            </w:r>
            <w:r>
              <w:rPr>
                <w:noProof/>
                <w:sz w:val="21"/>
              </w:rPr>
              <w:tab/>
            </w:r>
            <w:r w:rsidRPr="005A0A9C">
              <w:rPr>
                <w:rStyle w:val="a6"/>
                <w:rFonts w:hint="eastAsia"/>
                <w:noProof/>
              </w:rPr>
              <w:t>功能概述</w:t>
            </w:r>
            <w:r>
              <w:rPr>
                <w:noProof/>
                <w:webHidden/>
              </w:rPr>
              <w:tab/>
            </w:r>
            <w:r>
              <w:rPr>
                <w:noProof/>
                <w:webHidden/>
              </w:rPr>
              <w:fldChar w:fldCharType="begin"/>
            </w:r>
            <w:r>
              <w:rPr>
                <w:noProof/>
                <w:webHidden/>
              </w:rPr>
              <w:instrText xml:space="preserve"> PAGEREF _Toc356912558 \h </w:instrText>
            </w:r>
            <w:r>
              <w:rPr>
                <w:noProof/>
                <w:webHidden/>
              </w:rPr>
            </w:r>
            <w:r>
              <w:rPr>
                <w:noProof/>
                <w:webHidden/>
              </w:rPr>
              <w:fldChar w:fldCharType="separate"/>
            </w:r>
            <w:r w:rsidR="00114AAD">
              <w:rPr>
                <w:noProof/>
                <w:webHidden/>
              </w:rPr>
              <w:t>4</w:t>
            </w:r>
            <w:r>
              <w:rPr>
                <w:noProof/>
                <w:webHidden/>
              </w:rPr>
              <w:fldChar w:fldCharType="end"/>
            </w:r>
          </w:hyperlink>
        </w:p>
        <w:p w:rsidR="00496A3C" w:rsidRDefault="00496A3C" w:rsidP="00496A3C">
          <w:pPr>
            <w:pStyle w:val="30"/>
            <w:tabs>
              <w:tab w:val="left" w:pos="1260"/>
            </w:tabs>
            <w:rPr>
              <w:noProof/>
              <w:sz w:val="21"/>
            </w:rPr>
          </w:pPr>
          <w:hyperlink w:anchor="_Toc356912559" w:history="1">
            <w:r w:rsidRPr="005A0A9C">
              <w:rPr>
                <w:rStyle w:val="a6"/>
                <w:noProof/>
              </w:rPr>
              <w:t>2.2.2</w:t>
            </w:r>
            <w:r>
              <w:rPr>
                <w:noProof/>
                <w:sz w:val="21"/>
              </w:rPr>
              <w:tab/>
            </w:r>
            <w:r w:rsidRPr="005A0A9C">
              <w:rPr>
                <w:rStyle w:val="a6"/>
                <w:rFonts w:hint="eastAsia"/>
                <w:noProof/>
              </w:rPr>
              <w:t>功能模块图</w:t>
            </w:r>
            <w:r>
              <w:rPr>
                <w:noProof/>
                <w:webHidden/>
              </w:rPr>
              <w:tab/>
            </w:r>
            <w:r>
              <w:rPr>
                <w:noProof/>
                <w:webHidden/>
              </w:rPr>
              <w:fldChar w:fldCharType="begin"/>
            </w:r>
            <w:r>
              <w:rPr>
                <w:noProof/>
                <w:webHidden/>
              </w:rPr>
              <w:instrText xml:space="preserve"> PAGEREF _Toc356912559 \h </w:instrText>
            </w:r>
            <w:r>
              <w:rPr>
                <w:noProof/>
                <w:webHidden/>
              </w:rPr>
            </w:r>
            <w:r>
              <w:rPr>
                <w:noProof/>
                <w:webHidden/>
              </w:rPr>
              <w:fldChar w:fldCharType="separate"/>
            </w:r>
            <w:r w:rsidR="00114AAD">
              <w:rPr>
                <w:noProof/>
                <w:webHidden/>
              </w:rPr>
              <w:t>5</w:t>
            </w:r>
            <w:r>
              <w:rPr>
                <w:noProof/>
                <w:webHidden/>
              </w:rPr>
              <w:fldChar w:fldCharType="end"/>
            </w:r>
          </w:hyperlink>
        </w:p>
        <w:p w:rsidR="00496A3C" w:rsidRDefault="00496A3C" w:rsidP="00496A3C">
          <w:pPr>
            <w:pStyle w:val="30"/>
            <w:tabs>
              <w:tab w:val="left" w:pos="1260"/>
            </w:tabs>
            <w:rPr>
              <w:noProof/>
              <w:sz w:val="21"/>
            </w:rPr>
          </w:pPr>
          <w:hyperlink w:anchor="_Toc356912560" w:history="1">
            <w:r w:rsidRPr="005A0A9C">
              <w:rPr>
                <w:rStyle w:val="a6"/>
                <w:noProof/>
              </w:rPr>
              <w:t>2.2.3</w:t>
            </w:r>
            <w:r>
              <w:rPr>
                <w:noProof/>
                <w:sz w:val="21"/>
              </w:rPr>
              <w:tab/>
            </w:r>
            <w:r w:rsidRPr="005A0A9C">
              <w:rPr>
                <w:rStyle w:val="a6"/>
                <w:rFonts w:hint="eastAsia"/>
                <w:noProof/>
              </w:rPr>
              <w:t>功能描述</w:t>
            </w:r>
            <w:r>
              <w:rPr>
                <w:noProof/>
                <w:webHidden/>
              </w:rPr>
              <w:tab/>
            </w:r>
            <w:r>
              <w:rPr>
                <w:noProof/>
                <w:webHidden/>
              </w:rPr>
              <w:fldChar w:fldCharType="begin"/>
            </w:r>
            <w:r>
              <w:rPr>
                <w:noProof/>
                <w:webHidden/>
              </w:rPr>
              <w:instrText xml:space="preserve"> PAGEREF _Toc356912560 \h </w:instrText>
            </w:r>
            <w:r>
              <w:rPr>
                <w:noProof/>
                <w:webHidden/>
              </w:rPr>
            </w:r>
            <w:r>
              <w:rPr>
                <w:noProof/>
                <w:webHidden/>
              </w:rPr>
              <w:fldChar w:fldCharType="separate"/>
            </w:r>
            <w:r w:rsidR="00114AAD">
              <w:rPr>
                <w:noProof/>
                <w:webHidden/>
              </w:rPr>
              <w:t>5</w:t>
            </w:r>
            <w:r>
              <w:rPr>
                <w:noProof/>
                <w:webHidden/>
              </w:rPr>
              <w:fldChar w:fldCharType="end"/>
            </w:r>
          </w:hyperlink>
        </w:p>
        <w:p w:rsidR="00496A3C" w:rsidRDefault="00496A3C" w:rsidP="00496A3C">
          <w:pPr>
            <w:pStyle w:val="30"/>
            <w:tabs>
              <w:tab w:val="left" w:pos="1260"/>
            </w:tabs>
            <w:rPr>
              <w:noProof/>
              <w:sz w:val="21"/>
            </w:rPr>
          </w:pPr>
          <w:hyperlink w:anchor="_Toc356912561" w:history="1">
            <w:r w:rsidRPr="005A0A9C">
              <w:rPr>
                <w:rStyle w:val="a6"/>
                <w:noProof/>
              </w:rPr>
              <w:t>2.2.4</w:t>
            </w:r>
            <w:r>
              <w:rPr>
                <w:noProof/>
                <w:sz w:val="21"/>
              </w:rPr>
              <w:tab/>
            </w:r>
            <w:r w:rsidRPr="005A0A9C">
              <w:rPr>
                <w:rStyle w:val="a6"/>
                <w:rFonts w:hint="eastAsia"/>
                <w:noProof/>
              </w:rPr>
              <w:t>功能亮点和难点</w:t>
            </w:r>
            <w:r>
              <w:rPr>
                <w:noProof/>
                <w:webHidden/>
              </w:rPr>
              <w:tab/>
            </w:r>
            <w:r>
              <w:rPr>
                <w:noProof/>
                <w:webHidden/>
              </w:rPr>
              <w:fldChar w:fldCharType="begin"/>
            </w:r>
            <w:r>
              <w:rPr>
                <w:noProof/>
                <w:webHidden/>
              </w:rPr>
              <w:instrText xml:space="preserve"> PAGEREF _Toc356912561 \h </w:instrText>
            </w:r>
            <w:r>
              <w:rPr>
                <w:noProof/>
                <w:webHidden/>
              </w:rPr>
            </w:r>
            <w:r>
              <w:rPr>
                <w:noProof/>
                <w:webHidden/>
              </w:rPr>
              <w:fldChar w:fldCharType="separate"/>
            </w:r>
            <w:r w:rsidR="00114AAD">
              <w:rPr>
                <w:noProof/>
                <w:webHidden/>
              </w:rPr>
              <w:t>6</w:t>
            </w:r>
            <w:r>
              <w:rPr>
                <w:noProof/>
                <w:webHidden/>
              </w:rPr>
              <w:fldChar w:fldCharType="end"/>
            </w:r>
          </w:hyperlink>
        </w:p>
        <w:p w:rsidR="00496A3C" w:rsidRDefault="00496A3C" w:rsidP="00496A3C">
          <w:pPr>
            <w:pStyle w:val="21"/>
            <w:rPr>
              <w:noProof/>
              <w:sz w:val="21"/>
            </w:rPr>
          </w:pPr>
          <w:hyperlink w:anchor="_Toc356912562" w:history="1">
            <w:r w:rsidRPr="005A0A9C">
              <w:rPr>
                <w:rStyle w:val="a6"/>
                <w:noProof/>
              </w:rPr>
              <w:t>2.3</w:t>
            </w:r>
            <w:r>
              <w:rPr>
                <w:noProof/>
                <w:sz w:val="21"/>
              </w:rPr>
              <w:tab/>
            </w:r>
            <w:r w:rsidRPr="005A0A9C">
              <w:rPr>
                <w:rStyle w:val="a6"/>
                <w:rFonts w:hint="eastAsia"/>
                <w:noProof/>
              </w:rPr>
              <w:t>数据需求</w:t>
            </w:r>
            <w:r>
              <w:rPr>
                <w:noProof/>
                <w:webHidden/>
              </w:rPr>
              <w:tab/>
            </w:r>
            <w:r>
              <w:rPr>
                <w:noProof/>
                <w:webHidden/>
              </w:rPr>
              <w:fldChar w:fldCharType="begin"/>
            </w:r>
            <w:r>
              <w:rPr>
                <w:noProof/>
                <w:webHidden/>
              </w:rPr>
              <w:instrText xml:space="preserve"> PAGEREF _Toc356912562 \h </w:instrText>
            </w:r>
            <w:r>
              <w:rPr>
                <w:noProof/>
                <w:webHidden/>
              </w:rPr>
            </w:r>
            <w:r>
              <w:rPr>
                <w:noProof/>
                <w:webHidden/>
              </w:rPr>
              <w:fldChar w:fldCharType="separate"/>
            </w:r>
            <w:r w:rsidR="00114AAD">
              <w:rPr>
                <w:noProof/>
                <w:webHidden/>
              </w:rPr>
              <w:t>7</w:t>
            </w:r>
            <w:r>
              <w:rPr>
                <w:noProof/>
                <w:webHidden/>
              </w:rPr>
              <w:fldChar w:fldCharType="end"/>
            </w:r>
          </w:hyperlink>
        </w:p>
        <w:p w:rsidR="00496A3C" w:rsidRDefault="00496A3C" w:rsidP="00496A3C">
          <w:pPr>
            <w:pStyle w:val="30"/>
            <w:tabs>
              <w:tab w:val="left" w:pos="1260"/>
            </w:tabs>
            <w:rPr>
              <w:noProof/>
              <w:sz w:val="21"/>
            </w:rPr>
          </w:pPr>
          <w:hyperlink w:anchor="_Toc356912563" w:history="1">
            <w:r w:rsidRPr="005A0A9C">
              <w:rPr>
                <w:rStyle w:val="a6"/>
                <w:noProof/>
              </w:rPr>
              <w:t>2.3.1</w:t>
            </w:r>
            <w:r>
              <w:rPr>
                <w:noProof/>
                <w:sz w:val="21"/>
              </w:rPr>
              <w:tab/>
            </w:r>
            <w:r w:rsidRPr="005A0A9C">
              <w:rPr>
                <w:rStyle w:val="a6"/>
                <w:rFonts w:hint="eastAsia"/>
                <w:noProof/>
              </w:rPr>
              <w:t>数据库选择</w:t>
            </w:r>
            <w:r>
              <w:rPr>
                <w:noProof/>
                <w:webHidden/>
              </w:rPr>
              <w:tab/>
            </w:r>
            <w:r>
              <w:rPr>
                <w:noProof/>
                <w:webHidden/>
              </w:rPr>
              <w:fldChar w:fldCharType="begin"/>
            </w:r>
            <w:r>
              <w:rPr>
                <w:noProof/>
                <w:webHidden/>
              </w:rPr>
              <w:instrText xml:space="preserve"> PAGEREF _Toc356912563 \h </w:instrText>
            </w:r>
            <w:r>
              <w:rPr>
                <w:noProof/>
                <w:webHidden/>
              </w:rPr>
            </w:r>
            <w:r>
              <w:rPr>
                <w:noProof/>
                <w:webHidden/>
              </w:rPr>
              <w:fldChar w:fldCharType="separate"/>
            </w:r>
            <w:r w:rsidR="00114AAD">
              <w:rPr>
                <w:noProof/>
                <w:webHidden/>
              </w:rPr>
              <w:t>7</w:t>
            </w:r>
            <w:r>
              <w:rPr>
                <w:noProof/>
                <w:webHidden/>
              </w:rPr>
              <w:fldChar w:fldCharType="end"/>
            </w:r>
          </w:hyperlink>
        </w:p>
        <w:p w:rsidR="00496A3C" w:rsidRDefault="00496A3C" w:rsidP="00496A3C">
          <w:pPr>
            <w:pStyle w:val="30"/>
            <w:tabs>
              <w:tab w:val="left" w:pos="1260"/>
            </w:tabs>
            <w:rPr>
              <w:noProof/>
              <w:sz w:val="21"/>
            </w:rPr>
          </w:pPr>
          <w:hyperlink w:anchor="_Toc356912564" w:history="1">
            <w:r w:rsidRPr="005A0A9C">
              <w:rPr>
                <w:rStyle w:val="a6"/>
                <w:noProof/>
              </w:rPr>
              <w:t>2.3.2</w:t>
            </w:r>
            <w:r>
              <w:rPr>
                <w:noProof/>
                <w:sz w:val="21"/>
              </w:rPr>
              <w:tab/>
            </w:r>
            <w:r w:rsidRPr="005A0A9C">
              <w:rPr>
                <w:rStyle w:val="a6"/>
                <w:rFonts w:hint="eastAsia"/>
                <w:noProof/>
              </w:rPr>
              <w:t>数据信息</w:t>
            </w:r>
            <w:r>
              <w:rPr>
                <w:noProof/>
                <w:webHidden/>
              </w:rPr>
              <w:tab/>
            </w:r>
            <w:r>
              <w:rPr>
                <w:noProof/>
                <w:webHidden/>
              </w:rPr>
              <w:fldChar w:fldCharType="begin"/>
            </w:r>
            <w:r>
              <w:rPr>
                <w:noProof/>
                <w:webHidden/>
              </w:rPr>
              <w:instrText xml:space="preserve"> PAGEREF _Toc356912564 \h </w:instrText>
            </w:r>
            <w:r>
              <w:rPr>
                <w:noProof/>
                <w:webHidden/>
              </w:rPr>
            </w:r>
            <w:r>
              <w:rPr>
                <w:noProof/>
                <w:webHidden/>
              </w:rPr>
              <w:fldChar w:fldCharType="separate"/>
            </w:r>
            <w:r w:rsidR="00114AAD">
              <w:rPr>
                <w:noProof/>
                <w:webHidden/>
              </w:rPr>
              <w:t>8</w:t>
            </w:r>
            <w:r>
              <w:rPr>
                <w:noProof/>
                <w:webHidden/>
              </w:rPr>
              <w:fldChar w:fldCharType="end"/>
            </w:r>
          </w:hyperlink>
        </w:p>
        <w:p w:rsidR="00496A3C" w:rsidRDefault="00496A3C" w:rsidP="00496A3C">
          <w:pPr>
            <w:pStyle w:val="21"/>
            <w:rPr>
              <w:noProof/>
              <w:sz w:val="21"/>
            </w:rPr>
          </w:pPr>
          <w:hyperlink w:anchor="_Toc356912565" w:history="1">
            <w:r w:rsidRPr="005A0A9C">
              <w:rPr>
                <w:rStyle w:val="a6"/>
                <w:noProof/>
              </w:rPr>
              <w:t>2.4</w:t>
            </w:r>
            <w:r>
              <w:rPr>
                <w:noProof/>
                <w:sz w:val="21"/>
              </w:rPr>
              <w:tab/>
            </w:r>
            <w:r w:rsidRPr="005A0A9C">
              <w:rPr>
                <w:rStyle w:val="a6"/>
                <w:rFonts w:hint="eastAsia"/>
                <w:noProof/>
              </w:rPr>
              <w:t>性能需求</w:t>
            </w:r>
            <w:r>
              <w:rPr>
                <w:noProof/>
                <w:webHidden/>
              </w:rPr>
              <w:tab/>
            </w:r>
            <w:r>
              <w:rPr>
                <w:noProof/>
                <w:webHidden/>
              </w:rPr>
              <w:fldChar w:fldCharType="begin"/>
            </w:r>
            <w:r>
              <w:rPr>
                <w:noProof/>
                <w:webHidden/>
              </w:rPr>
              <w:instrText xml:space="preserve"> PAGEREF _Toc356912565 \h </w:instrText>
            </w:r>
            <w:r>
              <w:rPr>
                <w:noProof/>
                <w:webHidden/>
              </w:rPr>
            </w:r>
            <w:r>
              <w:rPr>
                <w:noProof/>
                <w:webHidden/>
              </w:rPr>
              <w:fldChar w:fldCharType="separate"/>
            </w:r>
            <w:r w:rsidR="00114AAD">
              <w:rPr>
                <w:noProof/>
                <w:webHidden/>
              </w:rPr>
              <w:t>8</w:t>
            </w:r>
            <w:r>
              <w:rPr>
                <w:noProof/>
                <w:webHidden/>
              </w:rPr>
              <w:fldChar w:fldCharType="end"/>
            </w:r>
          </w:hyperlink>
        </w:p>
        <w:p w:rsidR="00496A3C" w:rsidRDefault="00496A3C" w:rsidP="00496A3C">
          <w:pPr>
            <w:pStyle w:val="21"/>
            <w:rPr>
              <w:noProof/>
              <w:sz w:val="21"/>
            </w:rPr>
          </w:pPr>
          <w:hyperlink w:anchor="_Toc356912566" w:history="1">
            <w:r w:rsidRPr="005A0A9C">
              <w:rPr>
                <w:rStyle w:val="a6"/>
                <w:noProof/>
              </w:rPr>
              <w:t>2.5</w:t>
            </w:r>
            <w:r>
              <w:rPr>
                <w:noProof/>
                <w:sz w:val="21"/>
              </w:rPr>
              <w:tab/>
            </w:r>
            <w:r w:rsidRPr="005A0A9C">
              <w:rPr>
                <w:rStyle w:val="a6"/>
                <w:rFonts w:hint="eastAsia"/>
                <w:noProof/>
              </w:rPr>
              <w:t>运行需求</w:t>
            </w:r>
            <w:r>
              <w:rPr>
                <w:noProof/>
                <w:webHidden/>
              </w:rPr>
              <w:tab/>
            </w:r>
            <w:r>
              <w:rPr>
                <w:noProof/>
                <w:webHidden/>
              </w:rPr>
              <w:fldChar w:fldCharType="begin"/>
            </w:r>
            <w:r>
              <w:rPr>
                <w:noProof/>
                <w:webHidden/>
              </w:rPr>
              <w:instrText xml:space="preserve"> PAGEREF _Toc356912566 \h </w:instrText>
            </w:r>
            <w:r>
              <w:rPr>
                <w:noProof/>
                <w:webHidden/>
              </w:rPr>
            </w:r>
            <w:r>
              <w:rPr>
                <w:noProof/>
                <w:webHidden/>
              </w:rPr>
              <w:fldChar w:fldCharType="separate"/>
            </w:r>
            <w:r w:rsidR="00114AAD">
              <w:rPr>
                <w:noProof/>
                <w:webHidden/>
              </w:rPr>
              <w:t>8</w:t>
            </w:r>
            <w:r>
              <w:rPr>
                <w:noProof/>
                <w:webHidden/>
              </w:rPr>
              <w:fldChar w:fldCharType="end"/>
            </w:r>
          </w:hyperlink>
        </w:p>
        <w:p w:rsidR="00496A3C" w:rsidRDefault="00496A3C" w:rsidP="00496A3C">
          <w:pPr>
            <w:pStyle w:val="21"/>
            <w:rPr>
              <w:noProof/>
              <w:sz w:val="21"/>
            </w:rPr>
          </w:pPr>
          <w:hyperlink w:anchor="_Toc356912567" w:history="1">
            <w:r w:rsidRPr="005A0A9C">
              <w:rPr>
                <w:rStyle w:val="a6"/>
                <w:noProof/>
              </w:rPr>
              <w:t>2.6</w:t>
            </w:r>
            <w:r>
              <w:rPr>
                <w:noProof/>
                <w:sz w:val="21"/>
              </w:rPr>
              <w:tab/>
            </w:r>
            <w:r w:rsidRPr="005A0A9C">
              <w:rPr>
                <w:rStyle w:val="a6"/>
                <w:rFonts w:hint="eastAsia"/>
                <w:noProof/>
              </w:rPr>
              <w:t>可行性分析</w:t>
            </w:r>
            <w:r>
              <w:rPr>
                <w:noProof/>
                <w:webHidden/>
              </w:rPr>
              <w:tab/>
            </w:r>
            <w:r>
              <w:rPr>
                <w:noProof/>
                <w:webHidden/>
              </w:rPr>
              <w:fldChar w:fldCharType="begin"/>
            </w:r>
            <w:r>
              <w:rPr>
                <w:noProof/>
                <w:webHidden/>
              </w:rPr>
              <w:instrText xml:space="preserve"> PAGEREF _Toc356912567 \h </w:instrText>
            </w:r>
            <w:r>
              <w:rPr>
                <w:noProof/>
                <w:webHidden/>
              </w:rPr>
            </w:r>
            <w:r>
              <w:rPr>
                <w:noProof/>
                <w:webHidden/>
              </w:rPr>
              <w:fldChar w:fldCharType="separate"/>
            </w:r>
            <w:r w:rsidR="00114AAD">
              <w:rPr>
                <w:noProof/>
                <w:webHidden/>
              </w:rPr>
              <w:t>8</w:t>
            </w:r>
            <w:r>
              <w:rPr>
                <w:noProof/>
                <w:webHidden/>
              </w:rPr>
              <w:fldChar w:fldCharType="end"/>
            </w:r>
          </w:hyperlink>
        </w:p>
        <w:p w:rsidR="00496A3C" w:rsidRDefault="00496A3C">
          <w:pPr>
            <w:pStyle w:val="11"/>
            <w:rPr>
              <w:b w:val="0"/>
              <w:sz w:val="21"/>
            </w:rPr>
          </w:pPr>
          <w:hyperlink w:anchor="_Toc356912568" w:history="1">
            <w:r w:rsidRPr="005A0A9C">
              <w:rPr>
                <w:rStyle w:val="a6"/>
              </w:rPr>
              <w:t>3</w:t>
            </w:r>
            <w:r>
              <w:rPr>
                <w:b w:val="0"/>
                <w:sz w:val="21"/>
              </w:rPr>
              <w:tab/>
            </w:r>
            <w:r w:rsidRPr="005A0A9C">
              <w:rPr>
                <w:rStyle w:val="a6"/>
                <w:rFonts w:hint="eastAsia"/>
              </w:rPr>
              <w:t>概要设计</w:t>
            </w:r>
            <w:r>
              <w:rPr>
                <w:webHidden/>
              </w:rPr>
              <w:tab/>
            </w:r>
            <w:r>
              <w:rPr>
                <w:webHidden/>
              </w:rPr>
              <w:fldChar w:fldCharType="begin"/>
            </w:r>
            <w:r>
              <w:rPr>
                <w:webHidden/>
              </w:rPr>
              <w:instrText xml:space="preserve"> PAGEREF _Toc356912568 \h </w:instrText>
            </w:r>
            <w:r>
              <w:rPr>
                <w:webHidden/>
              </w:rPr>
            </w:r>
            <w:r>
              <w:rPr>
                <w:webHidden/>
              </w:rPr>
              <w:fldChar w:fldCharType="separate"/>
            </w:r>
            <w:r w:rsidR="00114AAD">
              <w:rPr>
                <w:webHidden/>
              </w:rPr>
              <w:t>10</w:t>
            </w:r>
            <w:r>
              <w:rPr>
                <w:webHidden/>
              </w:rPr>
              <w:fldChar w:fldCharType="end"/>
            </w:r>
          </w:hyperlink>
        </w:p>
        <w:p w:rsidR="00496A3C" w:rsidRDefault="00496A3C" w:rsidP="00496A3C">
          <w:pPr>
            <w:pStyle w:val="21"/>
            <w:rPr>
              <w:noProof/>
              <w:sz w:val="21"/>
            </w:rPr>
          </w:pPr>
          <w:hyperlink w:anchor="_Toc356912569" w:history="1">
            <w:r w:rsidRPr="005A0A9C">
              <w:rPr>
                <w:rStyle w:val="a6"/>
                <w:noProof/>
              </w:rPr>
              <w:t>3.1</w:t>
            </w:r>
            <w:r>
              <w:rPr>
                <w:noProof/>
                <w:sz w:val="21"/>
              </w:rPr>
              <w:tab/>
            </w:r>
            <w:r w:rsidRPr="005A0A9C">
              <w:rPr>
                <w:rStyle w:val="a6"/>
                <w:rFonts w:hint="eastAsia"/>
                <w:noProof/>
              </w:rPr>
              <w:t>功能概要设计</w:t>
            </w:r>
            <w:r>
              <w:rPr>
                <w:noProof/>
                <w:webHidden/>
              </w:rPr>
              <w:tab/>
            </w:r>
            <w:r>
              <w:rPr>
                <w:noProof/>
                <w:webHidden/>
              </w:rPr>
              <w:fldChar w:fldCharType="begin"/>
            </w:r>
            <w:r>
              <w:rPr>
                <w:noProof/>
                <w:webHidden/>
              </w:rPr>
              <w:instrText xml:space="preserve"> PAGEREF _Toc356912569 \h </w:instrText>
            </w:r>
            <w:r>
              <w:rPr>
                <w:noProof/>
                <w:webHidden/>
              </w:rPr>
            </w:r>
            <w:r>
              <w:rPr>
                <w:noProof/>
                <w:webHidden/>
              </w:rPr>
              <w:fldChar w:fldCharType="separate"/>
            </w:r>
            <w:r w:rsidR="00114AAD">
              <w:rPr>
                <w:noProof/>
                <w:webHidden/>
              </w:rPr>
              <w:t>10</w:t>
            </w:r>
            <w:r>
              <w:rPr>
                <w:noProof/>
                <w:webHidden/>
              </w:rPr>
              <w:fldChar w:fldCharType="end"/>
            </w:r>
          </w:hyperlink>
        </w:p>
        <w:p w:rsidR="00496A3C" w:rsidRDefault="00496A3C" w:rsidP="00496A3C">
          <w:pPr>
            <w:pStyle w:val="30"/>
            <w:tabs>
              <w:tab w:val="left" w:pos="1260"/>
            </w:tabs>
            <w:rPr>
              <w:noProof/>
              <w:sz w:val="21"/>
            </w:rPr>
          </w:pPr>
          <w:hyperlink w:anchor="_Toc356912574" w:history="1">
            <w:r w:rsidRPr="005A0A9C">
              <w:rPr>
                <w:rStyle w:val="a6"/>
                <w:noProof/>
              </w:rPr>
              <w:t>3.1.1</w:t>
            </w:r>
            <w:r>
              <w:rPr>
                <w:noProof/>
                <w:sz w:val="21"/>
              </w:rPr>
              <w:tab/>
            </w:r>
            <w:r w:rsidRPr="005A0A9C">
              <w:rPr>
                <w:rStyle w:val="a6"/>
                <w:rFonts w:hint="eastAsia"/>
                <w:noProof/>
              </w:rPr>
              <w:t>记事模块</w:t>
            </w:r>
            <w:r>
              <w:rPr>
                <w:noProof/>
                <w:webHidden/>
              </w:rPr>
              <w:tab/>
            </w:r>
            <w:r>
              <w:rPr>
                <w:noProof/>
                <w:webHidden/>
              </w:rPr>
              <w:fldChar w:fldCharType="begin"/>
            </w:r>
            <w:r>
              <w:rPr>
                <w:noProof/>
                <w:webHidden/>
              </w:rPr>
              <w:instrText xml:space="preserve"> PAGEREF _Toc356912574 \h </w:instrText>
            </w:r>
            <w:r>
              <w:rPr>
                <w:noProof/>
                <w:webHidden/>
              </w:rPr>
            </w:r>
            <w:r>
              <w:rPr>
                <w:noProof/>
                <w:webHidden/>
              </w:rPr>
              <w:fldChar w:fldCharType="separate"/>
            </w:r>
            <w:r w:rsidR="00114AAD">
              <w:rPr>
                <w:noProof/>
                <w:webHidden/>
              </w:rPr>
              <w:t>10</w:t>
            </w:r>
            <w:r>
              <w:rPr>
                <w:noProof/>
                <w:webHidden/>
              </w:rPr>
              <w:fldChar w:fldCharType="end"/>
            </w:r>
          </w:hyperlink>
        </w:p>
        <w:p w:rsidR="00496A3C" w:rsidRDefault="00496A3C" w:rsidP="00496A3C">
          <w:pPr>
            <w:pStyle w:val="30"/>
            <w:tabs>
              <w:tab w:val="left" w:pos="1260"/>
            </w:tabs>
            <w:rPr>
              <w:noProof/>
              <w:sz w:val="21"/>
            </w:rPr>
          </w:pPr>
          <w:hyperlink w:anchor="_Toc356912575" w:history="1">
            <w:r w:rsidRPr="005A0A9C">
              <w:rPr>
                <w:rStyle w:val="a6"/>
                <w:noProof/>
              </w:rPr>
              <w:t>3.1.2</w:t>
            </w:r>
            <w:r>
              <w:rPr>
                <w:noProof/>
                <w:sz w:val="21"/>
              </w:rPr>
              <w:tab/>
            </w:r>
            <w:r w:rsidRPr="005A0A9C">
              <w:rPr>
                <w:rStyle w:val="a6"/>
                <w:rFonts w:hint="eastAsia"/>
                <w:noProof/>
              </w:rPr>
              <w:t>闹钟模块</w:t>
            </w:r>
            <w:r>
              <w:rPr>
                <w:noProof/>
                <w:webHidden/>
              </w:rPr>
              <w:tab/>
            </w:r>
            <w:r>
              <w:rPr>
                <w:noProof/>
                <w:webHidden/>
              </w:rPr>
              <w:fldChar w:fldCharType="begin"/>
            </w:r>
            <w:r>
              <w:rPr>
                <w:noProof/>
                <w:webHidden/>
              </w:rPr>
              <w:instrText xml:space="preserve"> PAGEREF _Toc356912575 \h </w:instrText>
            </w:r>
            <w:r>
              <w:rPr>
                <w:noProof/>
                <w:webHidden/>
              </w:rPr>
            </w:r>
            <w:r>
              <w:rPr>
                <w:noProof/>
                <w:webHidden/>
              </w:rPr>
              <w:fldChar w:fldCharType="separate"/>
            </w:r>
            <w:r w:rsidR="00114AAD">
              <w:rPr>
                <w:noProof/>
                <w:webHidden/>
              </w:rPr>
              <w:t>15</w:t>
            </w:r>
            <w:r>
              <w:rPr>
                <w:noProof/>
                <w:webHidden/>
              </w:rPr>
              <w:fldChar w:fldCharType="end"/>
            </w:r>
          </w:hyperlink>
        </w:p>
        <w:p w:rsidR="00496A3C" w:rsidRDefault="00496A3C" w:rsidP="00496A3C">
          <w:pPr>
            <w:pStyle w:val="30"/>
            <w:tabs>
              <w:tab w:val="left" w:pos="1260"/>
            </w:tabs>
            <w:rPr>
              <w:noProof/>
              <w:sz w:val="21"/>
            </w:rPr>
          </w:pPr>
          <w:hyperlink w:anchor="_Toc356912576" w:history="1">
            <w:r w:rsidRPr="005A0A9C">
              <w:rPr>
                <w:rStyle w:val="a6"/>
                <w:noProof/>
              </w:rPr>
              <w:t>3.1.3</w:t>
            </w:r>
            <w:r>
              <w:rPr>
                <w:noProof/>
                <w:sz w:val="21"/>
              </w:rPr>
              <w:tab/>
            </w:r>
            <w:r w:rsidRPr="005A0A9C">
              <w:rPr>
                <w:rStyle w:val="a6"/>
                <w:rFonts w:hint="eastAsia"/>
                <w:noProof/>
              </w:rPr>
              <w:t>分享模块</w:t>
            </w:r>
            <w:r>
              <w:rPr>
                <w:noProof/>
                <w:webHidden/>
              </w:rPr>
              <w:tab/>
            </w:r>
            <w:r>
              <w:rPr>
                <w:noProof/>
                <w:webHidden/>
              </w:rPr>
              <w:fldChar w:fldCharType="begin"/>
            </w:r>
            <w:r>
              <w:rPr>
                <w:noProof/>
                <w:webHidden/>
              </w:rPr>
              <w:instrText xml:space="preserve"> PAGEREF _Toc356912576 \h </w:instrText>
            </w:r>
            <w:r>
              <w:rPr>
                <w:noProof/>
                <w:webHidden/>
              </w:rPr>
            </w:r>
            <w:r>
              <w:rPr>
                <w:noProof/>
                <w:webHidden/>
              </w:rPr>
              <w:fldChar w:fldCharType="separate"/>
            </w:r>
            <w:r w:rsidR="00114AAD">
              <w:rPr>
                <w:noProof/>
                <w:webHidden/>
              </w:rPr>
              <w:t>18</w:t>
            </w:r>
            <w:r>
              <w:rPr>
                <w:noProof/>
                <w:webHidden/>
              </w:rPr>
              <w:fldChar w:fldCharType="end"/>
            </w:r>
          </w:hyperlink>
        </w:p>
        <w:p w:rsidR="00496A3C" w:rsidRDefault="00496A3C" w:rsidP="00496A3C">
          <w:pPr>
            <w:pStyle w:val="30"/>
            <w:tabs>
              <w:tab w:val="left" w:pos="1260"/>
            </w:tabs>
            <w:rPr>
              <w:noProof/>
              <w:sz w:val="21"/>
            </w:rPr>
          </w:pPr>
          <w:hyperlink w:anchor="_Toc356912577" w:history="1">
            <w:r w:rsidRPr="005A0A9C">
              <w:rPr>
                <w:rStyle w:val="a6"/>
                <w:noProof/>
              </w:rPr>
              <w:t>3.1.4</w:t>
            </w:r>
            <w:r>
              <w:rPr>
                <w:noProof/>
                <w:sz w:val="21"/>
              </w:rPr>
              <w:tab/>
            </w:r>
            <w:r w:rsidRPr="005A0A9C">
              <w:rPr>
                <w:rStyle w:val="a6"/>
                <w:rFonts w:hint="eastAsia"/>
                <w:noProof/>
              </w:rPr>
              <w:t>备份模块</w:t>
            </w:r>
            <w:r>
              <w:rPr>
                <w:noProof/>
                <w:webHidden/>
              </w:rPr>
              <w:tab/>
            </w:r>
            <w:r>
              <w:rPr>
                <w:noProof/>
                <w:webHidden/>
              </w:rPr>
              <w:fldChar w:fldCharType="begin"/>
            </w:r>
            <w:r>
              <w:rPr>
                <w:noProof/>
                <w:webHidden/>
              </w:rPr>
              <w:instrText xml:space="preserve"> PAGEREF _Toc356912577 \h </w:instrText>
            </w:r>
            <w:r>
              <w:rPr>
                <w:noProof/>
                <w:webHidden/>
              </w:rPr>
            </w:r>
            <w:r>
              <w:rPr>
                <w:noProof/>
                <w:webHidden/>
              </w:rPr>
              <w:fldChar w:fldCharType="separate"/>
            </w:r>
            <w:r w:rsidR="00114AAD">
              <w:rPr>
                <w:noProof/>
                <w:webHidden/>
              </w:rPr>
              <w:t>19</w:t>
            </w:r>
            <w:r>
              <w:rPr>
                <w:noProof/>
                <w:webHidden/>
              </w:rPr>
              <w:fldChar w:fldCharType="end"/>
            </w:r>
          </w:hyperlink>
        </w:p>
        <w:p w:rsidR="00496A3C" w:rsidRDefault="00496A3C" w:rsidP="00496A3C">
          <w:pPr>
            <w:pStyle w:val="21"/>
            <w:rPr>
              <w:noProof/>
              <w:sz w:val="21"/>
            </w:rPr>
          </w:pPr>
          <w:hyperlink w:anchor="_Toc356912578" w:history="1">
            <w:r w:rsidRPr="005A0A9C">
              <w:rPr>
                <w:rStyle w:val="a6"/>
                <w:noProof/>
              </w:rPr>
              <w:t>3.2</w:t>
            </w:r>
            <w:r>
              <w:rPr>
                <w:noProof/>
                <w:sz w:val="21"/>
              </w:rPr>
              <w:tab/>
            </w:r>
            <w:r w:rsidRPr="005A0A9C">
              <w:rPr>
                <w:rStyle w:val="a6"/>
                <w:rFonts w:hint="eastAsia"/>
                <w:noProof/>
              </w:rPr>
              <w:t>数据库概要设计</w:t>
            </w:r>
            <w:r>
              <w:rPr>
                <w:noProof/>
                <w:webHidden/>
              </w:rPr>
              <w:tab/>
            </w:r>
            <w:r>
              <w:rPr>
                <w:noProof/>
                <w:webHidden/>
              </w:rPr>
              <w:fldChar w:fldCharType="begin"/>
            </w:r>
            <w:r>
              <w:rPr>
                <w:noProof/>
                <w:webHidden/>
              </w:rPr>
              <w:instrText xml:space="preserve"> PAGEREF _Toc356912578 \h </w:instrText>
            </w:r>
            <w:r>
              <w:rPr>
                <w:noProof/>
                <w:webHidden/>
              </w:rPr>
            </w:r>
            <w:r>
              <w:rPr>
                <w:noProof/>
                <w:webHidden/>
              </w:rPr>
              <w:fldChar w:fldCharType="separate"/>
            </w:r>
            <w:r w:rsidR="00114AAD">
              <w:rPr>
                <w:noProof/>
                <w:webHidden/>
              </w:rPr>
              <w:t>19</w:t>
            </w:r>
            <w:r>
              <w:rPr>
                <w:noProof/>
                <w:webHidden/>
              </w:rPr>
              <w:fldChar w:fldCharType="end"/>
            </w:r>
          </w:hyperlink>
        </w:p>
        <w:p w:rsidR="00496A3C" w:rsidRDefault="00496A3C" w:rsidP="00496A3C">
          <w:pPr>
            <w:pStyle w:val="30"/>
            <w:tabs>
              <w:tab w:val="left" w:pos="1260"/>
            </w:tabs>
            <w:rPr>
              <w:noProof/>
              <w:sz w:val="21"/>
            </w:rPr>
          </w:pPr>
          <w:hyperlink w:anchor="_Toc356912579" w:history="1">
            <w:r w:rsidRPr="005A0A9C">
              <w:rPr>
                <w:rStyle w:val="a6"/>
                <w:noProof/>
              </w:rPr>
              <w:t>3.2.1</w:t>
            </w:r>
            <w:r>
              <w:rPr>
                <w:noProof/>
                <w:sz w:val="21"/>
              </w:rPr>
              <w:tab/>
            </w:r>
            <w:r w:rsidRPr="005A0A9C">
              <w:rPr>
                <w:rStyle w:val="a6"/>
                <w:noProof/>
              </w:rPr>
              <w:t>E-R</w:t>
            </w:r>
            <w:r w:rsidRPr="005A0A9C">
              <w:rPr>
                <w:rStyle w:val="a6"/>
                <w:rFonts w:hint="eastAsia"/>
                <w:noProof/>
              </w:rPr>
              <w:t>图</w:t>
            </w:r>
            <w:r>
              <w:rPr>
                <w:noProof/>
                <w:webHidden/>
              </w:rPr>
              <w:tab/>
            </w:r>
            <w:r>
              <w:rPr>
                <w:noProof/>
                <w:webHidden/>
              </w:rPr>
              <w:fldChar w:fldCharType="begin"/>
            </w:r>
            <w:r>
              <w:rPr>
                <w:noProof/>
                <w:webHidden/>
              </w:rPr>
              <w:instrText xml:space="preserve"> PAGEREF _Toc356912579 \h </w:instrText>
            </w:r>
            <w:r>
              <w:rPr>
                <w:noProof/>
                <w:webHidden/>
              </w:rPr>
            </w:r>
            <w:r>
              <w:rPr>
                <w:noProof/>
                <w:webHidden/>
              </w:rPr>
              <w:fldChar w:fldCharType="separate"/>
            </w:r>
            <w:r w:rsidR="00114AAD">
              <w:rPr>
                <w:noProof/>
                <w:webHidden/>
              </w:rPr>
              <w:t>19</w:t>
            </w:r>
            <w:r>
              <w:rPr>
                <w:noProof/>
                <w:webHidden/>
              </w:rPr>
              <w:fldChar w:fldCharType="end"/>
            </w:r>
          </w:hyperlink>
        </w:p>
        <w:p w:rsidR="00496A3C" w:rsidRDefault="00496A3C" w:rsidP="00496A3C">
          <w:pPr>
            <w:pStyle w:val="30"/>
            <w:tabs>
              <w:tab w:val="left" w:pos="1260"/>
            </w:tabs>
            <w:rPr>
              <w:noProof/>
              <w:sz w:val="21"/>
            </w:rPr>
          </w:pPr>
          <w:hyperlink w:anchor="_Toc356912580" w:history="1">
            <w:r w:rsidRPr="005A0A9C">
              <w:rPr>
                <w:rStyle w:val="a6"/>
                <w:noProof/>
              </w:rPr>
              <w:t>3.2.2</w:t>
            </w:r>
            <w:r>
              <w:rPr>
                <w:noProof/>
                <w:sz w:val="21"/>
              </w:rPr>
              <w:tab/>
            </w:r>
            <w:r w:rsidRPr="005A0A9C">
              <w:rPr>
                <w:rStyle w:val="a6"/>
                <w:rFonts w:hint="eastAsia"/>
                <w:noProof/>
              </w:rPr>
              <w:t>数据字典</w:t>
            </w:r>
            <w:r>
              <w:rPr>
                <w:noProof/>
                <w:webHidden/>
              </w:rPr>
              <w:tab/>
            </w:r>
            <w:r>
              <w:rPr>
                <w:noProof/>
                <w:webHidden/>
              </w:rPr>
              <w:fldChar w:fldCharType="begin"/>
            </w:r>
            <w:r>
              <w:rPr>
                <w:noProof/>
                <w:webHidden/>
              </w:rPr>
              <w:instrText xml:space="preserve"> PAGEREF _Toc356912580 \h </w:instrText>
            </w:r>
            <w:r>
              <w:rPr>
                <w:noProof/>
                <w:webHidden/>
              </w:rPr>
            </w:r>
            <w:r>
              <w:rPr>
                <w:noProof/>
                <w:webHidden/>
              </w:rPr>
              <w:fldChar w:fldCharType="separate"/>
            </w:r>
            <w:r w:rsidR="00114AAD">
              <w:rPr>
                <w:noProof/>
                <w:webHidden/>
              </w:rPr>
              <w:t>20</w:t>
            </w:r>
            <w:r>
              <w:rPr>
                <w:noProof/>
                <w:webHidden/>
              </w:rPr>
              <w:fldChar w:fldCharType="end"/>
            </w:r>
          </w:hyperlink>
        </w:p>
        <w:p w:rsidR="00496A3C" w:rsidRDefault="00496A3C">
          <w:pPr>
            <w:pStyle w:val="11"/>
            <w:rPr>
              <w:b w:val="0"/>
              <w:sz w:val="21"/>
            </w:rPr>
          </w:pPr>
          <w:hyperlink w:anchor="_Toc356912581" w:history="1">
            <w:r w:rsidRPr="005A0A9C">
              <w:rPr>
                <w:rStyle w:val="a6"/>
              </w:rPr>
              <w:t>4</w:t>
            </w:r>
            <w:r>
              <w:rPr>
                <w:b w:val="0"/>
                <w:sz w:val="21"/>
              </w:rPr>
              <w:tab/>
            </w:r>
            <w:r w:rsidRPr="005A0A9C">
              <w:rPr>
                <w:rStyle w:val="a6"/>
                <w:rFonts w:hint="eastAsia"/>
              </w:rPr>
              <w:t>详细设计</w:t>
            </w:r>
            <w:r>
              <w:rPr>
                <w:webHidden/>
              </w:rPr>
              <w:tab/>
            </w:r>
            <w:r>
              <w:rPr>
                <w:webHidden/>
              </w:rPr>
              <w:fldChar w:fldCharType="begin"/>
            </w:r>
            <w:r>
              <w:rPr>
                <w:webHidden/>
              </w:rPr>
              <w:instrText xml:space="preserve"> PAGEREF _Toc356912581 \h </w:instrText>
            </w:r>
            <w:r>
              <w:rPr>
                <w:webHidden/>
              </w:rPr>
            </w:r>
            <w:r>
              <w:rPr>
                <w:webHidden/>
              </w:rPr>
              <w:fldChar w:fldCharType="separate"/>
            </w:r>
            <w:r w:rsidR="00114AAD">
              <w:rPr>
                <w:webHidden/>
              </w:rPr>
              <w:t>22</w:t>
            </w:r>
            <w:r>
              <w:rPr>
                <w:webHidden/>
              </w:rPr>
              <w:fldChar w:fldCharType="end"/>
            </w:r>
          </w:hyperlink>
        </w:p>
        <w:p w:rsidR="00496A3C" w:rsidRDefault="00496A3C" w:rsidP="00496A3C">
          <w:pPr>
            <w:pStyle w:val="21"/>
            <w:rPr>
              <w:noProof/>
              <w:sz w:val="21"/>
            </w:rPr>
          </w:pPr>
          <w:hyperlink w:anchor="_Toc356912582" w:history="1">
            <w:r w:rsidRPr="005A0A9C">
              <w:rPr>
                <w:rStyle w:val="a6"/>
                <w:noProof/>
              </w:rPr>
              <w:t>4.1</w:t>
            </w:r>
            <w:r>
              <w:rPr>
                <w:noProof/>
                <w:sz w:val="21"/>
              </w:rPr>
              <w:tab/>
            </w:r>
            <w:r w:rsidRPr="005A0A9C">
              <w:rPr>
                <w:rStyle w:val="a6"/>
                <w:rFonts w:hint="eastAsia"/>
                <w:noProof/>
              </w:rPr>
              <w:t>功能设计</w:t>
            </w:r>
            <w:r>
              <w:rPr>
                <w:noProof/>
                <w:webHidden/>
              </w:rPr>
              <w:tab/>
            </w:r>
            <w:r>
              <w:rPr>
                <w:noProof/>
                <w:webHidden/>
              </w:rPr>
              <w:fldChar w:fldCharType="begin"/>
            </w:r>
            <w:r>
              <w:rPr>
                <w:noProof/>
                <w:webHidden/>
              </w:rPr>
              <w:instrText xml:space="preserve"> PAGEREF _Toc356912582 \h </w:instrText>
            </w:r>
            <w:r>
              <w:rPr>
                <w:noProof/>
                <w:webHidden/>
              </w:rPr>
            </w:r>
            <w:r>
              <w:rPr>
                <w:noProof/>
                <w:webHidden/>
              </w:rPr>
              <w:fldChar w:fldCharType="separate"/>
            </w:r>
            <w:r w:rsidR="00114AAD">
              <w:rPr>
                <w:noProof/>
                <w:webHidden/>
              </w:rPr>
              <w:t>22</w:t>
            </w:r>
            <w:r>
              <w:rPr>
                <w:noProof/>
                <w:webHidden/>
              </w:rPr>
              <w:fldChar w:fldCharType="end"/>
            </w:r>
          </w:hyperlink>
        </w:p>
        <w:p w:rsidR="00496A3C" w:rsidRDefault="00496A3C" w:rsidP="00496A3C">
          <w:pPr>
            <w:pStyle w:val="30"/>
            <w:tabs>
              <w:tab w:val="left" w:pos="1260"/>
            </w:tabs>
            <w:rPr>
              <w:noProof/>
              <w:sz w:val="21"/>
            </w:rPr>
          </w:pPr>
          <w:hyperlink w:anchor="_Toc356912583" w:history="1">
            <w:r w:rsidRPr="005A0A9C">
              <w:rPr>
                <w:rStyle w:val="a6"/>
                <w:noProof/>
              </w:rPr>
              <w:t>4.1.1</w:t>
            </w:r>
            <w:r>
              <w:rPr>
                <w:noProof/>
                <w:sz w:val="21"/>
              </w:rPr>
              <w:tab/>
            </w:r>
            <w:r w:rsidRPr="005A0A9C">
              <w:rPr>
                <w:rStyle w:val="a6"/>
                <w:rFonts w:hint="eastAsia"/>
                <w:noProof/>
              </w:rPr>
              <w:t>记事模块</w:t>
            </w:r>
            <w:r>
              <w:rPr>
                <w:noProof/>
                <w:webHidden/>
              </w:rPr>
              <w:tab/>
            </w:r>
            <w:r>
              <w:rPr>
                <w:noProof/>
                <w:webHidden/>
              </w:rPr>
              <w:fldChar w:fldCharType="begin"/>
            </w:r>
            <w:r>
              <w:rPr>
                <w:noProof/>
                <w:webHidden/>
              </w:rPr>
              <w:instrText xml:space="preserve"> PAGEREF _Toc356912583 \h </w:instrText>
            </w:r>
            <w:r>
              <w:rPr>
                <w:noProof/>
                <w:webHidden/>
              </w:rPr>
            </w:r>
            <w:r>
              <w:rPr>
                <w:noProof/>
                <w:webHidden/>
              </w:rPr>
              <w:fldChar w:fldCharType="separate"/>
            </w:r>
            <w:r w:rsidR="00114AAD">
              <w:rPr>
                <w:noProof/>
                <w:webHidden/>
              </w:rPr>
              <w:t>24</w:t>
            </w:r>
            <w:r>
              <w:rPr>
                <w:noProof/>
                <w:webHidden/>
              </w:rPr>
              <w:fldChar w:fldCharType="end"/>
            </w:r>
          </w:hyperlink>
        </w:p>
        <w:p w:rsidR="00496A3C" w:rsidRDefault="00496A3C" w:rsidP="00496A3C">
          <w:pPr>
            <w:pStyle w:val="30"/>
            <w:tabs>
              <w:tab w:val="left" w:pos="1260"/>
            </w:tabs>
            <w:rPr>
              <w:noProof/>
              <w:sz w:val="21"/>
            </w:rPr>
          </w:pPr>
          <w:hyperlink w:anchor="_Toc356912584" w:history="1">
            <w:r w:rsidRPr="005A0A9C">
              <w:rPr>
                <w:rStyle w:val="a6"/>
                <w:noProof/>
              </w:rPr>
              <w:t>4.1.2</w:t>
            </w:r>
            <w:r>
              <w:rPr>
                <w:noProof/>
                <w:sz w:val="21"/>
              </w:rPr>
              <w:tab/>
            </w:r>
            <w:r w:rsidRPr="005A0A9C">
              <w:rPr>
                <w:rStyle w:val="a6"/>
                <w:rFonts w:hint="eastAsia"/>
                <w:noProof/>
              </w:rPr>
              <w:t>闹钟模块</w:t>
            </w:r>
            <w:r>
              <w:rPr>
                <w:noProof/>
                <w:webHidden/>
              </w:rPr>
              <w:tab/>
            </w:r>
            <w:r>
              <w:rPr>
                <w:noProof/>
                <w:webHidden/>
              </w:rPr>
              <w:fldChar w:fldCharType="begin"/>
            </w:r>
            <w:r>
              <w:rPr>
                <w:noProof/>
                <w:webHidden/>
              </w:rPr>
              <w:instrText xml:space="preserve"> PAGEREF _Toc356912584 \h </w:instrText>
            </w:r>
            <w:r>
              <w:rPr>
                <w:noProof/>
                <w:webHidden/>
              </w:rPr>
            </w:r>
            <w:r>
              <w:rPr>
                <w:noProof/>
                <w:webHidden/>
              </w:rPr>
              <w:fldChar w:fldCharType="separate"/>
            </w:r>
            <w:r w:rsidR="00114AAD">
              <w:rPr>
                <w:noProof/>
                <w:webHidden/>
              </w:rPr>
              <w:t>31</w:t>
            </w:r>
            <w:r>
              <w:rPr>
                <w:noProof/>
                <w:webHidden/>
              </w:rPr>
              <w:fldChar w:fldCharType="end"/>
            </w:r>
          </w:hyperlink>
        </w:p>
        <w:p w:rsidR="00496A3C" w:rsidRDefault="00496A3C" w:rsidP="00496A3C">
          <w:pPr>
            <w:pStyle w:val="30"/>
            <w:tabs>
              <w:tab w:val="left" w:pos="1260"/>
            </w:tabs>
            <w:rPr>
              <w:noProof/>
              <w:sz w:val="21"/>
            </w:rPr>
          </w:pPr>
          <w:hyperlink w:anchor="_Toc356912585" w:history="1">
            <w:r w:rsidRPr="005A0A9C">
              <w:rPr>
                <w:rStyle w:val="a6"/>
                <w:noProof/>
              </w:rPr>
              <w:t>4.1.3</w:t>
            </w:r>
            <w:r>
              <w:rPr>
                <w:noProof/>
                <w:sz w:val="21"/>
              </w:rPr>
              <w:tab/>
            </w:r>
            <w:r w:rsidRPr="005A0A9C">
              <w:rPr>
                <w:rStyle w:val="a6"/>
                <w:rFonts w:hint="eastAsia"/>
                <w:noProof/>
              </w:rPr>
              <w:t>分享模块</w:t>
            </w:r>
            <w:r>
              <w:rPr>
                <w:noProof/>
                <w:webHidden/>
              </w:rPr>
              <w:tab/>
            </w:r>
            <w:r>
              <w:rPr>
                <w:noProof/>
                <w:webHidden/>
              </w:rPr>
              <w:fldChar w:fldCharType="begin"/>
            </w:r>
            <w:r>
              <w:rPr>
                <w:noProof/>
                <w:webHidden/>
              </w:rPr>
              <w:instrText xml:space="preserve"> PAGEREF _Toc356912585 \h </w:instrText>
            </w:r>
            <w:r>
              <w:rPr>
                <w:noProof/>
                <w:webHidden/>
              </w:rPr>
            </w:r>
            <w:r>
              <w:rPr>
                <w:noProof/>
                <w:webHidden/>
              </w:rPr>
              <w:fldChar w:fldCharType="separate"/>
            </w:r>
            <w:r w:rsidR="00114AAD">
              <w:rPr>
                <w:noProof/>
                <w:webHidden/>
              </w:rPr>
              <w:t>35</w:t>
            </w:r>
            <w:r>
              <w:rPr>
                <w:noProof/>
                <w:webHidden/>
              </w:rPr>
              <w:fldChar w:fldCharType="end"/>
            </w:r>
          </w:hyperlink>
        </w:p>
        <w:p w:rsidR="00496A3C" w:rsidRDefault="00496A3C" w:rsidP="00496A3C">
          <w:pPr>
            <w:pStyle w:val="30"/>
            <w:tabs>
              <w:tab w:val="left" w:pos="1260"/>
            </w:tabs>
            <w:rPr>
              <w:noProof/>
              <w:sz w:val="21"/>
            </w:rPr>
          </w:pPr>
          <w:hyperlink w:anchor="_Toc356912586" w:history="1">
            <w:r w:rsidRPr="005A0A9C">
              <w:rPr>
                <w:rStyle w:val="a6"/>
                <w:noProof/>
              </w:rPr>
              <w:t>4.1.4</w:t>
            </w:r>
            <w:r>
              <w:rPr>
                <w:noProof/>
                <w:sz w:val="21"/>
              </w:rPr>
              <w:tab/>
            </w:r>
            <w:r w:rsidRPr="005A0A9C">
              <w:rPr>
                <w:rStyle w:val="a6"/>
                <w:rFonts w:hint="eastAsia"/>
                <w:noProof/>
              </w:rPr>
              <w:t>备份模块</w:t>
            </w:r>
            <w:r>
              <w:rPr>
                <w:noProof/>
                <w:webHidden/>
              </w:rPr>
              <w:tab/>
            </w:r>
            <w:r>
              <w:rPr>
                <w:noProof/>
                <w:webHidden/>
              </w:rPr>
              <w:fldChar w:fldCharType="begin"/>
            </w:r>
            <w:r>
              <w:rPr>
                <w:noProof/>
                <w:webHidden/>
              </w:rPr>
              <w:instrText xml:space="preserve"> PAGEREF _Toc356912586 \h </w:instrText>
            </w:r>
            <w:r>
              <w:rPr>
                <w:noProof/>
                <w:webHidden/>
              </w:rPr>
            </w:r>
            <w:r>
              <w:rPr>
                <w:noProof/>
                <w:webHidden/>
              </w:rPr>
              <w:fldChar w:fldCharType="separate"/>
            </w:r>
            <w:r w:rsidR="00114AAD">
              <w:rPr>
                <w:noProof/>
                <w:webHidden/>
              </w:rPr>
              <w:t>37</w:t>
            </w:r>
            <w:r>
              <w:rPr>
                <w:noProof/>
                <w:webHidden/>
              </w:rPr>
              <w:fldChar w:fldCharType="end"/>
            </w:r>
          </w:hyperlink>
        </w:p>
        <w:p w:rsidR="00496A3C" w:rsidRDefault="00496A3C" w:rsidP="00496A3C">
          <w:pPr>
            <w:pStyle w:val="21"/>
            <w:rPr>
              <w:noProof/>
              <w:sz w:val="21"/>
            </w:rPr>
          </w:pPr>
          <w:hyperlink w:anchor="_Toc356912587" w:history="1">
            <w:r w:rsidRPr="005A0A9C">
              <w:rPr>
                <w:rStyle w:val="a6"/>
                <w:noProof/>
              </w:rPr>
              <w:t>4.2</w:t>
            </w:r>
            <w:r>
              <w:rPr>
                <w:noProof/>
                <w:sz w:val="21"/>
              </w:rPr>
              <w:tab/>
            </w:r>
            <w:r w:rsidRPr="005A0A9C">
              <w:rPr>
                <w:rStyle w:val="a6"/>
                <w:rFonts w:hint="eastAsia"/>
                <w:noProof/>
              </w:rPr>
              <w:t>数据库设计</w:t>
            </w:r>
            <w:r>
              <w:rPr>
                <w:noProof/>
                <w:webHidden/>
              </w:rPr>
              <w:tab/>
            </w:r>
            <w:r>
              <w:rPr>
                <w:noProof/>
                <w:webHidden/>
              </w:rPr>
              <w:fldChar w:fldCharType="begin"/>
            </w:r>
            <w:r>
              <w:rPr>
                <w:noProof/>
                <w:webHidden/>
              </w:rPr>
              <w:instrText xml:space="preserve"> PAGEREF _Toc356912587 \h </w:instrText>
            </w:r>
            <w:r>
              <w:rPr>
                <w:noProof/>
                <w:webHidden/>
              </w:rPr>
            </w:r>
            <w:r>
              <w:rPr>
                <w:noProof/>
                <w:webHidden/>
              </w:rPr>
              <w:fldChar w:fldCharType="separate"/>
            </w:r>
            <w:r w:rsidR="00114AAD">
              <w:rPr>
                <w:noProof/>
                <w:webHidden/>
              </w:rPr>
              <w:t>38</w:t>
            </w:r>
            <w:r>
              <w:rPr>
                <w:noProof/>
                <w:webHidden/>
              </w:rPr>
              <w:fldChar w:fldCharType="end"/>
            </w:r>
          </w:hyperlink>
        </w:p>
        <w:p w:rsidR="00496A3C" w:rsidRDefault="00496A3C" w:rsidP="00496A3C">
          <w:pPr>
            <w:pStyle w:val="30"/>
            <w:tabs>
              <w:tab w:val="left" w:pos="1260"/>
            </w:tabs>
            <w:rPr>
              <w:noProof/>
              <w:sz w:val="21"/>
            </w:rPr>
          </w:pPr>
          <w:hyperlink w:anchor="_Toc356912588" w:history="1">
            <w:r w:rsidRPr="005A0A9C">
              <w:rPr>
                <w:rStyle w:val="a6"/>
                <w:noProof/>
              </w:rPr>
              <w:t>4.2.1</w:t>
            </w:r>
            <w:r>
              <w:rPr>
                <w:noProof/>
                <w:sz w:val="21"/>
              </w:rPr>
              <w:tab/>
            </w:r>
            <w:r w:rsidRPr="005A0A9C">
              <w:rPr>
                <w:rStyle w:val="a6"/>
                <w:rFonts w:hint="eastAsia"/>
                <w:noProof/>
              </w:rPr>
              <w:t>数据库分析</w:t>
            </w:r>
            <w:r>
              <w:rPr>
                <w:noProof/>
                <w:webHidden/>
              </w:rPr>
              <w:tab/>
            </w:r>
            <w:r>
              <w:rPr>
                <w:noProof/>
                <w:webHidden/>
              </w:rPr>
              <w:fldChar w:fldCharType="begin"/>
            </w:r>
            <w:r>
              <w:rPr>
                <w:noProof/>
                <w:webHidden/>
              </w:rPr>
              <w:instrText xml:space="preserve"> PAGEREF _Toc356912588 \h </w:instrText>
            </w:r>
            <w:r>
              <w:rPr>
                <w:noProof/>
                <w:webHidden/>
              </w:rPr>
            </w:r>
            <w:r>
              <w:rPr>
                <w:noProof/>
                <w:webHidden/>
              </w:rPr>
              <w:fldChar w:fldCharType="separate"/>
            </w:r>
            <w:r w:rsidR="00114AAD">
              <w:rPr>
                <w:noProof/>
                <w:webHidden/>
              </w:rPr>
              <w:t>38</w:t>
            </w:r>
            <w:r>
              <w:rPr>
                <w:noProof/>
                <w:webHidden/>
              </w:rPr>
              <w:fldChar w:fldCharType="end"/>
            </w:r>
          </w:hyperlink>
        </w:p>
        <w:p w:rsidR="00496A3C" w:rsidRDefault="00496A3C" w:rsidP="00496A3C">
          <w:pPr>
            <w:pStyle w:val="30"/>
            <w:tabs>
              <w:tab w:val="left" w:pos="1260"/>
            </w:tabs>
            <w:rPr>
              <w:noProof/>
              <w:sz w:val="21"/>
            </w:rPr>
          </w:pPr>
          <w:hyperlink w:anchor="_Toc356912589" w:history="1">
            <w:r w:rsidRPr="005A0A9C">
              <w:rPr>
                <w:rStyle w:val="a6"/>
                <w:noProof/>
              </w:rPr>
              <w:t>4.2.2</w:t>
            </w:r>
            <w:r>
              <w:rPr>
                <w:noProof/>
                <w:sz w:val="21"/>
              </w:rPr>
              <w:tab/>
            </w:r>
            <w:r w:rsidRPr="005A0A9C">
              <w:rPr>
                <w:rStyle w:val="a6"/>
                <w:rFonts w:hint="eastAsia"/>
                <w:noProof/>
              </w:rPr>
              <w:t>逻辑结构设计</w:t>
            </w:r>
            <w:r>
              <w:rPr>
                <w:noProof/>
                <w:webHidden/>
              </w:rPr>
              <w:tab/>
            </w:r>
            <w:r>
              <w:rPr>
                <w:noProof/>
                <w:webHidden/>
              </w:rPr>
              <w:fldChar w:fldCharType="begin"/>
            </w:r>
            <w:r>
              <w:rPr>
                <w:noProof/>
                <w:webHidden/>
              </w:rPr>
              <w:instrText xml:space="preserve"> PAGEREF _Toc356912589 \h </w:instrText>
            </w:r>
            <w:r>
              <w:rPr>
                <w:noProof/>
                <w:webHidden/>
              </w:rPr>
            </w:r>
            <w:r>
              <w:rPr>
                <w:noProof/>
                <w:webHidden/>
              </w:rPr>
              <w:fldChar w:fldCharType="separate"/>
            </w:r>
            <w:r w:rsidR="00114AAD">
              <w:rPr>
                <w:noProof/>
                <w:webHidden/>
              </w:rPr>
              <w:t>38</w:t>
            </w:r>
            <w:r>
              <w:rPr>
                <w:noProof/>
                <w:webHidden/>
              </w:rPr>
              <w:fldChar w:fldCharType="end"/>
            </w:r>
          </w:hyperlink>
        </w:p>
        <w:p w:rsidR="00496A3C" w:rsidRDefault="00496A3C">
          <w:pPr>
            <w:pStyle w:val="11"/>
            <w:rPr>
              <w:b w:val="0"/>
              <w:sz w:val="21"/>
            </w:rPr>
          </w:pPr>
          <w:hyperlink w:anchor="_Toc356912590" w:history="1">
            <w:r w:rsidRPr="005A0A9C">
              <w:rPr>
                <w:rStyle w:val="a6"/>
              </w:rPr>
              <w:t>5</w:t>
            </w:r>
            <w:r>
              <w:rPr>
                <w:b w:val="0"/>
                <w:sz w:val="21"/>
              </w:rPr>
              <w:tab/>
            </w:r>
            <w:r w:rsidRPr="005A0A9C">
              <w:rPr>
                <w:rStyle w:val="a6"/>
                <w:rFonts w:hint="eastAsia"/>
              </w:rPr>
              <w:t>系统实现</w:t>
            </w:r>
            <w:r>
              <w:rPr>
                <w:webHidden/>
              </w:rPr>
              <w:tab/>
            </w:r>
            <w:r>
              <w:rPr>
                <w:webHidden/>
              </w:rPr>
              <w:fldChar w:fldCharType="begin"/>
            </w:r>
            <w:r>
              <w:rPr>
                <w:webHidden/>
              </w:rPr>
              <w:instrText xml:space="preserve"> PAGEREF _Toc356912590 \h </w:instrText>
            </w:r>
            <w:r>
              <w:rPr>
                <w:webHidden/>
              </w:rPr>
            </w:r>
            <w:r>
              <w:rPr>
                <w:webHidden/>
              </w:rPr>
              <w:fldChar w:fldCharType="separate"/>
            </w:r>
            <w:r w:rsidR="00114AAD">
              <w:rPr>
                <w:webHidden/>
              </w:rPr>
              <w:t>41</w:t>
            </w:r>
            <w:r>
              <w:rPr>
                <w:webHidden/>
              </w:rPr>
              <w:fldChar w:fldCharType="end"/>
            </w:r>
          </w:hyperlink>
        </w:p>
        <w:p w:rsidR="00496A3C" w:rsidRDefault="00496A3C" w:rsidP="00496A3C">
          <w:pPr>
            <w:pStyle w:val="21"/>
            <w:rPr>
              <w:noProof/>
              <w:sz w:val="21"/>
            </w:rPr>
          </w:pPr>
          <w:hyperlink w:anchor="_Toc356912591" w:history="1">
            <w:r w:rsidRPr="005A0A9C">
              <w:rPr>
                <w:rStyle w:val="a6"/>
                <w:noProof/>
              </w:rPr>
              <w:t>5.1</w:t>
            </w:r>
            <w:r>
              <w:rPr>
                <w:noProof/>
                <w:sz w:val="21"/>
              </w:rPr>
              <w:tab/>
            </w:r>
            <w:r w:rsidRPr="005A0A9C">
              <w:rPr>
                <w:rStyle w:val="a6"/>
                <w:rFonts w:hint="eastAsia"/>
                <w:noProof/>
              </w:rPr>
              <w:t>功能实现</w:t>
            </w:r>
            <w:r>
              <w:rPr>
                <w:noProof/>
                <w:webHidden/>
              </w:rPr>
              <w:tab/>
            </w:r>
            <w:r>
              <w:rPr>
                <w:noProof/>
                <w:webHidden/>
              </w:rPr>
              <w:fldChar w:fldCharType="begin"/>
            </w:r>
            <w:r>
              <w:rPr>
                <w:noProof/>
                <w:webHidden/>
              </w:rPr>
              <w:instrText xml:space="preserve"> PAGEREF _Toc356912591 \h </w:instrText>
            </w:r>
            <w:r>
              <w:rPr>
                <w:noProof/>
                <w:webHidden/>
              </w:rPr>
            </w:r>
            <w:r>
              <w:rPr>
                <w:noProof/>
                <w:webHidden/>
              </w:rPr>
              <w:fldChar w:fldCharType="separate"/>
            </w:r>
            <w:r w:rsidR="00114AAD">
              <w:rPr>
                <w:noProof/>
                <w:webHidden/>
              </w:rPr>
              <w:t>41</w:t>
            </w:r>
            <w:r>
              <w:rPr>
                <w:noProof/>
                <w:webHidden/>
              </w:rPr>
              <w:fldChar w:fldCharType="end"/>
            </w:r>
          </w:hyperlink>
        </w:p>
        <w:p w:rsidR="00496A3C" w:rsidRDefault="00496A3C" w:rsidP="00496A3C">
          <w:pPr>
            <w:pStyle w:val="30"/>
            <w:tabs>
              <w:tab w:val="left" w:pos="1260"/>
            </w:tabs>
            <w:rPr>
              <w:noProof/>
              <w:sz w:val="21"/>
            </w:rPr>
          </w:pPr>
          <w:hyperlink w:anchor="_Toc356912592" w:history="1">
            <w:r w:rsidRPr="005A0A9C">
              <w:rPr>
                <w:rStyle w:val="a6"/>
                <w:noProof/>
              </w:rPr>
              <w:t>5.1.1</w:t>
            </w:r>
            <w:r>
              <w:rPr>
                <w:noProof/>
                <w:sz w:val="21"/>
              </w:rPr>
              <w:tab/>
            </w:r>
            <w:r w:rsidRPr="005A0A9C">
              <w:rPr>
                <w:rStyle w:val="a6"/>
                <w:rFonts w:hint="eastAsia"/>
                <w:noProof/>
              </w:rPr>
              <w:t>总述</w:t>
            </w:r>
            <w:r>
              <w:rPr>
                <w:noProof/>
                <w:webHidden/>
              </w:rPr>
              <w:tab/>
            </w:r>
            <w:r>
              <w:rPr>
                <w:noProof/>
                <w:webHidden/>
              </w:rPr>
              <w:fldChar w:fldCharType="begin"/>
            </w:r>
            <w:r>
              <w:rPr>
                <w:noProof/>
                <w:webHidden/>
              </w:rPr>
              <w:instrText xml:space="preserve"> PAGEREF _Toc356912592 \h </w:instrText>
            </w:r>
            <w:r>
              <w:rPr>
                <w:noProof/>
                <w:webHidden/>
              </w:rPr>
            </w:r>
            <w:r>
              <w:rPr>
                <w:noProof/>
                <w:webHidden/>
              </w:rPr>
              <w:fldChar w:fldCharType="separate"/>
            </w:r>
            <w:r w:rsidR="00114AAD">
              <w:rPr>
                <w:noProof/>
                <w:webHidden/>
              </w:rPr>
              <w:t>41</w:t>
            </w:r>
            <w:r>
              <w:rPr>
                <w:noProof/>
                <w:webHidden/>
              </w:rPr>
              <w:fldChar w:fldCharType="end"/>
            </w:r>
          </w:hyperlink>
        </w:p>
        <w:p w:rsidR="00496A3C" w:rsidRDefault="00496A3C" w:rsidP="00496A3C">
          <w:pPr>
            <w:pStyle w:val="30"/>
            <w:tabs>
              <w:tab w:val="left" w:pos="1260"/>
            </w:tabs>
            <w:rPr>
              <w:noProof/>
              <w:sz w:val="21"/>
            </w:rPr>
          </w:pPr>
          <w:hyperlink w:anchor="_Toc356912593" w:history="1">
            <w:r w:rsidRPr="005A0A9C">
              <w:rPr>
                <w:rStyle w:val="a6"/>
                <w:noProof/>
              </w:rPr>
              <w:t>5.1.2</w:t>
            </w:r>
            <w:r>
              <w:rPr>
                <w:noProof/>
                <w:sz w:val="21"/>
              </w:rPr>
              <w:tab/>
            </w:r>
            <w:r w:rsidRPr="005A0A9C">
              <w:rPr>
                <w:rStyle w:val="a6"/>
                <w:rFonts w:hint="eastAsia"/>
                <w:noProof/>
              </w:rPr>
              <w:t>记事模块</w:t>
            </w:r>
            <w:r>
              <w:rPr>
                <w:noProof/>
                <w:webHidden/>
              </w:rPr>
              <w:tab/>
            </w:r>
            <w:r>
              <w:rPr>
                <w:noProof/>
                <w:webHidden/>
              </w:rPr>
              <w:fldChar w:fldCharType="begin"/>
            </w:r>
            <w:r>
              <w:rPr>
                <w:noProof/>
                <w:webHidden/>
              </w:rPr>
              <w:instrText xml:space="preserve"> PAGEREF _Toc356912593 \h </w:instrText>
            </w:r>
            <w:r>
              <w:rPr>
                <w:noProof/>
                <w:webHidden/>
              </w:rPr>
            </w:r>
            <w:r>
              <w:rPr>
                <w:noProof/>
                <w:webHidden/>
              </w:rPr>
              <w:fldChar w:fldCharType="separate"/>
            </w:r>
            <w:r w:rsidR="00114AAD">
              <w:rPr>
                <w:noProof/>
                <w:webHidden/>
              </w:rPr>
              <w:t>42</w:t>
            </w:r>
            <w:r>
              <w:rPr>
                <w:noProof/>
                <w:webHidden/>
              </w:rPr>
              <w:fldChar w:fldCharType="end"/>
            </w:r>
          </w:hyperlink>
        </w:p>
        <w:p w:rsidR="00496A3C" w:rsidRDefault="00496A3C" w:rsidP="00496A3C">
          <w:pPr>
            <w:pStyle w:val="30"/>
            <w:tabs>
              <w:tab w:val="left" w:pos="1260"/>
            </w:tabs>
            <w:rPr>
              <w:noProof/>
              <w:sz w:val="21"/>
            </w:rPr>
          </w:pPr>
          <w:hyperlink w:anchor="_Toc356912598" w:history="1">
            <w:r w:rsidRPr="005A0A9C">
              <w:rPr>
                <w:rStyle w:val="a6"/>
                <w:noProof/>
              </w:rPr>
              <w:t>5.1.3</w:t>
            </w:r>
            <w:r>
              <w:rPr>
                <w:noProof/>
                <w:sz w:val="21"/>
              </w:rPr>
              <w:tab/>
            </w:r>
            <w:r w:rsidRPr="005A0A9C">
              <w:rPr>
                <w:rStyle w:val="a6"/>
                <w:rFonts w:hint="eastAsia"/>
                <w:noProof/>
              </w:rPr>
              <w:t>闹钟模块</w:t>
            </w:r>
            <w:r>
              <w:rPr>
                <w:noProof/>
                <w:webHidden/>
              </w:rPr>
              <w:tab/>
            </w:r>
            <w:r>
              <w:rPr>
                <w:noProof/>
                <w:webHidden/>
              </w:rPr>
              <w:fldChar w:fldCharType="begin"/>
            </w:r>
            <w:r>
              <w:rPr>
                <w:noProof/>
                <w:webHidden/>
              </w:rPr>
              <w:instrText xml:space="preserve"> PAGEREF _Toc356912598 \h </w:instrText>
            </w:r>
            <w:r>
              <w:rPr>
                <w:noProof/>
                <w:webHidden/>
              </w:rPr>
            </w:r>
            <w:r>
              <w:rPr>
                <w:noProof/>
                <w:webHidden/>
              </w:rPr>
              <w:fldChar w:fldCharType="separate"/>
            </w:r>
            <w:r w:rsidR="00114AAD">
              <w:rPr>
                <w:noProof/>
                <w:webHidden/>
              </w:rPr>
              <w:t>46</w:t>
            </w:r>
            <w:r>
              <w:rPr>
                <w:noProof/>
                <w:webHidden/>
              </w:rPr>
              <w:fldChar w:fldCharType="end"/>
            </w:r>
          </w:hyperlink>
        </w:p>
        <w:p w:rsidR="00496A3C" w:rsidRDefault="00496A3C" w:rsidP="00496A3C">
          <w:pPr>
            <w:pStyle w:val="30"/>
            <w:tabs>
              <w:tab w:val="left" w:pos="1260"/>
            </w:tabs>
            <w:rPr>
              <w:noProof/>
              <w:sz w:val="21"/>
            </w:rPr>
          </w:pPr>
          <w:hyperlink w:anchor="_Toc356912600" w:history="1">
            <w:r w:rsidRPr="005A0A9C">
              <w:rPr>
                <w:rStyle w:val="a6"/>
                <w:noProof/>
              </w:rPr>
              <w:t>5.1.4</w:t>
            </w:r>
            <w:r>
              <w:rPr>
                <w:noProof/>
                <w:sz w:val="21"/>
              </w:rPr>
              <w:tab/>
            </w:r>
            <w:r w:rsidRPr="005A0A9C">
              <w:rPr>
                <w:rStyle w:val="a6"/>
                <w:rFonts w:hint="eastAsia"/>
                <w:noProof/>
              </w:rPr>
              <w:t>分享模块</w:t>
            </w:r>
            <w:r>
              <w:rPr>
                <w:noProof/>
                <w:webHidden/>
              </w:rPr>
              <w:tab/>
            </w:r>
            <w:r>
              <w:rPr>
                <w:noProof/>
                <w:webHidden/>
              </w:rPr>
              <w:fldChar w:fldCharType="begin"/>
            </w:r>
            <w:r>
              <w:rPr>
                <w:noProof/>
                <w:webHidden/>
              </w:rPr>
              <w:instrText xml:space="preserve"> PAGEREF _Toc356912600 \h </w:instrText>
            </w:r>
            <w:r>
              <w:rPr>
                <w:noProof/>
                <w:webHidden/>
              </w:rPr>
            </w:r>
            <w:r>
              <w:rPr>
                <w:noProof/>
                <w:webHidden/>
              </w:rPr>
              <w:fldChar w:fldCharType="separate"/>
            </w:r>
            <w:r w:rsidR="00114AAD">
              <w:rPr>
                <w:noProof/>
                <w:webHidden/>
              </w:rPr>
              <w:t>48</w:t>
            </w:r>
            <w:r>
              <w:rPr>
                <w:noProof/>
                <w:webHidden/>
              </w:rPr>
              <w:fldChar w:fldCharType="end"/>
            </w:r>
          </w:hyperlink>
        </w:p>
        <w:p w:rsidR="00496A3C" w:rsidRDefault="00496A3C" w:rsidP="00496A3C">
          <w:pPr>
            <w:pStyle w:val="21"/>
            <w:rPr>
              <w:noProof/>
              <w:sz w:val="21"/>
            </w:rPr>
          </w:pPr>
          <w:hyperlink w:anchor="_Toc356912601" w:history="1">
            <w:r w:rsidRPr="005A0A9C">
              <w:rPr>
                <w:rStyle w:val="a6"/>
                <w:noProof/>
              </w:rPr>
              <w:t>5.2</w:t>
            </w:r>
            <w:r>
              <w:rPr>
                <w:noProof/>
                <w:sz w:val="21"/>
              </w:rPr>
              <w:tab/>
            </w:r>
            <w:r w:rsidRPr="005A0A9C">
              <w:rPr>
                <w:rStyle w:val="a6"/>
                <w:rFonts w:hint="eastAsia"/>
                <w:noProof/>
              </w:rPr>
              <w:t>数据库实现</w:t>
            </w:r>
            <w:r>
              <w:rPr>
                <w:noProof/>
                <w:webHidden/>
              </w:rPr>
              <w:tab/>
            </w:r>
            <w:r>
              <w:rPr>
                <w:noProof/>
                <w:webHidden/>
              </w:rPr>
              <w:fldChar w:fldCharType="begin"/>
            </w:r>
            <w:r>
              <w:rPr>
                <w:noProof/>
                <w:webHidden/>
              </w:rPr>
              <w:instrText xml:space="preserve"> PAGEREF _Toc356912601 \h </w:instrText>
            </w:r>
            <w:r>
              <w:rPr>
                <w:noProof/>
                <w:webHidden/>
              </w:rPr>
            </w:r>
            <w:r>
              <w:rPr>
                <w:noProof/>
                <w:webHidden/>
              </w:rPr>
              <w:fldChar w:fldCharType="separate"/>
            </w:r>
            <w:r w:rsidR="00114AAD">
              <w:rPr>
                <w:noProof/>
                <w:webHidden/>
              </w:rPr>
              <w:t>50</w:t>
            </w:r>
            <w:r>
              <w:rPr>
                <w:noProof/>
                <w:webHidden/>
              </w:rPr>
              <w:fldChar w:fldCharType="end"/>
            </w:r>
          </w:hyperlink>
        </w:p>
        <w:p w:rsidR="00496A3C" w:rsidRDefault="00496A3C" w:rsidP="00496A3C">
          <w:pPr>
            <w:pStyle w:val="30"/>
            <w:tabs>
              <w:tab w:val="left" w:pos="1260"/>
            </w:tabs>
            <w:rPr>
              <w:noProof/>
              <w:sz w:val="21"/>
            </w:rPr>
          </w:pPr>
          <w:hyperlink w:anchor="_Toc356912602" w:history="1">
            <w:r w:rsidRPr="005A0A9C">
              <w:rPr>
                <w:rStyle w:val="a6"/>
                <w:noProof/>
              </w:rPr>
              <w:t>5.2.1</w:t>
            </w:r>
            <w:r>
              <w:rPr>
                <w:noProof/>
                <w:sz w:val="21"/>
              </w:rPr>
              <w:tab/>
            </w:r>
            <w:r w:rsidRPr="005A0A9C">
              <w:rPr>
                <w:rStyle w:val="a6"/>
                <w:rFonts w:hint="eastAsia"/>
                <w:noProof/>
              </w:rPr>
              <w:t>数据表创建</w:t>
            </w:r>
            <w:r>
              <w:rPr>
                <w:noProof/>
                <w:webHidden/>
              </w:rPr>
              <w:tab/>
            </w:r>
            <w:r>
              <w:rPr>
                <w:noProof/>
                <w:webHidden/>
              </w:rPr>
              <w:fldChar w:fldCharType="begin"/>
            </w:r>
            <w:r>
              <w:rPr>
                <w:noProof/>
                <w:webHidden/>
              </w:rPr>
              <w:instrText xml:space="preserve"> PAGEREF _Toc356912602 \h </w:instrText>
            </w:r>
            <w:r>
              <w:rPr>
                <w:noProof/>
                <w:webHidden/>
              </w:rPr>
            </w:r>
            <w:r>
              <w:rPr>
                <w:noProof/>
                <w:webHidden/>
              </w:rPr>
              <w:fldChar w:fldCharType="separate"/>
            </w:r>
            <w:r w:rsidR="00114AAD">
              <w:rPr>
                <w:noProof/>
                <w:webHidden/>
              </w:rPr>
              <w:t>50</w:t>
            </w:r>
            <w:r>
              <w:rPr>
                <w:noProof/>
                <w:webHidden/>
              </w:rPr>
              <w:fldChar w:fldCharType="end"/>
            </w:r>
          </w:hyperlink>
        </w:p>
        <w:p w:rsidR="00496A3C" w:rsidRDefault="00496A3C" w:rsidP="00496A3C">
          <w:pPr>
            <w:pStyle w:val="30"/>
            <w:tabs>
              <w:tab w:val="left" w:pos="1260"/>
            </w:tabs>
            <w:rPr>
              <w:noProof/>
              <w:sz w:val="21"/>
            </w:rPr>
          </w:pPr>
          <w:hyperlink w:anchor="_Toc356912603" w:history="1">
            <w:r w:rsidRPr="005A0A9C">
              <w:rPr>
                <w:rStyle w:val="a6"/>
                <w:noProof/>
              </w:rPr>
              <w:t>5.2.2</w:t>
            </w:r>
            <w:r>
              <w:rPr>
                <w:noProof/>
                <w:sz w:val="21"/>
              </w:rPr>
              <w:tab/>
            </w:r>
            <w:r w:rsidRPr="005A0A9C">
              <w:rPr>
                <w:rStyle w:val="a6"/>
                <w:rFonts w:hint="eastAsia"/>
                <w:noProof/>
              </w:rPr>
              <w:t>数据库操作</w:t>
            </w:r>
            <w:r>
              <w:rPr>
                <w:noProof/>
                <w:webHidden/>
              </w:rPr>
              <w:tab/>
            </w:r>
            <w:r>
              <w:rPr>
                <w:noProof/>
                <w:webHidden/>
              </w:rPr>
              <w:fldChar w:fldCharType="begin"/>
            </w:r>
            <w:r>
              <w:rPr>
                <w:noProof/>
                <w:webHidden/>
              </w:rPr>
              <w:instrText xml:space="preserve"> PAGEREF _Toc356912603 \h </w:instrText>
            </w:r>
            <w:r>
              <w:rPr>
                <w:noProof/>
                <w:webHidden/>
              </w:rPr>
            </w:r>
            <w:r>
              <w:rPr>
                <w:noProof/>
                <w:webHidden/>
              </w:rPr>
              <w:fldChar w:fldCharType="separate"/>
            </w:r>
            <w:r w:rsidR="00114AAD">
              <w:rPr>
                <w:noProof/>
                <w:webHidden/>
              </w:rPr>
              <w:t>50</w:t>
            </w:r>
            <w:r>
              <w:rPr>
                <w:noProof/>
                <w:webHidden/>
              </w:rPr>
              <w:fldChar w:fldCharType="end"/>
            </w:r>
          </w:hyperlink>
        </w:p>
        <w:p w:rsidR="00496A3C" w:rsidRDefault="00496A3C">
          <w:pPr>
            <w:pStyle w:val="11"/>
            <w:rPr>
              <w:b w:val="0"/>
              <w:sz w:val="21"/>
            </w:rPr>
          </w:pPr>
          <w:hyperlink w:anchor="_Toc356912604" w:history="1">
            <w:r w:rsidRPr="005A0A9C">
              <w:rPr>
                <w:rStyle w:val="a6"/>
              </w:rPr>
              <w:t>6</w:t>
            </w:r>
            <w:r>
              <w:rPr>
                <w:b w:val="0"/>
                <w:sz w:val="21"/>
              </w:rPr>
              <w:tab/>
            </w:r>
            <w:r w:rsidRPr="005A0A9C">
              <w:rPr>
                <w:rStyle w:val="a6"/>
                <w:rFonts w:hint="eastAsia"/>
              </w:rPr>
              <w:t>系统测试及演示</w:t>
            </w:r>
            <w:r>
              <w:rPr>
                <w:webHidden/>
              </w:rPr>
              <w:tab/>
            </w:r>
            <w:r>
              <w:rPr>
                <w:webHidden/>
              </w:rPr>
              <w:fldChar w:fldCharType="begin"/>
            </w:r>
            <w:r>
              <w:rPr>
                <w:webHidden/>
              </w:rPr>
              <w:instrText xml:space="preserve"> PAGEREF _Toc356912604 \h </w:instrText>
            </w:r>
            <w:r>
              <w:rPr>
                <w:webHidden/>
              </w:rPr>
            </w:r>
            <w:r>
              <w:rPr>
                <w:webHidden/>
              </w:rPr>
              <w:fldChar w:fldCharType="separate"/>
            </w:r>
            <w:r w:rsidR="00114AAD">
              <w:rPr>
                <w:webHidden/>
              </w:rPr>
              <w:t>52</w:t>
            </w:r>
            <w:r>
              <w:rPr>
                <w:webHidden/>
              </w:rPr>
              <w:fldChar w:fldCharType="end"/>
            </w:r>
          </w:hyperlink>
        </w:p>
        <w:p w:rsidR="00496A3C" w:rsidRDefault="00496A3C" w:rsidP="00496A3C">
          <w:pPr>
            <w:pStyle w:val="21"/>
            <w:rPr>
              <w:noProof/>
              <w:sz w:val="21"/>
            </w:rPr>
          </w:pPr>
          <w:hyperlink w:anchor="_Toc356912605" w:history="1">
            <w:r w:rsidRPr="005A0A9C">
              <w:rPr>
                <w:rStyle w:val="a6"/>
                <w:noProof/>
              </w:rPr>
              <w:t>6.1</w:t>
            </w:r>
            <w:r>
              <w:rPr>
                <w:noProof/>
                <w:sz w:val="21"/>
              </w:rPr>
              <w:tab/>
            </w:r>
            <w:r w:rsidRPr="005A0A9C">
              <w:rPr>
                <w:rStyle w:val="a6"/>
                <w:rFonts w:hint="eastAsia"/>
                <w:noProof/>
              </w:rPr>
              <w:t>概述</w:t>
            </w:r>
            <w:r>
              <w:rPr>
                <w:noProof/>
                <w:webHidden/>
              </w:rPr>
              <w:tab/>
            </w:r>
            <w:r>
              <w:rPr>
                <w:noProof/>
                <w:webHidden/>
              </w:rPr>
              <w:fldChar w:fldCharType="begin"/>
            </w:r>
            <w:r>
              <w:rPr>
                <w:noProof/>
                <w:webHidden/>
              </w:rPr>
              <w:instrText xml:space="preserve"> PAGEREF _Toc356912605 \h </w:instrText>
            </w:r>
            <w:r>
              <w:rPr>
                <w:noProof/>
                <w:webHidden/>
              </w:rPr>
            </w:r>
            <w:r>
              <w:rPr>
                <w:noProof/>
                <w:webHidden/>
              </w:rPr>
              <w:fldChar w:fldCharType="separate"/>
            </w:r>
            <w:r w:rsidR="00114AAD">
              <w:rPr>
                <w:noProof/>
                <w:webHidden/>
              </w:rPr>
              <w:t>52</w:t>
            </w:r>
            <w:r>
              <w:rPr>
                <w:noProof/>
                <w:webHidden/>
              </w:rPr>
              <w:fldChar w:fldCharType="end"/>
            </w:r>
          </w:hyperlink>
        </w:p>
        <w:p w:rsidR="00496A3C" w:rsidRDefault="00496A3C" w:rsidP="00496A3C">
          <w:pPr>
            <w:pStyle w:val="21"/>
            <w:rPr>
              <w:noProof/>
              <w:sz w:val="21"/>
            </w:rPr>
          </w:pPr>
          <w:hyperlink w:anchor="_Toc356912606" w:history="1">
            <w:r w:rsidRPr="005A0A9C">
              <w:rPr>
                <w:rStyle w:val="a6"/>
                <w:noProof/>
              </w:rPr>
              <w:t>6.2</w:t>
            </w:r>
            <w:r>
              <w:rPr>
                <w:noProof/>
                <w:sz w:val="21"/>
              </w:rPr>
              <w:tab/>
            </w:r>
            <w:r w:rsidRPr="005A0A9C">
              <w:rPr>
                <w:rStyle w:val="a6"/>
                <w:rFonts w:hint="eastAsia"/>
                <w:noProof/>
              </w:rPr>
              <w:t>添加文本</w:t>
            </w:r>
            <w:r>
              <w:rPr>
                <w:noProof/>
                <w:webHidden/>
              </w:rPr>
              <w:tab/>
            </w:r>
            <w:r>
              <w:rPr>
                <w:noProof/>
                <w:webHidden/>
              </w:rPr>
              <w:fldChar w:fldCharType="begin"/>
            </w:r>
            <w:r>
              <w:rPr>
                <w:noProof/>
                <w:webHidden/>
              </w:rPr>
              <w:instrText xml:space="preserve"> PAGEREF _Toc356912606 \h </w:instrText>
            </w:r>
            <w:r>
              <w:rPr>
                <w:noProof/>
                <w:webHidden/>
              </w:rPr>
            </w:r>
            <w:r>
              <w:rPr>
                <w:noProof/>
                <w:webHidden/>
              </w:rPr>
              <w:fldChar w:fldCharType="separate"/>
            </w:r>
            <w:r w:rsidR="00114AAD">
              <w:rPr>
                <w:noProof/>
                <w:webHidden/>
              </w:rPr>
              <w:t>52</w:t>
            </w:r>
            <w:r>
              <w:rPr>
                <w:noProof/>
                <w:webHidden/>
              </w:rPr>
              <w:fldChar w:fldCharType="end"/>
            </w:r>
          </w:hyperlink>
        </w:p>
        <w:p w:rsidR="00496A3C" w:rsidRDefault="00496A3C" w:rsidP="00496A3C">
          <w:pPr>
            <w:pStyle w:val="21"/>
            <w:rPr>
              <w:noProof/>
              <w:sz w:val="21"/>
            </w:rPr>
          </w:pPr>
          <w:hyperlink w:anchor="_Toc356912607" w:history="1">
            <w:r w:rsidRPr="005A0A9C">
              <w:rPr>
                <w:rStyle w:val="a6"/>
                <w:noProof/>
              </w:rPr>
              <w:t>6.3</w:t>
            </w:r>
            <w:r>
              <w:rPr>
                <w:noProof/>
                <w:sz w:val="21"/>
              </w:rPr>
              <w:tab/>
            </w:r>
            <w:r w:rsidRPr="005A0A9C">
              <w:rPr>
                <w:rStyle w:val="a6"/>
                <w:rFonts w:hint="eastAsia"/>
                <w:noProof/>
              </w:rPr>
              <w:t>添加图片</w:t>
            </w:r>
            <w:r>
              <w:rPr>
                <w:noProof/>
                <w:webHidden/>
              </w:rPr>
              <w:tab/>
            </w:r>
            <w:r>
              <w:rPr>
                <w:noProof/>
                <w:webHidden/>
              </w:rPr>
              <w:fldChar w:fldCharType="begin"/>
            </w:r>
            <w:r>
              <w:rPr>
                <w:noProof/>
                <w:webHidden/>
              </w:rPr>
              <w:instrText xml:space="preserve"> PAGEREF _Toc356912607 \h </w:instrText>
            </w:r>
            <w:r>
              <w:rPr>
                <w:noProof/>
                <w:webHidden/>
              </w:rPr>
            </w:r>
            <w:r>
              <w:rPr>
                <w:noProof/>
                <w:webHidden/>
              </w:rPr>
              <w:fldChar w:fldCharType="separate"/>
            </w:r>
            <w:r w:rsidR="00114AAD">
              <w:rPr>
                <w:noProof/>
                <w:webHidden/>
              </w:rPr>
              <w:t>53</w:t>
            </w:r>
            <w:r>
              <w:rPr>
                <w:noProof/>
                <w:webHidden/>
              </w:rPr>
              <w:fldChar w:fldCharType="end"/>
            </w:r>
          </w:hyperlink>
        </w:p>
        <w:p w:rsidR="00496A3C" w:rsidRDefault="00496A3C" w:rsidP="00496A3C">
          <w:pPr>
            <w:pStyle w:val="21"/>
            <w:rPr>
              <w:noProof/>
              <w:sz w:val="21"/>
            </w:rPr>
          </w:pPr>
          <w:hyperlink w:anchor="_Toc356912608" w:history="1">
            <w:r w:rsidRPr="005A0A9C">
              <w:rPr>
                <w:rStyle w:val="a6"/>
                <w:noProof/>
              </w:rPr>
              <w:t>6.4</w:t>
            </w:r>
            <w:r>
              <w:rPr>
                <w:noProof/>
                <w:sz w:val="21"/>
              </w:rPr>
              <w:tab/>
            </w:r>
            <w:r w:rsidRPr="005A0A9C">
              <w:rPr>
                <w:rStyle w:val="a6"/>
                <w:rFonts w:hint="eastAsia"/>
                <w:noProof/>
              </w:rPr>
              <w:t>添加音频</w:t>
            </w:r>
            <w:r>
              <w:rPr>
                <w:noProof/>
                <w:webHidden/>
              </w:rPr>
              <w:tab/>
            </w:r>
            <w:r>
              <w:rPr>
                <w:noProof/>
                <w:webHidden/>
              </w:rPr>
              <w:fldChar w:fldCharType="begin"/>
            </w:r>
            <w:r>
              <w:rPr>
                <w:noProof/>
                <w:webHidden/>
              </w:rPr>
              <w:instrText xml:space="preserve"> PAGEREF _Toc356912608 \h </w:instrText>
            </w:r>
            <w:r>
              <w:rPr>
                <w:noProof/>
                <w:webHidden/>
              </w:rPr>
            </w:r>
            <w:r>
              <w:rPr>
                <w:noProof/>
                <w:webHidden/>
              </w:rPr>
              <w:fldChar w:fldCharType="separate"/>
            </w:r>
            <w:r w:rsidR="00114AAD">
              <w:rPr>
                <w:noProof/>
                <w:webHidden/>
              </w:rPr>
              <w:t>54</w:t>
            </w:r>
            <w:r>
              <w:rPr>
                <w:noProof/>
                <w:webHidden/>
              </w:rPr>
              <w:fldChar w:fldCharType="end"/>
            </w:r>
          </w:hyperlink>
        </w:p>
        <w:p w:rsidR="00496A3C" w:rsidRDefault="00496A3C" w:rsidP="00496A3C">
          <w:pPr>
            <w:pStyle w:val="21"/>
            <w:rPr>
              <w:noProof/>
              <w:sz w:val="21"/>
            </w:rPr>
          </w:pPr>
          <w:hyperlink w:anchor="_Toc356912609" w:history="1">
            <w:r w:rsidRPr="005A0A9C">
              <w:rPr>
                <w:rStyle w:val="a6"/>
                <w:noProof/>
              </w:rPr>
              <w:t>6.5</w:t>
            </w:r>
            <w:r>
              <w:rPr>
                <w:noProof/>
                <w:sz w:val="21"/>
              </w:rPr>
              <w:tab/>
            </w:r>
            <w:r w:rsidRPr="005A0A9C">
              <w:rPr>
                <w:rStyle w:val="a6"/>
                <w:rFonts w:hint="eastAsia"/>
                <w:noProof/>
              </w:rPr>
              <w:t>添加闹钟</w:t>
            </w:r>
            <w:r>
              <w:rPr>
                <w:noProof/>
                <w:webHidden/>
              </w:rPr>
              <w:tab/>
            </w:r>
            <w:r>
              <w:rPr>
                <w:noProof/>
                <w:webHidden/>
              </w:rPr>
              <w:fldChar w:fldCharType="begin"/>
            </w:r>
            <w:r>
              <w:rPr>
                <w:noProof/>
                <w:webHidden/>
              </w:rPr>
              <w:instrText xml:space="preserve"> PAGEREF _Toc356912609 \h </w:instrText>
            </w:r>
            <w:r>
              <w:rPr>
                <w:noProof/>
                <w:webHidden/>
              </w:rPr>
            </w:r>
            <w:r>
              <w:rPr>
                <w:noProof/>
                <w:webHidden/>
              </w:rPr>
              <w:fldChar w:fldCharType="separate"/>
            </w:r>
            <w:r w:rsidR="00114AAD">
              <w:rPr>
                <w:noProof/>
                <w:webHidden/>
              </w:rPr>
              <w:t>55</w:t>
            </w:r>
            <w:r>
              <w:rPr>
                <w:noProof/>
                <w:webHidden/>
              </w:rPr>
              <w:fldChar w:fldCharType="end"/>
            </w:r>
          </w:hyperlink>
        </w:p>
        <w:p w:rsidR="00496A3C" w:rsidRDefault="00496A3C" w:rsidP="00496A3C">
          <w:pPr>
            <w:pStyle w:val="21"/>
            <w:rPr>
              <w:noProof/>
              <w:sz w:val="21"/>
            </w:rPr>
          </w:pPr>
          <w:hyperlink w:anchor="_Toc356912610" w:history="1">
            <w:r w:rsidRPr="005A0A9C">
              <w:rPr>
                <w:rStyle w:val="a6"/>
                <w:noProof/>
              </w:rPr>
              <w:t>6.6</w:t>
            </w:r>
            <w:r>
              <w:rPr>
                <w:noProof/>
                <w:sz w:val="21"/>
              </w:rPr>
              <w:tab/>
            </w:r>
            <w:r w:rsidRPr="005A0A9C">
              <w:rPr>
                <w:rStyle w:val="a6"/>
                <w:rFonts w:hint="eastAsia"/>
                <w:noProof/>
              </w:rPr>
              <w:t>分享</w:t>
            </w:r>
            <w:r>
              <w:rPr>
                <w:noProof/>
                <w:webHidden/>
              </w:rPr>
              <w:tab/>
            </w:r>
            <w:r>
              <w:rPr>
                <w:noProof/>
                <w:webHidden/>
              </w:rPr>
              <w:fldChar w:fldCharType="begin"/>
            </w:r>
            <w:r>
              <w:rPr>
                <w:noProof/>
                <w:webHidden/>
              </w:rPr>
              <w:instrText xml:space="preserve"> PAGEREF _Toc356912610 \h </w:instrText>
            </w:r>
            <w:r>
              <w:rPr>
                <w:noProof/>
                <w:webHidden/>
              </w:rPr>
            </w:r>
            <w:r>
              <w:rPr>
                <w:noProof/>
                <w:webHidden/>
              </w:rPr>
              <w:fldChar w:fldCharType="separate"/>
            </w:r>
            <w:r w:rsidR="00114AAD">
              <w:rPr>
                <w:noProof/>
                <w:webHidden/>
              </w:rPr>
              <w:t>57</w:t>
            </w:r>
            <w:r>
              <w:rPr>
                <w:noProof/>
                <w:webHidden/>
              </w:rPr>
              <w:fldChar w:fldCharType="end"/>
            </w:r>
          </w:hyperlink>
        </w:p>
        <w:p w:rsidR="00496A3C" w:rsidRDefault="00496A3C">
          <w:pPr>
            <w:pStyle w:val="11"/>
            <w:rPr>
              <w:b w:val="0"/>
              <w:sz w:val="21"/>
            </w:rPr>
          </w:pPr>
          <w:hyperlink w:anchor="_Toc356912611" w:history="1">
            <w:r w:rsidRPr="005A0A9C">
              <w:rPr>
                <w:rStyle w:val="a6"/>
              </w:rPr>
              <w:t>7</w:t>
            </w:r>
            <w:r>
              <w:rPr>
                <w:b w:val="0"/>
                <w:sz w:val="21"/>
              </w:rPr>
              <w:tab/>
            </w:r>
            <w:r w:rsidRPr="005A0A9C">
              <w:rPr>
                <w:rStyle w:val="a6"/>
                <w:rFonts w:hint="eastAsia"/>
              </w:rPr>
              <w:t>总结</w:t>
            </w:r>
            <w:r>
              <w:rPr>
                <w:webHidden/>
              </w:rPr>
              <w:tab/>
            </w:r>
            <w:r>
              <w:rPr>
                <w:webHidden/>
              </w:rPr>
              <w:fldChar w:fldCharType="begin"/>
            </w:r>
            <w:r>
              <w:rPr>
                <w:webHidden/>
              </w:rPr>
              <w:instrText xml:space="preserve"> PAGEREF _Toc356912611 \h </w:instrText>
            </w:r>
            <w:r>
              <w:rPr>
                <w:webHidden/>
              </w:rPr>
            </w:r>
            <w:r>
              <w:rPr>
                <w:webHidden/>
              </w:rPr>
              <w:fldChar w:fldCharType="separate"/>
            </w:r>
            <w:r w:rsidR="00114AAD">
              <w:rPr>
                <w:webHidden/>
              </w:rPr>
              <w:t>58</w:t>
            </w:r>
            <w:r>
              <w:rPr>
                <w:webHidden/>
              </w:rPr>
              <w:fldChar w:fldCharType="end"/>
            </w:r>
          </w:hyperlink>
        </w:p>
        <w:p w:rsidR="00496A3C" w:rsidRDefault="00496A3C">
          <w:pPr>
            <w:pStyle w:val="11"/>
            <w:rPr>
              <w:b w:val="0"/>
              <w:sz w:val="21"/>
            </w:rPr>
          </w:pPr>
          <w:hyperlink w:anchor="_Toc356912612" w:history="1">
            <w:r w:rsidRPr="005A0A9C">
              <w:rPr>
                <w:rStyle w:val="a6"/>
                <w:rFonts w:hint="eastAsia"/>
              </w:rPr>
              <w:t>致谢</w:t>
            </w:r>
            <w:r>
              <w:rPr>
                <w:webHidden/>
              </w:rPr>
              <w:tab/>
            </w:r>
            <w:r>
              <w:rPr>
                <w:webHidden/>
              </w:rPr>
              <w:fldChar w:fldCharType="begin"/>
            </w:r>
            <w:r>
              <w:rPr>
                <w:webHidden/>
              </w:rPr>
              <w:instrText xml:space="preserve"> PAGEREF _Toc356912612 \h </w:instrText>
            </w:r>
            <w:r>
              <w:rPr>
                <w:webHidden/>
              </w:rPr>
            </w:r>
            <w:r>
              <w:rPr>
                <w:webHidden/>
              </w:rPr>
              <w:fldChar w:fldCharType="separate"/>
            </w:r>
            <w:r w:rsidR="00114AAD">
              <w:rPr>
                <w:webHidden/>
              </w:rPr>
              <w:t>59</w:t>
            </w:r>
            <w:r>
              <w:rPr>
                <w:webHidden/>
              </w:rPr>
              <w:fldChar w:fldCharType="end"/>
            </w:r>
          </w:hyperlink>
        </w:p>
        <w:p w:rsidR="00496A3C" w:rsidRDefault="00496A3C">
          <w:pPr>
            <w:pStyle w:val="11"/>
            <w:rPr>
              <w:b w:val="0"/>
              <w:sz w:val="21"/>
            </w:rPr>
          </w:pPr>
          <w:hyperlink w:anchor="_Toc356912613" w:history="1">
            <w:r w:rsidRPr="005A0A9C">
              <w:rPr>
                <w:rStyle w:val="a6"/>
                <w:rFonts w:hint="eastAsia"/>
              </w:rPr>
              <w:t>参考文献</w:t>
            </w:r>
            <w:r>
              <w:rPr>
                <w:webHidden/>
              </w:rPr>
              <w:tab/>
            </w:r>
            <w:r>
              <w:rPr>
                <w:webHidden/>
              </w:rPr>
              <w:fldChar w:fldCharType="begin"/>
            </w:r>
            <w:r>
              <w:rPr>
                <w:webHidden/>
              </w:rPr>
              <w:instrText xml:space="preserve"> PAGEREF _Toc356912613 \h </w:instrText>
            </w:r>
            <w:r>
              <w:rPr>
                <w:webHidden/>
              </w:rPr>
            </w:r>
            <w:r>
              <w:rPr>
                <w:webHidden/>
              </w:rPr>
              <w:fldChar w:fldCharType="separate"/>
            </w:r>
            <w:r w:rsidR="00114AAD">
              <w:rPr>
                <w:webHidden/>
              </w:rPr>
              <w:t>60</w:t>
            </w:r>
            <w:r>
              <w:rPr>
                <w:webHidden/>
              </w:rPr>
              <w:fldChar w:fldCharType="end"/>
            </w:r>
          </w:hyperlink>
        </w:p>
        <w:p w:rsidR="00883589" w:rsidRPr="000C2209" w:rsidRDefault="007B2C87" w:rsidP="00496A3C">
          <w:pPr>
            <w:ind w:firstLine="482"/>
            <w:rPr>
              <w:b/>
              <w:bCs/>
              <w:lang w:val="zh-CN"/>
            </w:rPr>
          </w:pPr>
          <w:r>
            <w:rPr>
              <w:b/>
              <w:bCs/>
              <w:lang w:val="zh-CN"/>
            </w:rPr>
            <w:fldChar w:fldCharType="end"/>
          </w:r>
        </w:p>
      </w:sdtContent>
    </w:sdt>
    <w:p w:rsidR="00B64F07" w:rsidRDefault="006A7DB8" w:rsidP="00C377FD">
      <w:pPr>
        <w:pStyle w:val="21"/>
        <w:sectPr w:rsidR="00B64F07" w:rsidSect="00B64F07">
          <w:pgSz w:w="11906" w:h="16838"/>
          <w:pgMar w:top="1440" w:right="1800" w:bottom="1440" w:left="1800" w:header="851" w:footer="992" w:gutter="0"/>
          <w:pgNumType w:fmt="upperRoman"/>
          <w:cols w:space="425"/>
          <w:docGrid w:type="lines" w:linePitch="312"/>
        </w:sectPr>
      </w:pPr>
      <w:r>
        <w:br w:type="page"/>
      </w:r>
    </w:p>
    <w:p w:rsidR="000C2209" w:rsidRPr="007536D7" w:rsidRDefault="000C2209" w:rsidP="00B64F07">
      <w:pPr>
        <w:pStyle w:val="21"/>
        <w:ind w:firstLine="643"/>
        <w:rPr>
          <w:b/>
          <w:bCs/>
          <w:kern w:val="44"/>
          <w:sz w:val="32"/>
          <w:szCs w:val="44"/>
        </w:rPr>
      </w:pPr>
    </w:p>
    <w:p w:rsidR="00351D49" w:rsidRDefault="00EE67CD" w:rsidP="00A1246B">
      <w:pPr>
        <w:pStyle w:val="1"/>
        <w:numPr>
          <w:ilvl w:val="0"/>
          <w:numId w:val="11"/>
        </w:numPr>
      </w:pPr>
      <w:bookmarkStart w:id="5" w:name="_Toc356912550"/>
      <w:r>
        <w:rPr>
          <w:rFonts w:hint="eastAsia"/>
        </w:rPr>
        <w:t>绪论</w:t>
      </w:r>
      <w:bookmarkEnd w:id="5"/>
    </w:p>
    <w:p w:rsidR="005C7B5A" w:rsidRDefault="005C7B5A" w:rsidP="00580277">
      <w:pPr>
        <w:pStyle w:val="2"/>
      </w:pPr>
      <w:bookmarkStart w:id="6" w:name="_Toc356912551"/>
      <w:r>
        <w:rPr>
          <w:rFonts w:hint="eastAsia"/>
        </w:rPr>
        <w:t>课题来源、目的和意义</w:t>
      </w:r>
      <w:bookmarkEnd w:id="6"/>
    </w:p>
    <w:p w:rsidR="005C7B5A" w:rsidRDefault="005C7B5A" w:rsidP="005C7B5A">
      <w:pPr>
        <w:ind w:firstLine="480"/>
      </w:pPr>
      <w:r>
        <w:rPr>
          <w:rFonts w:hint="eastAsia"/>
        </w:rPr>
        <w:t> Android</w:t>
      </w:r>
      <w:r>
        <w:rPr>
          <w:rFonts w:hint="eastAsia"/>
        </w:rPr>
        <w:t>是一种以</w:t>
      </w:r>
      <w:r>
        <w:rPr>
          <w:rFonts w:hint="eastAsia"/>
        </w:rPr>
        <w:t>Linux</w:t>
      </w:r>
      <w:r>
        <w:rPr>
          <w:rFonts w:hint="eastAsia"/>
        </w:rPr>
        <w:t>为基础的开放源码操作系统，主要使用于便携设备。</w:t>
      </w:r>
      <w:r>
        <w:rPr>
          <w:rFonts w:hint="eastAsia"/>
        </w:rPr>
        <w:t>Android</w:t>
      </w:r>
      <w:r>
        <w:rPr>
          <w:rFonts w:hint="eastAsia"/>
        </w:rPr>
        <w:t>操作系统最初由</w:t>
      </w:r>
      <w:r>
        <w:rPr>
          <w:rFonts w:hint="eastAsia"/>
        </w:rPr>
        <w:t>Andy Rubin</w:t>
      </w:r>
      <w:r>
        <w:rPr>
          <w:rFonts w:hint="eastAsia"/>
        </w:rPr>
        <w:t>开发，最初主要支持手机。</w:t>
      </w:r>
      <w:r>
        <w:rPr>
          <w:rFonts w:hint="eastAsia"/>
        </w:rPr>
        <w:t>2005</w:t>
      </w:r>
      <w:r>
        <w:rPr>
          <w:rFonts w:hint="eastAsia"/>
        </w:rPr>
        <w:t>年由</w:t>
      </w:r>
      <w:r>
        <w:rPr>
          <w:rFonts w:hint="eastAsia"/>
        </w:rPr>
        <w:t>Google</w:t>
      </w:r>
      <w:r>
        <w:rPr>
          <w:rFonts w:hint="eastAsia"/>
        </w:rPr>
        <w:t>收购注资，并拉拢多家制造商组成开放手机联盟开发改良，逐渐扩展到</w:t>
      </w:r>
      <w:proofErr w:type="gramStart"/>
      <w:r>
        <w:rPr>
          <w:rFonts w:hint="eastAsia"/>
        </w:rPr>
        <w:t>到</w:t>
      </w:r>
      <w:proofErr w:type="gramEnd"/>
      <w:r>
        <w:rPr>
          <w:rFonts w:hint="eastAsia"/>
        </w:rPr>
        <w:t>平板电脑及其他领域上。</w:t>
      </w:r>
      <w:r>
        <w:rPr>
          <w:rFonts w:hint="eastAsia"/>
        </w:rPr>
        <w:t xml:space="preserve"> 2010</w:t>
      </w:r>
      <w:r>
        <w:rPr>
          <w:rFonts w:hint="eastAsia"/>
        </w:rPr>
        <w:t>年末数据显示，仅正式推出两年的操作系统的</w:t>
      </w:r>
      <w:r>
        <w:rPr>
          <w:rFonts w:hint="eastAsia"/>
        </w:rPr>
        <w:t>Android</w:t>
      </w:r>
      <w:r>
        <w:rPr>
          <w:rFonts w:hint="eastAsia"/>
        </w:rPr>
        <w:t>已经超越称霸十年的诺基亚</w:t>
      </w:r>
      <w:r>
        <w:rPr>
          <w:rFonts w:hint="eastAsia"/>
        </w:rPr>
        <w:t>Symbian</w:t>
      </w:r>
      <w:r>
        <w:rPr>
          <w:rFonts w:hint="eastAsia"/>
        </w:rPr>
        <w:t>系统，跃居全球最受欢迎的智能手机平台。</w:t>
      </w:r>
    </w:p>
    <w:p w:rsidR="005C7B5A" w:rsidRDefault="005C7B5A" w:rsidP="005C7B5A">
      <w:pPr>
        <w:ind w:firstLine="480"/>
      </w:pPr>
      <w:r>
        <w:rPr>
          <w:rFonts w:hint="eastAsia"/>
        </w:rPr>
        <w:t>目前移动设备发展的越来越迅速，每天的设备激活数目就达到了</w:t>
      </w:r>
      <w:r>
        <w:rPr>
          <w:rFonts w:hint="eastAsia"/>
        </w:rPr>
        <w:t>50</w:t>
      </w:r>
      <w:r>
        <w:rPr>
          <w:rFonts w:hint="eastAsia"/>
        </w:rPr>
        <w:t>万台，手机平板的使用越来越普遍，而</w:t>
      </w:r>
      <w:r>
        <w:rPr>
          <w:rFonts w:hint="eastAsia"/>
        </w:rPr>
        <w:t>Android</w:t>
      </w:r>
      <w:r>
        <w:rPr>
          <w:rFonts w:hint="eastAsia"/>
        </w:rPr>
        <w:t>软件的开发也变得越来越行。互联网行业的巨头基本都有关于</w:t>
      </w:r>
      <w:r>
        <w:rPr>
          <w:rFonts w:hint="eastAsia"/>
        </w:rPr>
        <w:t>Android</w:t>
      </w:r>
      <w:r>
        <w:rPr>
          <w:rFonts w:hint="eastAsia"/>
        </w:rPr>
        <w:t>的开发项目，同时像</w:t>
      </w:r>
      <w:r>
        <w:rPr>
          <w:rFonts w:hint="eastAsia"/>
        </w:rPr>
        <w:t>Motorola</w:t>
      </w:r>
      <w:r>
        <w:rPr>
          <w:rFonts w:hint="eastAsia"/>
        </w:rPr>
        <w:t>移动、</w:t>
      </w:r>
      <w:r>
        <w:rPr>
          <w:rFonts w:hint="eastAsia"/>
        </w:rPr>
        <w:t>HTC</w:t>
      </w:r>
      <w:r>
        <w:rPr>
          <w:rFonts w:hint="eastAsia"/>
        </w:rPr>
        <w:t>、华为更是开发基于</w:t>
      </w:r>
      <w:r>
        <w:rPr>
          <w:rFonts w:hint="eastAsia"/>
        </w:rPr>
        <w:t>Android</w:t>
      </w:r>
      <w:r>
        <w:rPr>
          <w:rFonts w:hint="eastAsia"/>
        </w:rPr>
        <w:t>操作系统的手机设备。可以看出</w:t>
      </w:r>
      <w:r>
        <w:rPr>
          <w:rFonts w:hint="eastAsia"/>
        </w:rPr>
        <w:t>Android</w:t>
      </w:r>
      <w:r>
        <w:rPr>
          <w:rFonts w:hint="eastAsia"/>
        </w:rPr>
        <w:t>的市场份额越来越大，发展前景很广阔。</w:t>
      </w:r>
    </w:p>
    <w:p w:rsidR="005C7B5A" w:rsidRDefault="005C7B5A" w:rsidP="005C7B5A">
      <w:pPr>
        <w:ind w:firstLine="480"/>
        <w:rPr>
          <w:shd w:val="clear" w:color="auto" w:fill="FFFFFF"/>
        </w:rPr>
      </w:pPr>
      <w:r>
        <w:rPr>
          <w:rFonts w:hint="eastAsia"/>
        </w:rPr>
        <w:t>在现代社会生活中，人们的工作越来越忙，生活琐事也越来越多，每天要做的事情总是很多，人们需要用一种方式来安排自己每天的生活，在移动设备发展之前，一些人选择用一个小本子或者便签贴来记录事情，或者安排自己的日常活动。但是，用小本子或者便签贴有很多不方便之处，例如，我们可能随时随地都需要记一些东西，这就需要我们随身携带一个本子，很不方便；再者，它们是死的，没有提醒功能，虽然我们可以把要做的事情写下来，但是到了一定的时间点，没有提醒，我们仍然可能会忘记。</w:t>
      </w:r>
    </w:p>
    <w:p w:rsidR="005C7B5A" w:rsidRDefault="005C7B5A" w:rsidP="005C7B5A">
      <w:pPr>
        <w:ind w:firstLine="480"/>
      </w:pPr>
      <w:r>
        <w:rPr>
          <w:rFonts w:hint="eastAsia"/>
        </w:rPr>
        <w:t>现在，随着智能手机发展越来越迅猛，手持智能手机的人越来越多，尤其是</w:t>
      </w:r>
      <w:r>
        <w:rPr>
          <w:rFonts w:hint="eastAsia"/>
        </w:rPr>
        <w:t>android</w:t>
      </w:r>
      <w:r>
        <w:rPr>
          <w:rFonts w:hint="eastAsia"/>
        </w:rPr>
        <w:t>手机，在中国的智能手机市场占了</w:t>
      </w:r>
      <w:r>
        <w:rPr>
          <w:rFonts w:hint="eastAsia"/>
        </w:rPr>
        <w:t>90%</w:t>
      </w:r>
      <w:r>
        <w:rPr>
          <w:rFonts w:hint="eastAsia"/>
        </w:rPr>
        <w:t>的份额。人们可以利用智能手机做很多事情，发微薄，</w:t>
      </w:r>
      <w:proofErr w:type="gramStart"/>
      <w:r>
        <w:rPr>
          <w:rFonts w:hint="eastAsia"/>
        </w:rPr>
        <w:t>聊微信</w:t>
      </w:r>
      <w:proofErr w:type="gramEnd"/>
      <w:r>
        <w:rPr>
          <w:rFonts w:hint="eastAsia"/>
        </w:rPr>
        <w:t>等等。在这种情况下，开发一款智能手机上的记事本，不仅实用，而且还克服了用传统方式记事的缺点，可以随时随地的记录任何信息，在生活工作中，一些重要的事情设置提醒，时间到了，手机自然会提醒我们该做什么，不用担心会忘记事情，这将大大方便人们的生活。此外，根据现在人们的生活习惯爱好，还将增加更多更实用的功能，例如分享功能，拍照功能等。</w:t>
      </w:r>
    </w:p>
    <w:p w:rsidR="005C7B5A" w:rsidRDefault="005C7B5A" w:rsidP="005C7B5A">
      <w:pPr>
        <w:ind w:firstLine="480"/>
      </w:pPr>
      <w:r>
        <w:rPr>
          <w:rFonts w:hint="eastAsia"/>
        </w:rPr>
        <w:t>此次课题就是希望开发一款基于</w:t>
      </w:r>
      <w:r>
        <w:t>Android</w:t>
      </w:r>
      <w:r>
        <w:rPr>
          <w:rFonts w:hint="eastAsia"/>
        </w:rPr>
        <w:t>手机设备的记事本应用，方便人们的生活。另外，作为即将投身互联网行业的我们，学习最新的互联网技术是必须的。</w:t>
      </w:r>
      <w:r>
        <w:rPr>
          <w:rFonts w:hint="eastAsia"/>
        </w:rPr>
        <w:t>Android</w:t>
      </w:r>
      <w:r>
        <w:rPr>
          <w:rFonts w:hint="eastAsia"/>
        </w:rPr>
        <w:t>记事本是</w:t>
      </w:r>
      <w:r>
        <w:rPr>
          <w:rFonts w:hint="eastAsia"/>
        </w:rPr>
        <w:t>Android</w:t>
      </w:r>
      <w:r>
        <w:rPr>
          <w:rFonts w:hint="eastAsia"/>
        </w:rPr>
        <w:t>系统的基本功能，对于我们而言，开发</w:t>
      </w:r>
      <w:r>
        <w:rPr>
          <w:rFonts w:hint="eastAsia"/>
        </w:rPr>
        <w:t>Android</w:t>
      </w:r>
      <w:r>
        <w:rPr>
          <w:rFonts w:hint="eastAsia"/>
        </w:rPr>
        <w:t>记事本，可作为我们学习</w:t>
      </w:r>
      <w:r>
        <w:rPr>
          <w:rFonts w:hint="eastAsia"/>
        </w:rPr>
        <w:t>Android</w:t>
      </w:r>
      <w:r>
        <w:rPr>
          <w:rFonts w:hint="eastAsia"/>
        </w:rPr>
        <w:t>开发的入门实战，帮助我们更好的了解</w:t>
      </w:r>
      <w:r>
        <w:rPr>
          <w:rFonts w:hint="eastAsia"/>
        </w:rPr>
        <w:t>Android</w:t>
      </w:r>
      <w:r>
        <w:rPr>
          <w:rFonts w:hint="eastAsia"/>
        </w:rPr>
        <w:t>开发，掌握</w:t>
      </w:r>
      <w:r>
        <w:rPr>
          <w:rFonts w:hint="eastAsia"/>
        </w:rPr>
        <w:t>Android</w:t>
      </w:r>
      <w:r>
        <w:rPr>
          <w:rFonts w:hint="eastAsia"/>
        </w:rPr>
        <w:t>开发的基本技能，对我们将来从事相关方面的研究有很大的</w:t>
      </w:r>
      <w:r>
        <w:rPr>
          <w:rFonts w:hint="eastAsia"/>
        </w:rPr>
        <w:lastRenderedPageBreak/>
        <w:t>帮助。</w:t>
      </w:r>
    </w:p>
    <w:p w:rsidR="005C7B5A" w:rsidRDefault="005C7B5A" w:rsidP="00580277">
      <w:pPr>
        <w:pStyle w:val="2"/>
      </w:pPr>
      <w:bookmarkStart w:id="7" w:name="_Toc356912552"/>
      <w:r>
        <w:rPr>
          <w:rFonts w:hint="eastAsia"/>
        </w:rPr>
        <w:t>国内外基本研究情况</w:t>
      </w:r>
      <w:bookmarkEnd w:id="7"/>
    </w:p>
    <w:p w:rsidR="005C7B5A" w:rsidRDefault="005C7B5A" w:rsidP="00A1246B">
      <w:pPr>
        <w:pStyle w:val="20"/>
        <w:numPr>
          <w:ilvl w:val="0"/>
          <w:numId w:val="2"/>
        </w:numPr>
        <w:spacing w:before="156" w:after="156"/>
        <w:ind w:firstLineChars="0"/>
        <w:rPr>
          <w:b/>
        </w:rPr>
      </w:pPr>
      <w:r>
        <w:rPr>
          <w:b/>
        </w:rPr>
        <w:t>Android</w:t>
      </w:r>
      <w:r>
        <w:rPr>
          <w:rFonts w:hint="eastAsia"/>
          <w:b/>
        </w:rPr>
        <w:t>系统的发展</w:t>
      </w:r>
    </w:p>
    <w:p w:rsidR="005C7B5A" w:rsidRDefault="005C7B5A" w:rsidP="005C7B5A">
      <w:pPr>
        <w:ind w:firstLine="480"/>
      </w:pPr>
      <w:r>
        <w:t>市场研究机构</w:t>
      </w:r>
      <w:r>
        <w:t>IDC</w:t>
      </w:r>
      <w:r>
        <w:t>发布</w:t>
      </w:r>
      <w:r>
        <w:t>2012</w:t>
      </w:r>
      <w:r>
        <w:t>年第三季度智能手机系统数据，</w:t>
      </w:r>
      <w:proofErr w:type="gramStart"/>
      <w:r>
        <w:t>谷歌</w:t>
      </w:r>
      <w:proofErr w:type="gramEnd"/>
      <w:r>
        <w:t>Android</w:t>
      </w:r>
      <w:r>
        <w:t>系统市场占有率依然高居榜首，</w:t>
      </w:r>
      <w:r>
        <w:t>Q3</w:t>
      </w:r>
      <w:r>
        <w:t>全球智能手机出货量达</w:t>
      </w:r>
      <w:r>
        <w:t>1.811</w:t>
      </w:r>
      <w:r>
        <w:t>亿台，</w:t>
      </w:r>
      <w:r>
        <w:t>Android</w:t>
      </w:r>
      <w:r>
        <w:t>占比为</w:t>
      </w:r>
      <w:r>
        <w:t>75%</w:t>
      </w:r>
      <w:r>
        <w:t>，苹果</w:t>
      </w:r>
      <w:r>
        <w:t>iOS</w:t>
      </w:r>
      <w:r>
        <w:t>的市场份额仅为</w:t>
      </w:r>
      <w:r>
        <w:t>Android</w:t>
      </w:r>
      <w:r>
        <w:t>的</w:t>
      </w:r>
      <w:r>
        <w:t>1/5</w:t>
      </w:r>
      <w:r>
        <w:t>，</w:t>
      </w:r>
      <w:r>
        <w:t>Q3</w:t>
      </w:r>
      <w:r>
        <w:t>为</w:t>
      </w:r>
      <w:r>
        <w:t>14.9%</w:t>
      </w:r>
      <w:r>
        <w:t>。</w:t>
      </w:r>
    </w:p>
    <w:p w:rsidR="005C7B5A" w:rsidRDefault="005C7B5A" w:rsidP="005C7B5A">
      <w:pPr>
        <w:ind w:firstLine="480"/>
      </w:pPr>
      <w:r>
        <w:t>Android</w:t>
      </w:r>
      <w:r>
        <w:rPr>
          <w:rFonts w:hint="eastAsia"/>
        </w:rPr>
        <w:t>系统的发展，已经由最初的</w:t>
      </w:r>
      <w:r>
        <w:rPr>
          <w:rFonts w:hint="eastAsia"/>
        </w:rPr>
        <w:t>1.1</w:t>
      </w:r>
      <w:r>
        <w:rPr>
          <w:rFonts w:hint="eastAsia"/>
        </w:rPr>
        <w:t>更新到</w:t>
      </w:r>
      <w:r>
        <w:rPr>
          <w:rFonts w:hint="eastAsia"/>
        </w:rPr>
        <w:t>4.1</w:t>
      </w:r>
      <w:r>
        <w:rPr>
          <w:rFonts w:hint="eastAsia"/>
        </w:rPr>
        <w:t>，而在最新的</w:t>
      </w:r>
      <w:r>
        <w:rPr>
          <w:rFonts w:hint="eastAsia"/>
        </w:rPr>
        <w:t>4.1</w:t>
      </w:r>
      <w:r>
        <w:rPr>
          <w:rFonts w:hint="eastAsia"/>
        </w:rPr>
        <w:t>版本中，更多更新的功能被加进来。</w:t>
      </w:r>
    </w:p>
    <w:p w:rsidR="005C7B5A" w:rsidRDefault="005C7B5A" w:rsidP="005C7B5A">
      <w:pPr>
        <w:ind w:firstLine="480"/>
      </w:pPr>
      <w:r>
        <w:rPr>
          <w:rFonts w:hint="eastAsia"/>
        </w:rPr>
        <w:t>其中一个就是“</w:t>
      </w:r>
      <w:r>
        <w:t>眨眼开锁</w:t>
      </w:r>
      <w:r>
        <w:rPr>
          <w:rFonts w:hint="eastAsia"/>
        </w:rPr>
        <w:t>”，即</w:t>
      </w:r>
      <w:r>
        <w:t>需要对着手机眨眼以证明其为</w:t>
      </w:r>
      <w:r>
        <w:t>“</w:t>
      </w:r>
      <w:r>
        <w:t>真人</w:t>
      </w:r>
      <w:r>
        <w:t>”</w:t>
      </w:r>
      <w:r>
        <w:t>，避免被照片等静止图像解锁</w:t>
      </w:r>
      <w:r>
        <w:rPr>
          <w:rFonts w:hint="eastAsia"/>
        </w:rPr>
        <w:t>。</w:t>
      </w:r>
      <w:r>
        <w:t>这项新功能无疑比以前的解锁方式更加的先进和方便，当它检测到人脸的存在后，会在屏幕上显示</w:t>
      </w:r>
      <w:r>
        <w:t>“Blink now”</w:t>
      </w:r>
      <w:r>
        <w:t>，这时对着屏幕眨眼，手机就自动解锁了。</w:t>
      </w:r>
    </w:p>
    <w:p w:rsidR="005C7B5A" w:rsidRPr="009420AF" w:rsidRDefault="005C7B5A" w:rsidP="005C7B5A">
      <w:pPr>
        <w:ind w:firstLine="480"/>
      </w:pPr>
      <w:r>
        <w:rPr>
          <w:rFonts w:hint="eastAsia"/>
        </w:rPr>
        <w:t>另外一个功能是“</w:t>
      </w:r>
      <w:r w:rsidRPr="009420AF">
        <w:t>无障碍操作</w:t>
      </w:r>
      <w:r w:rsidRPr="009420AF">
        <w:rPr>
          <w:rFonts w:hint="eastAsia"/>
        </w:rPr>
        <w:t>”，</w:t>
      </w:r>
      <w:r w:rsidRPr="009420AF">
        <w:t>在无障碍操作方面，果冻豆的</w:t>
      </w:r>
      <w:r w:rsidRPr="009420AF">
        <w:t>API</w:t>
      </w:r>
      <w:r w:rsidRPr="009420AF">
        <w:t>将会更加完整，让视力不佳用户能够更好的操作自己的手机；开发者也可根据新的</w:t>
      </w:r>
      <w:r w:rsidRPr="009420AF">
        <w:t>API</w:t>
      </w:r>
      <w:r w:rsidRPr="009420AF">
        <w:t>来实现更完善的辅助功能，延展</w:t>
      </w:r>
      <w:r w:rsidRPr="009420AF">
        <w:t>Android</w:t>
      </w:r>
      <w:r w:rsidRPr="009420AF">
        <w:t>的功能。</w:t>
      </w:r>
      <w:r w:rsidRPr="009420AF">
        <w:t>Android 4.1</w:t>
      </w:r>
      <w:r w:rsidRPr="009420AF">
        <w:t>还加入了强悍的</w:t>
      </w:r>
      <w:r w:rsidRPr="009420AF">
        <w:t>Gesture Mode</w:t>
      </w:r>
      <w:r w:rsidRPr="009420AF">
        <w:t>功能</w:t>
      </w:r>
      <w:r w:rsidRPr="009420AF">
        <w:t>(</w:t>
      </w:r>
      <w:r w:rsidRPr="009420AF">
        <w:t>手势模式</w:t>
      </w:r>
      <w:r w:rsidRPr="009420AF">
        <w:t>)</w:t>
      </w:r>
      <w:r w:rsidRPr="009420AF">
        <w:t>，这个功能让使用者可以进行对系统的导航，同时结合触摸与滑动等手势进行操作，且支持语音输出。</w:t>
      </w:r>
      <w:r w:rsidRPr="009420AF">
        <w:t>Android 4.1</w:t>
      </w:r>
      <w:r w:rsidRPr="009420AF">
        <w:t>还专门为残疾人设计了插件，通过这个插件消费者可以利用</w:t>
      </w:r>
      <w:r w:rsidRPr="009420AF">
        <w:t>USB</w:t>
      </w:r>
      <w:proofErr w:type="gramStart"/>
      <w:r w:rsidRPr="009420AF">
        <w:t>或者蓝牙外接</w:t>
      </w:r>
      <w:proofErr w:type="gramEnd"/>
      <w:r w:rsidRPr="009420AF">
        <w:t>盲人输入输出设备，令操作变得更加简单容易。</w:t>
      </w:r>
    </w:p>
    <w:p w:rsidR="005C7B5A" w:rsidRPr="009420AF" w:rsidRDefault="005C7B5A" w:rsidP="00A1246B">
      <w:pPr>
        <w:pStyle w:val="20"/>
        <w:numPr>
          <w:ilvl w:val="0"/>
          <w:numId w:val="2"/>
        </w:numPr>
        <w:spacing w:before="156" w:after="156"/>
        <w:ind w:firstLineChars="0"/>
        <w:rPr>
          <w:b/>
        </w:rPr>
      </w:pPr>
      <w:r w:rsidRPr="009420AF">
        <w:rPr>
          <w:rFonts w:hint="eastAsia"/>
          <w:b/>
        </w:rPr>
        <w:t>国内外记事本的研究</w:t>
      </w:r>
    </w:p>
    <w:p w:rsidR="005C7B5A" w:rsidRDefault="005C7B5A" w:rsidP="005C7B5A">
      <w:pPr>
        <w:ind w:firstLine="480"/>
      </w:pPr>
      <w:r>
        <w:rPr>
          <w:rFonts w:hint="eastAsia"/>
        </w:rPr>
        <w:t>对于记事本的研究，目前国内外有</w:t>
      </w:r>
      <w:r>
        <w:rPr>
          <w:rFonts w:hint="eastAsia"/>
        </w:rPr>
        <w:t>4</w:t>
      </w:r>
      <w:r>
        <w:rPr>
          <w:rFonts w:hint="eastAsia"/>
        </w:rPr>
        <w:t>款比较优秀的记事本应用。分别是</w:t>
      </w:r>
      <w:r>
        <w:rPr>
          <w:rFonts w:hint="eastAsia"/>
        </w:rPr>
        <w:t>Evernote</w:t>
      </w:r>
      <w:r>
        <w:rPr>
          <w:rFonts w:hint="eastAsia"/>
        </w:rPr>
        <w:t>，小米便签，</w:t>
      </w:r>
      <w:r>
        <w:rPr>
          <w:rFonts w:hint="eastAsia"/>
        </w:rPr>
        <w:t>NoteEverything</w:t>
      </w:r>
      <w:r>
        <w:rPr>
          <w:rFonts w:hint="eastAsia"/>
        </w:rPr>
        <w:t>，</w:t>
      </w:r>
      <w:proofErr w:type="gramStart"/>
      <w:r>
        <w:rPr>
          <w:rFonts w:hint="eastAsia"/>
        </w:rPr>
        <w:t>麦库记事</w:t>
      </w:r>
      <w:proofErr w:type="gramEnd"/>
      <w:r>
        <w:rPr>
          <w:rFonts w:hint="eastAsia"/>
        </w:rPr>
        <w:t>。</w:t>
      </w:r>
      <w:r>
        <w:rPr>
          <w:rFonts w:hint="eastAsia"/>
        </w:rPr>
        <w:t xml:space="preserve"> </w:t>
      </w:r>
    </w:p>
    <w:p w:rsidR="005C7B5A" w:rsidRDefault="005C7B5A" w:rsidP="005C7B5A">
      <w:pPr>
        <w:ind w:firstLine="480"/>
      </w:pPr>
      <w:r>
        <w:rPr>
          <w:rFonts w:hint="eastAsia"/>
        </w:rPr>
        <w:t xml:space="preserve">Evernote </w:t>
      </w:r>
      <w:r>
        <w:rPr>
          <w:rFonts w:hint="eastAsia"/>
        </w:rPr>
        <w:t>应用界面清爽，交互人性化，功能强大丰富。具有登陆注册功能，在登录后可以使用；既可以作为日常生活中的记事也可以作为学习笔记使用；可以建立多个笔记本，分别记录不同方面的笔记（比如学习笔记，生活笔记，日记）；笔记方面除了编写内容外，还可以支持上传图片、音频、视频、文件等附件以及对文字内容的简单编辑圈点；支持添加标签分类，方便管理；最具特色功能是搜索笔记和发送笔记、地理位置定位和同步功能（在多个设备之间同步笔记，如</w:t>
      </w:r>
      <w:r>
        <w:rPr>
          <w:rFonts w:hint="eastAsia"/>
        </w:rPr>
        <w:t>PC</w:t>
      </w:r>
      <w:r>
        <w:rPr>
          <w:rFonts w:hint="eastAsia"/>
        </w:rPr>
        <w:t>、安卓移动终端、平板、</w:t>
      </w:r>
      <w:r>
        <w:rPr>
          <w:rFonts w:hint="eastAsia"/>
        </w:rPr>
        <w:t>OS</w:t>
      </w:r>
      <w:r>
        <w:rPr>
          <w:rFonts w:hint="eastAsia"/>
        </w:rPr>
        <w:t>设备）；缺点是内存占用比较多，而且自带的编辑功能不好用，不仅功能单一，而且对于从其他地方复制来的内容，格式编辑起来更困难。</w:t>
      </w:r>
    </w:p>
    <w:p w:rsidR="005C7B5A" w:rsidRDefault="005C7B5A" w:rsidP="005C7B5A">
      <w:pPr>
        <w:ind w:firstLine="480"/>
      </w:pPr>
      <w:r>
        <w:rPr>
          <w:rFonts w:hint="eastAsia"/>
        </w:rPr>
        <w:t>小米便签是</w:t>
      </w:r>
      <w:r>
        <w:rPr>
          <w:rFonts w:hint="eastAsia"/>
        </w:rPr>
        <w:t>MIUI</w:t>
      </w:r>
      <w:r>
        <w:rPr>
          <w:rFonts w:hint="eastAsia"/>
        </w:rPr>
        <w:t>系统自带的应用，相当于简单记事本。界面美观大方，功能简单，可查看和新建便签；设置闹钟提醒（闹钟功能比较单一）；除了支持文</w:t>
      </w:r>
      <w:r>
        <w:rPr>
          <w:rFonts w:hint="eastAsia"/>
        </w:rPr>
        <w:lastRenderedPageBreak/>
        <w:t>字内容的便签外，还可以添加图片；交互功能比较丰富，可以选择便签的颜色、字体大小，支持拖动等；另外也支持同步功能；资源占用比较少，但是功能比较单一，没有分类标签、音频等功能，适合做一些简单的记事。</w:t>
      </w:r>
    </w:p>
    <w:p w:rsidR="005C7B5A" w:rsidRDefault="005C7B5A" w:rsidP="005C7B5A">
      <w:pPr>
        <w:ind w:firstLine="480"/>
      </w:pPr>
      <w:r>
        <w:rPr>
          <w:rFonts w:hint="eastAsia"/>
        </w:rPr>
        <w:t>Note Everything</w:t>
      </w:r>
      <w:r>
        <w:rPr>
          <w:rFonts w:hint="eastAsia"/>
        </w:rPr>
        <w:t>称为万能笔记本，界面简单；新建记事功能丰富，支持文本记事、绘图记事、语音记事、条形码记事、</w:t>
      </w:r>
      <w:r>
        <w:rPr>
          <w:rFonts w:hint="eastAsia"/>
        </w:rPr>
        <w:t>google</w:t>
      </w:r>
      <w:r>
        <w:rPr>
          <w:rFonts w:hint="eastAsia"/>
        </w:rPr>
        <w:t>文档记事；可以设置多个文件夹；可以发送记事（发送到日历，发送到</w:t>
      </w:r>
      <w:r>
        <w:rPr>
          <w:rFonts w:hint="eastAsia"/>
        </w:rPr>
        <w:t>google</w:t>
      </w:r>
      <w:r>
        <w:rPr>
          <w:rFonts w:hint="eastAsia"/>
        </w:rPr>
        <w:t>文档等）；支持搜索功能；另外可以更改外观主题，字体大小颜色等；但是它界面不够美观，用户体验不是很好，没有闹钟功能。</w:t>
      </w:r>
    </w:p>
    <w:p w:rsidR="00C92482" w:rsidRDefault="005C7B5A" w:rsidP="005C7B5A">
      <w:pPr>
        <w:ind w:firstLine="480"/>
      </w:pPr>
      <w:proofErr w:type="gramStart"/>
      <w:r>
        <w:rPr>
          <w:rFonts w:hint="eastAsia"/>
        </w:rPr>
        <w:t>麦库记事</w:t>
      </w:r>
      <w:proofErr w:type="gramEnd"/>
      <w:r>
        <w:rPr>
          <w:rFonts w:hint="eastAsia"/>
        </w:rPr>
        <w:t>界面简单，功能比较多，类似于</w:t>
      </w:r>
      <w:r>
        <w:rPr>
          <w:rFonts w:hint="eastAsia"/>
        </w:rPr>
        <w:t>evernote</w:t>
      </w:r>
      <w:r>
        <w:rPr>
          <w:rFonts w:hint="eastAsia"/>
        </w:rPr>
        <w:t>，但有很多不同。支持分类、添加标签、搜索功能；支持上传附件；支持拍照和实时录音笔记；具有同步功能，需要注册。最有特色的功能是可以将语音输入转化成文字。缺点同样是界面不够精美，用户体验不好，而且</w:t>
      </w:r>
      <w:r>
        <w:rPr>
          <w:rFonts w:hint="eastAsia"/>
        </w:rPr>
        <w:t>CPU</w:t>
      </w:r>
      <w:r>
        <w:rPr>
          <w:rFonts w:hint="eastAsia"/>
        </w:rPr>
        <w:t>占用多。</w:t>
      </w:r>
    </w:p>
    <w:p w:rsidR="00C92482" w:rsidRDefault="00C92482" w:rsidP="00C92482">
      <w:pPr>
        <w:ind w:firstLine="480"/>
      </w:pPr>
      <w:r>
        <w:br w:type="page"/>
      </w:r>
    </w:p>
    <w:p w:rsidR="00EE67CD" w:rsidRDefault="00EE67CD" w:rsidP="005C7B5A">
      <w:pPr>
        <w:ind w:firstLine="480"/>
      </w:pPr>
    </w:p>
    <w:p w:rsidR="00D82C21" w:rsidRDefault="00885919" w:rsidP="00A1246B">
      <w:pPr>
        <w:pStyle w:val="1"/>
        <w:numPr>
          <w:ilvl w:val="0"/>
          <w:numId w:val="11"/>
        </w:numPr>
      </w:pPr>
      <w:bookmarkStart w:id="8" w:name="_Toc356912553"/>
      <w:r>
        <w:rPr>
          <w:rFonts w:hint="eastAsia"/>
        </w:rPr>
        <w:t>需求分析</w:t>
      </w:r>
      <w:bookmarkEnd w:id="8"/>
    </w:p>
    <w:p w:rsidR="006C2606" w:rsidRDefault="006C2606" w:rsidP="00580277">
      <w:pPr>
        <w:pStyle w:val="2"/>
      </w:pPr>
      <w:bookmarkStart w:id="9" w:name="_Toc351830292"/>
      <w:bookmarkStart w:id="10" w:name="_Toc356912554"/>
      <w:r>
        <w:rPr>
          <w:rFonts w:hint="eastAsia"/>
        </w:rPr>
        <w:t>用户需求</w:t>
      </w:r>
      <w:bookmarkEnd w:id="9"/>
      <w:bookmarkEnd w:id="10"/>
    </w:p>
    <w:p w:rsidR="006C2606" w:rsidRDefault="006C2606" w:rsidP="00A1246B">
      <w:pPr>
        <w:pStyle w:val="3"/>
        <w:numPr>
          <w:ilvl w:val="2"/>
          <w:numId w:val="11"/>
        </w:numPr>
      </w:pPr>
      <w:bookmarkStart w:id="11" w:name="_Toc351830293"/>
      <w:bookmarkStart w:id="12" w:name="_Toc356912555"/>
      <w:r>
        <w:rPr>
          <w:rFonts w:hint="eastAsia"/>
        </w:rPr>
        <w:t>用户需求分析</w:t>
      </w:r>
      <w:bookmarkEnd w:id="11"/>
      <w:bookmarkEnd w:id="12"/>
    </w:p>
    <w:p w:rsidR="006C2606" w:rsidRDefault="006C2606" w:rsidP="006C2606">
      <w:pPr>
        <w:ind w:firstLine="480"/>
      </w:pPr>
      <w:r>
        <w:rPr>
          <w:rFonts w:hint="eastAsia"/>
        </w:rPr>
        <w:t>现代人面对的是繁重的工作和生活的琐事，每天总有做不完的事情，所以用户需要一个简单实用的记事本来做助手。</w:t>
      </w:r>
    </w:p>
    <w:p w:rsidR="006C2606" w:rsidRDefault="006C2606" w:rsidP="006C2606">
      <w:pPr>
        <w:ind w:firstLine="480"/>
      </w:pPr>
      <w:r>
        <w:rPr>
          <w:rFonts w:hint="eastAsia"/>
        </w:rPr>
        <w:t>对用户的需求分析</w:t>
      </w:r>
      <w:proofErr w:type="gramStart"/>
      <w:r>
        <w:rPr>
          <w:rFonts w:hint="eastAsia"/>
        </w:rPr>
        <w:t>如以下</w:t>
      </w:r>
      <w:proofErr w:type="gramEnd"/>
      <w:r>
        <w:rPr>
          <w:rFonts w:hint="eastAsia"/>
        </w:rPr>
        <w:t>几点：</w:t>
      </w:r>
    </w:p>
    <w:p w:rsidR="006C2606" w:rsidRDefault="006C2606" w:rsidP="00A1246B">
      <w:pPr>
        <w:numPr>
          <w:ilvl w:val="0"/>
          <w:numId w:val="3"/>
        </w:numPr>
        <w:ind w:firstLineChars="0"/>
        <w:jc w:val="left"/>
      </w:pPr>
      <w:r>
        <w:rPr>
          <w:rFonts w:hint="eastAsia"/>
        </w:rPr>
        <w:t>可以把每天的工作列一个清单，安排自己每天的工作</w:t>
      </w:r>
    </w:p>
    <w:p w:rsidR="006C2606" w:rsidRDefault="006C2606" w:rsidP="00A1246B">
      <w:pPr>
        <w:numPr>
          <w:ilvl w:val="0"/>
          <w:numId w:val="3"/>
        </w:numPr>
        <w:ind w:firstLineChars="0"/>
        <w:jc w:val="left"/>
      </w:pPr>
      <w:r>
        <w:rPr>
          <w:rFonts w:hint="eastAsia"/>
        </w:rPr>
        <w:t>可以把重要的事情记录下来保存</w:t>
      </w:r>
    </w:p>
    <w:p w:rsidR="006C2606" w:rsidRDefault="006C2606" w:rsidP="00A1246B">
      <w:pPr>
        <w:numPr>
          <w:ilvl w:val="0"/>
          <w:numId w:val="3"/>
        </w:numPr>
        <w:ind w:firstLineChars="0"/>
        <w:jc w:val="left"/>
      </w:pPr>
      <w:r>
        <w:rPr>
          <w:rFonts w:hint="eastAsia"/>
        </w:rPr>
        <w:t>可以随心</w:t>
      </w:r>
      <w:proofErr w:type="gramStart"/>
      <w:r>
        <w:rPr>
          <w:rFonts w:hint="eastAsia"/>
        </w:rPr>
        <w:t>随地的</w:t>
      </w:r>
      <w:proofErr w:type="gramEnd"/>
      <w:r>
        <w:rPr>
          <w:rFonts w:hint="eastAsia"/>
        </w:rPr>
        <w:t>记录一些所见所闻，而不用额外的带一些纸笔</w:t>
      </w:r>
    </w:p>
    <w:p w:rsidR="006C2606" w:rsidRDefault="006C2606" w:rsidP="00A1246B">
      <w:pPr>
        <w:numPr>
          <w:ilvl w:val="0"/>
          <w:numId w:val="3"/>
        </w:numPr>
        <w:ind w:firstLineChars="0"/>
        <w:jc w:val="left"/>
      </w:pPr>
      <w:proofErr w:type="gramStart"/>
      <w:r>
        <w:rPr>
          <w:rFonts w:hint="eastAsia"/>
        </w:rPr>
        <w:t>对怕忘记</w:t>
      </w:r>
      <w:proofErr w:type="gramEnd"/>
      <w:r>
        <w:rPr>
          <w:rFonts w:hint="eastAsia"/>
        </w:rPr>
        <w:t>的事情，用户希望可以利用记事本来提醒自己，比如一个会议</w:t>
      </w:r>
    </w:p>
    <w:p w:rsidR="006C2606" w:rsidRDefault="006C2606" w:rsidP="00A1246B">
      <w:pPr>
        <w:numPr>
          <w:ilvl w:val="0"/>
          <w:numId w:val="3"/>
        </w:numPr>
        <w:ind w:firstLineChars="0"/>
        <w:jc w:val="left"/>
      </w:pPr>
      <w:r>
        <w:rPr>
          <w:rFonts w:hint="eastAsia"/>
        </w:rPr>
        <w:t>用户添加闹钟选择日期时，可能也想知道这一天的农历是多少</w:t>
      </w:r>
    </w:p>
    <w:p w:rsidR="006C2606" w:rsidRDefault="006C2606" w:rsidP="00A1246B">
      <w:pPr>
        <w:numPr>
          <w:ilvl w:val="0"/>
          <w:numId w:val="3"/>
        </w:numPr>
        <w:ind w:firstLineChars="0"/>
        <w:jc w:val="left"/>
      </w:pPr>
      <w:r>
        <w:rPr>
          <w:rFonts w:hint="eastAsia"/>
        </w:rPr>
        <w:t>用户不想打字了，可以拍照或者录音频来做记录</w:t>
      </w:r>
    </w:p>
    <w:p w:rsidR="006C2606" w:rsidRDefault="006C2606" w:rsidP="00A1246B">
      <w:pPr>
        <w:numPr>
          <w:ilvl w:val="0"/>
          <w:numId w:val="3"/>
        </w:numPr>
        <w:ind w:firstLineChars="0"/>
        <w:jc w:val="left"/>
      </w:pPr>
      <w:r>
        <w:rPr>
          <w:rFonts w:hint="eastAsia"/>
        </w:rPr>
        <w:t>用户觉得重要的事情或者有趣的事情，可以把它分享给大家</w:t>
      </w:r>
    </w:p>
    <w:p w:rsidR="006C2606" w:rsidRDefault="006C2606" w:rsidP="00A1246B">
      <w:pPr>
        <w:pStyle w:val="3"/>
        <w:numPr>
          <w:ilvl w:val="2"/>
          <w:numId w:val="11"/>
        </w:numPr>
      </w:pPr>
      <w:bookmarkStart w:id="13" w:name="_Toc351830294"/>
      <w:bookmarkStart w:id="14" w:name="_Toc356912556"/>
      <w:r>
        <w:rPr>
          <w:rFonts w:hint="eastAsia"/>
        </w:rPr>
        <w:t>预期目标</w:t>
      </w:r>
      <w:bookmarkEnd w:id="13"/>
      <w:bookmarkEnd w:id="14"/>
    </w:p>
    <w:p w:rsidR="006C2606" w:rsidRDefault="006C2606" w:rsidP="006C2606">
      <w:pPr>
        <w:ind w:firstLine="480"/>
      </w:pPr>
      <w:r>
        <w:rPr>
          <w:rFonts w:hint="eastAsia"/>
        </w:rPr>
        <w:t>通过对用户需求的分析，此次记事本产品希望能够最大程度的满足用户的需求，不仅在功能上丰富实用，如简单记事，添加图片语音，闹钟提醒等，而且在交互上，能够符合用户的行为习惯。</w:t>
      </w:r>
    </w:p>
    <w:p w:rsidR="006C2606" w:rsidRDefault="006C2606" w:rsidP="006C2606">
      <w:pPr>
        <w:ind w:firstLine="480"/>
      </w:pPr>
      <w:r>
        <w:rPr>
          <w:rFonts w:hint="eastAsia"/>
        </w:rPr>
        <w:t>总体来说，此次产品希望能够帮助用户管理日常的生活和工作学习。</w:t>
      </w:r>
    </w:p>
    <w:p w:rsidR="006C2606" w:rsidRDefault="006C2606" w:rsidP="00580277">
      <w:pPr>
        <w:pStyle w:val="2"/>
      </w:pPr>
      <w:bookmarkStart w:id="15" w:name="_Toc351830295"/>
      <w:bookmarkStart w:id="16" w:name="_Toc356912557"/>
      <w:r>
        <w:rPr>
          <w:rFonts w:hint="eastAsia"/>
        </w:rPr>
        <w:t>功能需求</w:t>
      </w:r>
      <w:bookmarkEnd w:id="15"/>
      <w:bookmarkEnd w:id="16"/>
    </w:p>
    <w:p w:rsidR="006C2606" w:rsidRDefault="006C2606" w:rsidP="00A1246B">
      <w:pPr>
        <w:pStyle w:val="3"/>
        <w:numPr>
          <w:ilvl w:val="2"/>
          <w:numId w:val="11"/>
        </w:numPr>
      </w:pPr>
      <w:bookmarkStart w:id="17" w:name="_Toc351830296"/>
      <w:bookmarkStart w:id="18" w:name="_Toc356912558"/>
      <w:r>
        <w:rPr>
          <w:rFonts w:hint="eastAsia"/>
        </w:rPr>
        <w:t>功能概述</w:t>
      </w:r>
      <w:bookmarkEnd w:id="17"/>
      <w:bookmarkEnd w:id="18"/>
    </w:p>
    <w:p w:rsidR="006C2606" w:rsidRDefault="006C2606" w:rsidP="006C2606">
      <w:pPr>
        <w:ind w:left="425" w:firstLineChars="0" w:firstLine="0"/>
      </w:pPr>
      <w:r>
        <w:rPr>
          <w:rFonts w:hint="eastAsia"/>
        </w:rPr>
        <w:t>此次设计的记事本主要包括的功能及要求如表格</w:t>
      </w:r>
      <w:r w:rsidR="009B7B48">
        <w:rPr>
          <w:rFonts w:hint="eastAsia"/>
        </w:rPr>
        <w:t>2.1</w:t>
      </w:r>
    </w:p>
    <w:p w:rsidR="00AC2502" w:rsidRPr="00AC2502" w:rsidRDefault="00AC2502" w:rsidP="00AC2502">
      <w:pPr>
        <w:pStyle w:val="a9"/>
        <w:ind w:firstLine="400"/>
        <w:jc w:val="center"/>
      </w:pPr>
      <w:r>
        <w:rPr>
          <w:rFonts w:hint="eastAsia"/>
        </w:rPr>
        <w:t>表格</w:t>
      </w:r>
      <w:r>
        <w:rPr>
          <w:rFonts w:hint="eastAsia"/>
        </w:rPr>
        <w:t xml:space="preserve">2. </w:t>
      </w:r>
      <w:r>
        <w:fldChar w:fldCharType="begin"/>
      </w:r>
      <w:r>
        <w:instrText xml:space="preserve"> </w:instrText>
      </w:r>
      <w:r>
        <w:rPr>
          <w:rFonts w:hint="eastAsia"/>
        </w:rPr>
        <w:instrText xml:space="preserve">SEQ </w:instrText>
      </w:r>
      <w:r>
        <w:rPr>
          <w:rFonts w:hint="eastAsia"/>
        </w:rPr>
        <w:instrText>表格</w:instrText>
      </w:r>
      <w:r>
        <w:rPr>
          <w:rFonts w:hint="eastAsia"/>
        </w:rPr>
        <w:instrText>2. \* ARABIC</w:instrText>
      </w:r>
      <w:r>
        <w:instrText xml:space="preserve"> </w:instrText>
      </w:r>
      <w:r>
        <w:fldChar w:fldCharType="separate"/>
      </w:r>
      <w:r>
        <w:rPr>
          <w:noProof/>
        </w:rPr>
        <w:t>1</w:t>
      </w:r>
      <w:r>
        <w:fldChar w:fldCharType="end"/>
      </w:r>
      <w:r>
        <w:rPr>
          <w:rFonts w:hint="eastAsia"/>
        </w:rPr>
        <w:t>记事本的功能需求表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2"/>
        <w:gridCol w:w="1707"/>
        <w:gridCol w:w="4490"/>
      </w:tblGrid>
      <w:tr w:rsidR="006C2606" w:rsidTr="002567DF">
        <w:trPr>
          <w:trHeight w:val="374"/>
          <w:jc w:val="center"/>
        </w:trPr>
        <w:tc>
          <w:tcPr>
            <w:tcW w:w="1462" w:type="dxa"/>
          </w:tcPr>
          <w:p w:rsidR="006C2606" w:rsidRDefault="006C2606" w:rsidP="002567DF">
            <w:pPr>
              <w:ind w:firstLineChars="0" w:firstLine="0"/>
              <w:jc w:val="center"/>
              <w:rPr>
                <w:b/>
                <w:sz w:val="21"/>
                <w:szCs w:val="21"/>
              </w:rPr>
            </w:pPr>
            <w:r>
              <w:rPr>
                <w:rFonts w:hint="eastAsia"/>
                <w:b/>
                <w:sz w:val="21"/>
                <w:szCs w:val="21"/>
              </w:rPr>
              <w:t>功能分类</w:t>
            </w:r>
          </w:p>
        </w:tc>
        <w:tc>
          <w:tcPr>
            <w:tcW w:w="1707" w:type="dxa"/>
          </w:tcPr>
          <w:p w:rsidR="006C2606" w:rsidRDefault="006C2606" w:rsidP="002567DF">
            <w:pPr>
              <w:ind w:firstLineChars="0" w:firstLine="0"/>
              <w:jc w:val="center"/>
              <w:rPr>
                <w:b/>
                <w:sz w:val="21"/>
                <w:szCs w:val="21"/>
              </w:rPr>
            </w:pPr>
            <w:r>
              <w:rPr>
                <w:rFonts w:hint="eastAsia"/>
                <w:b/>
                <w:sz w:val="21"/>
                <w:szCs w:val="21"/>
              </w:rPr>
              <w:t>主要功能点</w:t>
            </w:r>
          </w:p>
        </w:tc>
        <w:tc>
          <w:tcPr>
            <w:tcW w:w="4490" w:type="dxa"/>
          </w:tcPr>
          <w:p w:rsidR="006C2606" w:rsidRDefault="006C2606" w:rsidP="002567DF">
            <w:pPr>
              <w:ind w:firstLineChars="0" w:firstLine="0"/>
              <w:jc w:val="center"/>
              <w:rPr>
                <w:b/>
                <w:sz w:val="21"/>
                <w:szCs w:val="21"/>
              </w:rPr>
            </w:pPr>
            <w:r>
              <w:rPr>
                <w:rFonts w:hint="eastAsia"/>
                <w:b/>
                <w:sz w:val="21"/>
                <w:szCs w:val="21"/>
              </w:rPr>
              <w:t>功能要求</w:t>
            </w:r>
          </w:p>
        </w:tc>
      </w:tr>
      <w:tr w:rsidR="006C2606" w:rsidTr="002567DF">
        <w:trPr>
          <w:trHeight w:val="374"/>
          <w:jc w:val="center"/>
        </w:trPr>
        <w:tc>
          <w:tcPr>
            <w:tcW w:w="1462" w:type="dxa"/>
          </w:tcPr>
          <w:p w:rsidR="006C2606" w:rsidRDefault="006C2606" w:rsidP="002567DF">
            <w:pPr>
              <w:ind w:firstLineChars="0" w:firstLine="0"/>
              <w:jc w:val="center"/>
              <w:rPr>
                <w:sz w:val="21"/>
                <w:szCs w:val="21"/>
              </w:rPr>
            </w:pPr>
            <w:r>
              <w:rPr>
                <w:rFonts w:hint="eastAsia"/>
                <w:sz w:val="21"/>
                <w:szCs w:val="21"/>
              </w:rPr>
              <w:t>界面设计</w:t>
            </w:r>
          </w:p>
        </w:tc>
        <w:tc>
          <w:tcPr>
            <w:tcW w:w="1707" w:type="dxa"/>
          </w:tcPr>
          <w:p w:rsidR="006C2606" w:rsidRDefault="006C2606" w:rsidP="002567DF">
            <w:pPr>
              <w:ind w:firstLineChars="0" w:firstLine="0"/>
              <w:jc w:val="center"/>
              <w:rPr>
                <w:sz w:val="21"/>
                <w:szCs w:val="21"/>
              </w:rPr>
            </w:pPr>
            <w:r>
              <w:rPr>
                <w:rFonts w:hint="eastAsia"/>
                <w:sz w:val="21"/>
                <w:szCs w:val="21"/>
              </w:rPr>
              <w:t>——</w:t>
            </w:r>
          </w:p>
        </w:tc>
        <w:tc>
          <w:tcPr>
            <w:tcW w:w="4490" w:type="dxa"/>
          </w:tcPr>
          <w:p w:rsidR="006C2606" w:rsidRDefault="006C2606" w:rsidP="002567DF">
            <w:pPr>
              <w:ind w:firstLineChars="0" w:firstLine="0"/>
              <w:jc w:val="center"/>
              <w:rPr>
                <w:sz w:val="21"/>
                <w:szCs w:val="21"/>
              </w:rPr>
            </w:pPr>
            <w:r>
              <w:rPr>
                <w:rFonts w:hint="eastAsia"/>
                <w:sz w:val="21"/>
                <w:szCs w:val="21"/>
              </w:rPr>
              <w:t>要求界面美观大方</w:t>
            </w:r>
          </w:p>
        </w:tc>
      </w:tr>
      <w:tr w:rsidR="006C2606" w:rsidTr="002567DF">
        <w:trPr>
          <w:trHeight w:val="374"/>
          <w:jc w:val="center"/>
        </w:trPr>
        <w:tc>
          <w:tcPr>
            <w:tcW w:w="1462" w:type="dxa"/>
          </w:tcPr>
          <w:p w:rsidR="006C2606" w:rsidRDefault="006C2606" w:rsidP="002567DF">
            <w:pPr>
              <w:ind w:firstLineChars="0" w:firstLine="0"/>
              <w:jc w:val="center"/>
              <w:rPr>
                <w:sz w:val="21"/>
                <w:szCs w:val="21"/>
              </w:rPr>
            </w:pPr>
            <w:r>
              <w:rPr>
                <w:rFonts w:hint="eastAsia"/>
                <w:sz w:val="21"/>
                <w:szCs w:val="21"/>
              </w:rPr>
              <w:t>交互操作</w:t>
            </w:r>
          </w:p>
        </w:tc>
        <w:tc>
          <w:tcPr>
            <w:tcW w:w="1707" w:type="dxa"/>
          </w:tcPr>
          <w:p w:rsidR="006C2606" w:rsidRDefault="006C2606" w:rsidP="002567DF">
            <w:pPr>
              <w:ind w:firstLineChars="0" w:firstLine="0"/>
              <w:jc w:val="center"/>
              <w:rPr>
                <w:sz w:val="21"/>
                <w:szCs w:val="21"/>
              </w:rPr>
            </w:pPr>
            <w:r>
              <w:rPr>
                <w:rFonts w:hint="eastAsia"/>
                <w:sz w:val="21"/>
                <w:szCs w:val="21"/>
              </w:rPr>
              <w:t>——</w:t>
            </w:r>
          </w:p>
        </w:tc>
        <w:tc>
          <w:tcPr>
            <w:tcW w:w="4490" w:type="dxa"/>
          </w:tcPr>
          <w:p w:rsidR="006C2606" w:rsidRDefault="006C2606" w:rsidP="002567DF">
            <w:pPr>
              <w:ind w:firstLineChars="0" w:firstLine="0"/>
              <w:jc w:val="center"/>
              <w:rPr>
                <w:sz w:val="21"/>
                <w:szCs w:val="21"/>
              </w:rPr>
            </w:pPr>
            <w:r>
              <w:rPr>
                <w:rFonts w:hint="eastAsia"/>
                <w:sz w:val="21"/>
                <w:szCs w:val="21"/>
              </w:rPr>
              <w:t>要求交互人性化</w:t>
            </w:r>
          </w:p>
        </w:tc>
      </w:tr>
      <w:tr w:rsidR="006C2606" w:rsidTr="002567DF">
        <w:trPr>
          <w:trHeight w:val="389"/>
          <w:jc w:val="center"/>
        </w:trPr>
        <w:tc>
          <w:tcPr>
            <w:tcW w:w="1462" w:type="dxa"/>
            <w:vMerge w:val="restart"/>
          </w:tcPr>
          <w:p w:rsidR="006C2606" w:rsidRDefault="006C2606" w:rsidP="002567DF">
            <w:pPr>
              <w:ind w:firstLineChars="0" w:firstLine="0"/>
              <w:jc w:val="center"/>
              <w:rPr>
                <w:sz w:val="21"/>
                <w:szCs w:val="21"/>
              </w:rPr>
            </w:pPr>
            <w:r>
              <w:rPr>
                <w:rFonts w:hint="eastAsia"/>
                <w:sz w:val="21"/>
                <w:szCs w:val="21"/>
              </w:rPr>
              <w:t>记事</w:t>
            </w:r>
          </w:p>
        </w:tc>
        <w:tc>
          <w:tcPr>
            <w:tcW w:w="1707" w:type="dxa"/>
          </w:tcPr>
          <w:p w:rsidR="006C2606" w:rsidRDefault="006C2606" w:rsidP="002567DF">
            <w:pPr>
              <w:ind w:firstLineChars="0" w:firstLine="0"/>
              <w:jc w:val="center"/>
              <w:rPr>
                <w:sz w:val="21"/>
                <w:szCs w:val="21"/>
              </w:rPr>
            </w:pPr>
            <w:r>
              <w:rPr>
                <w:rFonts w:hint="eastAsia"/>
                <w:sz w:val="21"/>
                <w:szCs w:val="21"/>
              </w:rPr>
              <w:t>基本操作</w:t>
            </w:r>
          </w:p>
        </w:tc>
        <w:tc>
          <w:tcPr>
            <w:tcW w:w="4490" w:type="dxa"/>
          </w:tcPr>
          <w:p w:rsidR="006C2606" w:rsidRDefault="006C2606" w:rsidP="002567DF">
            <w:pPr>
              <w:ind w:firstLineChars="0" w:firstLine="0"/>
              <w:jc w:val="center"/>
              <w:rPr>
                <w:sz w:val="21"/>
                <w:szCs w:val="21"/>
              </w:rPr>
            </w:pPr>
            <w:r>
              <w:rPr>
                <w:rFonts w:hint="eastAsia"/>
                <w:sz w:val="21"/>
                <w:szCs w:val="21"/>
              </w:rPr>
              <w:t>支持记事的新建、删除、修改</w:t>
            </w:r>
          </w:p>
        </w:tc>
      </w:tr>
      <w:tr w:rsidR="006C2606" w:rsidTr="002567DF">
        <w:trPr>
          <w:trHeight w:val="144"/>
          <w:jc w:val="center"/>
        </w:trPr>
        <w:tc>
          <w:tcPr>
            <w:tcW w:w="1462" w:type="dxa"/>
            <w:vMerge/>
          </w:tcPr>
          <w:p w:rsidR="006C2606" w:rsidRDefault="006C2606" w:rsidP="002567DF">
            <w:pPr>
              <w:ind w:firstLineChars="0" w:firstLine="0"/>
              <w:jc w:val="center"/>
              <w:rPr>
                <w:sz w:val="21"/>
                <w:szCs w:val="21"/>
              </w:rPr>
            </w:pPr>
          </w:p>
        </w:tc>
        <w:tc>
          <w:tcPr>
            <w:tcW w:w="1707" w:type="dxa"/>
          </w:tcPr>
          <w:p w:rsidR="006C2606" w:rsidRDefault="006C2606" w:rsidP="002567DF">
            <w:pPr>
              <w:ind w:firstLineChars="0" w:firstLine="0"/>
              <w:jc w:val="center"/>
              <w:rPr>
                <w:sz w:val="21"/>
                <w:szCs w:val="21"/>
              </w:rPr>
            </w:pPr>
            <w:r>
              <w:rPr>
                <w:rFonts w:hint="eastAsia"/>
                <w:sz w:val="21"/>
                <w:szCs w:val="21"/>
              </w:rPr>
              <w:t>文本记事</w:t>
            </w:r>
          </w:p>
        </w:tc>
        <w:tc>
          <w:tcPr>
            <w:tcW w:w="4490" w:type="dxa"/>
          </w:tcPr>
          <w:p w:rsidR="006C2606" w:rsidRDefault="006C2606" w:rsidP="002567DF">
            <w:pPr>
              <w:ind w:firstLineChars="0" w:firstLine="0"/>
              <w:jc w:val="center"/>
              <w:rPr>
                <w:sz w:val="21"/>
                <w:szCs w:val="21"/>
              </w:rPr>
            </w:pPr>
            <w:r>
              <w:rPr>
                <w:rFonts w:hint="eastAsia"/>
                <w:sz w:val="21"/>
                <w:szCs w:val="21"/>
              </w:rPr>
              <w:t>支持用文本来记事</w:t>
            </w:r>
          </w:p>
        </w:tc>
      </w:tr>
      <w:tr w:rsidR="006C2606" w:rsidTr="002567DF">
        <w:trPr>
          <w:trHeight w:val="144"/>
          <w:jc w:val="center"/>
        </w:trPr>
        <w:tc>
          <w:tcPr>
            <w:tcW w:w="1462" w:type="dxa"/>
            <w:vMerge/>
          </w:tcPr>
          <w:p w:rsidR="006C2606" w:rsidRDefault="006C2606" w:rsidP="002567DF">
            <w:pPr>
              <w:ind w:firstLineChars="0" w:firstLine="0"/>
              <w:jc w:val="center"/>
              <w:rPr>
                <w:sz w:val="21"/>
                <w:szCs w:val="21"/>
              </w:rPr>
            </w:pPr>
          </w:p>
        </w:tc>
        <w:tc>
          <w:tcPr>
            <w:tcW w:w="1707" w:type="dxa"/>
          </w:tcPr>
          <w:p w:rsidR="006C2606" w:rsidRDefault="006C2606" w:rsidP="002567DF">
            <w:pPr>
              <w:ind w:firstLineChars="0" w:firstLine="0"/>
              <w:jc w:val="center"/>
              <w:rPr>
                <w:sz w:val="21"/>
                <w:szCs w:val="21"/>
              </w:rPr>
            </w:pPr>
            <w:r>
              <w:rPr>
                <w:rFonts w:hint="eastAsia"/>
                <w:sz w:val="21"/>
                <w:szCs w:val="21"/>
              </w:rPr>
              <w:t>图片记事</w:t>
            </w:r>
          </w:p>
        </w:tc>
        <w:tc>
          <w:tcPr>
            <w:tcW w:w="4490" w:type="dxa"/>
          </w:tcPr>
          <w:p w:rsidR="006C2606" w:rsidRDefault="006C2606" w:rsidP="002567DF">
            <w:pPr>
              <w:ind w:firstLineChars="0" w:firstLine="0"/>
              <w:jc w:val="center"/>
              <w:rPr>
                <w:sz w:val="21"/>
                <w:szCs w:val="21"/>
              </w:rPr>
            </w:pPr>
            <w:r>
              <w:rPr>
                <w:rFonts w:hint="eastAsia"/>
                <w:sz w:val="21"/>
                <w:szCs w:val="21"/>
              </w:rPr>
              <w:t>支持添加图片来记事，包括图库选择和拍照</w:t>
            </w:r>
          </w:p>
        </w:tc>
      </w:tr>
      <w:tr w:rsidR="006C2606" w:rsidTr="002567DF">
        <w:trPr>
          <w:trHeight w:val="144"/>
          <w:jc w:val="center"/>
        </w:trPr>
        <w:tc>
          <w:tcPr>
            <w:tcW w:w="1462" w:type="dxa"/>
            <w:vMerge/>
          </w:tcPr>
          <w:p w:rsidR="006C2606" w:rsidRDefault="006C2606" w:rsidP="002567DF">
            <w:pPr>
              <w:ind w:firstLineChars="0" w:firstLine="0"/>
              <w:jc w:val="center"/>
              <w:rPr>
                <w:sz w:val="21"/>
                <w:szCs w:val="21"/>
              </w:rPr>
            </w:pPr>
          </w:p>
        </w:tc>
        <w:tc>
          <w:tcPr>
            <w:tcW w:w="1707" w:type="dxa"/>
          </w:tcPr>
          <w:p w:rsidR="006C2606" w:rsidRDefault="006C2606" w:rsidP="002567DF">
            <w:pPr>
              <w:ind w:firstLineChars="0" w:firstLine="0"/>
              <w:jc w:val="center"/>
              <w:rPr>
                <w:sz w:val="21"/>
                <w:szCs w:val="21"/>
              </w:rPr>
            </w:pPr>
            <w:r>
              <w:rPr>
                <w:rFonts w:hint="eastAsia"/>
                <w:sz w:val="21"/>
                <w:szCs w:val="21"/>
              </w:rPr>
              <w:t>语音记事</w:t>
            </w:r>
          </w:p>
        </w:tc>
        <w:tc>
          <w:tcPr>
            <w:tcW w:w="4490" w:type="dxa"/>
          </w:tcPr>
          <w:p w:rsidR="006C2606" w:rsidRDefault="006C2606" w:rsidP="002567DF">
            <w:pPr>
              <w:ind w:firstLineChars="0" w:firstLine="0"/>
              <w:jc w:val="center"/>
              <w:rPr>
                <w:sz w:val="21"/>
                <w:szCs w:val="21"/>
              </w:rPr>
            </w:pPr>
            <w:r>
              <w:rPr>
                <w:rFonts w:hint="eastAsia"/>
                <w:sz w:val="21"/>
                <w:szCs w:val="21"/>
              </w:rPr>
              <w:t>支持录入音频来记事</w:t>
            </w:r>
          </w:p>
        </w:tc>
      </w:tr>
      <w:tr w:rsidR="006C2606" w:rsidTr="002567DF">
        <w:trPr>
          <w:trHeight w:val="389"/>
          <w:jc w:val="center"/>
        </w:trPr>
        <w:tc>
          <w:tcPr>
            <w:tcW w:w="1462" w:type="dxa"/>
            <w:vMerge w:val="restart"/>
          </w:tcPr>
          <w:p w:rsidR="006C2606" w:rsidRDefault="006C2606" w:rsidP="002567DF">
            <w:pPr>
              <w:ind w:firstLineChars="0" w:firstLine="0"/>
              <w:jc w:val="center"/>
              <w:rPr>
                <w:sz w:val="21"/>
                <w:szCs w:val="21"/>
              </w:rPr>
            </w:pPr>
            <w:r>
              <w:rPr>
                <w:rFonts w:hint="eastAsia"/>
                <w:sz w:val="21"/>
                <w:szCs w:val="21"/>
              </w:rPr>
              <w:t>闹钟</w:t>
            </w:r>
          </w:p>
        </w:tc>
        <w:tc>
          <w:tcPr>
            <w:tcW w:w="1707" w:type="dxa"/>
          </w:tcPr>
          <w:p w:rsidR="006C2606" w:rsidRDefault="006C2606" w:rsidP="002567DF">
            <w:pPr>
              <w:ind w:firstLineChars="0" w:firstLine="0"/>
              <w:jc w:val="center"/>
              <w:rPr>
                <w:sz w:val="21"/>
                <w:szCs w:val="21"/>
              </w:rPr>
            </w:pPr>
            <w:r>
              <w:rPr>
                <w:rFonts w:hint="eastAsia"/>
                <w:sz w:val="21"/>
                <w:szCs w:val="21"/>
              </w:rPr>
              <w:t>基本操作</w:t>
            </w:r>
          </w:p>
        </w:tc>
        <w:tc>
          <w:tcPr>
            <w:tcW w:w="4490" w:type="dxa"/>
          </w:tcPr>
          <w:p w:rsidR="006C2606" w:rsidRDefault="006C2606" w:rsidP="002567DF">
            <w:pPr>
              <w:ind w:firstLineChars="0" w:firstLine="0"/>
              <w:jc w:val="center"/>
              <w:rPr>
                <w:sz w:val="21"/>
                <w:szCs w:val="21"/>
              </w:rPr>
            </w:pPr>
            <w:r>
              <w:rPr>
                <w:rFonts w:hint="eastAsia"/>
                <w:sz w:val="21"/>
                <w:szCs w:val="21"/>
              </w:rPr>
              <w:t>支持闹钟的新建、删除、修改</w:t>
            </w:r>
          </w:p>
        </w:tc>
      </w:tr>
      <w:tr w:rsidR="006C2606" w:rsidTr="002567DF">
        <w:trPr>
          <w:trHeight w:val="144"/>
          <w:jc w:val="center"/>
        </w:trPr>
        <w:tc>
          <w:tcPr>
            <w:tcW w:w="1462" w:type="dxa"/>
            <w:vMerge/>
          </w:tcPr>
          <w:p w:rsidR="006C2606" w:rsidRDefault="006C2606" w:rsidP="002567DF">
            <w:pPr>
              <w:ind w:firstLineChars="0" w:firstLine="0"/>
              <w:jc w:val="center"/>
              <w:rPr>
                <w:sz w:val="21"/>
                <w:szCs w:val="21"/>
              </w:rPr>
            </w:pPr>
          </w:p>
        </w:tc>
        <w:tc>
          <w:tcPr>
            <w:tcW w:w="1707" w:type="dxa"/>
          </w:tcPr>
          <w:p w:rsidR="006C2606" w:rsidRDefault="006C2606" w:rsidP="002567DF">
            <w:pPr>
              <w:ind w:firstLineChars="0" w:firstLine="0"/>
              <w:jc w:val="center"/>
              <w:rPr>
                <w:sz w:val="21"/>
                <w:szCs w:val="21"/>
              </w:rPr>
            </w:pPr>
            <w:r>
              <w:rPr>
                <w:rFonts w:hint="eastAsia"/>
                <w:sz w:val="21"/>
                <w:szCs w:val="21"/>
              </w:rPr>
              <w:t>提醒方式</w:t>
            </w:r>
          </w:p>
        </w:tc>
        <w:tc>
          <w:tcPr>
            <w:tcW w:w="4490" w:type="dxa"/>
          </w:tcPr>
          <w:p w:rsidR="006C2606" w:rsidRDefault="006C2606" w:rsidP="002567DF">
            <w:pPr>
              <w:ind w:firstLineChars="0" w:firstLine="0"/>
              <w:jc w:val="center"/>
              <w:rPr>
                <w:sz w:val="21"/>
                <w:szCs w:val="21"/>
              </w:rPr>
            </w:pPr>
            <w:r>
              <w:rPr>
                <w:rFonts w:hint="eastAsia"/>
                <w:sz w:val="21"/>
                <w:szCs w:val="21"/>
              </w:rPr>
              <w:t>允许设置闹钟提醒的次数</w:t>
            </w:r>
          </w:p>
        </w:tc>
      </w:tr>
      <w:tr w:rsidR="006C2606" w:rsidTr="002567DF">
        <w:trPr>
          <w:trHeight w:val="144"/>
          <w:jc w:val="center"/>
        </w:trPr>
        <w:tc>
          <w:tcPr>
            <w:tcW w:w="1462" w:type="dxa"/>
            <w:vMerge/>
          </w:tcPr>
          <w:p w:rsidR="006C2606" w:rsidRDefault="006C2606" w:rsidP="002567DF">
            <w:pPr>
              <w:ind w:firstLineChars="0" w:firstLine="0"/>
              <w:jc w:val="center"/>
              <w:rPr>
                <w:sz w:val="21"/>
                <w:szCs w:val="21"/>
              </w:rPr>
            </w:pPr>
          </w:p>
        </w:tc>
        <w:tc>
          <w:tcPr>
            <w:tcW w:w="1707" w:type="dxa"/>
          </w:tcPr>
          <w:p w:rsidR="006C2606" w:rsidRDefault="006C2606" w:rsidP="002567DF">
            <w:pPr>
              <w:ind w:firstLineChars="0" w:firstLine="0"/>
              <w:jc w:val="center"/>
              <w:rPr>
                <w:sz w:val="21"/>
                <w:szCs w:val="21"/>
              </w:rPr>
            </w:pPr>
            <w:r>
              <w:rPr>
                <w:rFonts w:hint="eastAsia"/>
                <w:sz w:val="21"/>
                <w:szCs w:val="21"/>
              </w:rPr>
              <w:t>提醒间隔</w:t>
            </w:r>
          </w:p>
        </w:tc>
        <w:tc>
          <w:tcPr>
            <w:tcW w:w="4490" w:type="dxa"/>
          </w:tcPr>
          <w:p w:rsidR="006C2606" w:rsidRDefault="006C2606" w:rsidP="002567DF">
            <w:pPr>
              <w:ind w:firstLineChars="0" w:firstLine="0"/>
              <w:jc w:val="center"/>
              <w:rPr>
                <w:sz w:val="21"/>
                <w:szCs w:val="21"/>
              </w:rPr>
            </w:pPr>
            <w:r>
              <w:rPr>
                <w:rFonts w:hint="eastAsia"/>
                <w:sz w:val="21"/>
                <w:szCs w:val="21"/>
              </w:rPr>
              <w:t>允许设置闹钟提醒的时间间隔</w:t>
            </w:r>
          </w:p>
        </w:tc>
      </w:tr>
      <w:tr w:rsidR="006C2606" w:rsidTr="002567DF">
        <w:trPr>
          <w:trHeight w:val="144"/>
          <w:jc w:val="center"/>
        </w:trPr>
        <w:tc>
          <w:tcPr>
            <w:tcW w:w="1462" w:type="dxa"/>
            <w:vMerge/>
          </w:tcPr>
          <w:p w:rsidR="006C2606" w:rsidRDefault="006C2606" w:rsidP="002567DF">
            <w:pPr>
              <w:ind w:firstLineChars="0" w:firstLine="0"/>
              <w:jc w:val="center"/>
              <w:rPr>
                <w:sz w:val="21"/>
                <w:szCs w:val="21"/>
              </w:rPr>
            </w:pPr>
          </w:p>
        </w:tc>
        <w:tc>
          <w:tcPr>
            <w:tcW w:w="1707" w:type="dxa"/>
          </w:tcPr>
          <w:p w:rsidR="006C2606" w:rsidRDefault="006C2606" w:rsidP="002567DF">
            <w:pPr>
              <w:ind w:firstLineChars="0" w:firstLine="0"/>
              <w:jc w:val="center"/>
              <w:rPr>
                <w:sz w:val="21"/>
                <w:szCs w:val="21"/>
              </w:rPr>
            </w:pPr>
            <w:r>
              <w:rPr>
                <w:rFonts w:hint="eastAsia"/>
                <w:sz w:val="21"/>
                <w:szCs w:val="21"/>
              </w:rPr>
              <w:t>日历</w:t>
            </w:r>
          </w:p>
        </w:tc>
        <w:tc>
          <w:tcPr>
            <w:tcW w:w="4490" w:type="dxa"/>
          </w:tcPr>
          <w:p w:rsidR="006C2606" w:rsidRDefault="006C2606" w:rsidP="002567DF">
            <w:pPr>
              <w:ind w:firstLineChars="0" w:firstLine="0"/>
              <w:jc w:val="center"/>
              <w:rPr>
                <w:sz w:val="21"/>
                <w:szCs w:val="21"/>
              </w:rPr>
            </w:pPr>
            <w:r>
              <w:rPr>
                <w:rFonts w:hint="eastAsia"/>
                <w:sz w:val="21"/>
                <w:szCs w:val="21"/>
              </w:rPr>
              <w:t>支持农历和阳历</w:t>
            </w:r>
          </w:p>
        </w:tc>
      </w:tr>
      <w:tr w:rsidR="006C2606" w:rsidTr="002567DF">
        <w:trPr>
          <w:trHeight w:val="374"/>
          <w:jc w:val="center"/>
        </w:trPr>
        <w:tc>
          <w:tcPr>
            <w:tcW w:w="1462" w:type="dxa"/>
            <w:vMerge w:val="restart"/>
          </w:tcPr>
          <w:p w:rsidR="006C2606" w:rsidRDefault="006C2606" w:rsidP="002567DF">
            <w:pPr>
              <w:ind w:firstLineChars="0" w:firstLine="0"/>
              <w:jc w:val="center"/>
              <w:rPr>
                <w:sz w:val="21"/>
                <w:szCs w:val="21"/>
              </w:rPr>
            </w:pPr>
            <w:r>
              <w:rPr>
                <w:rFonts w:hint="eastAsia"/>
                <w:sz w:val="21"/>
                <w:szCs w:val="21"/>
              </w:rPr>
              <w:t>分享</w:t>
            </w:r>
          </w:p>
        </w:tc>
        <w:tc>
          <w:tcPr>
            <w:tcW w:w="1707" w:type="dxa"/>
          </w:tcPr>
          <w:p w:rsidR="006C2606" w:rsidRDefault="006C2606" w:rsidP="002567DF">
            <w:pPr>
              <w:ind w:firstLineChars="0" w:firstLine="0"/>
              <w:jc w:val="center"/>
              <w:rPr>
                <w:sz w:val="21"/>
                <w:szCs w:val="21"/>
              </w:rPr>
            </w:pPr>
            <w:r>
              <w:rPr>
                <w:rFonts w:hint="eastAsia"/>
                <w:sz w:val="21"/>
                <w:szCs w:val="21"/>
              </w:rPr>
              <w:t>分享出去</w:t>
            </w:r>
          </w:p>
        </w:tc>
        <w:tc>
          <w:tcPr>
            <w:tcW w:w="4490" w:type="dxa"/>
          </w:tcPr>
          <w:p w:rsidR="006C2606" w:rsidRDefault="006C2606" w:rsidP="002567DF">
            <w:pPr>
              <w:ind w:firstLineChars="0" w:firstLine="0"/>
              <w:jc w:val="center"/>
              <w:rPr>
                <w:sz w:val="21"/>
                <w:szCs w:val="21"/>
              </w:rPr>
            </w:pPr>
            <w:r>
              <w:rPr>
                <w:rFonts w:hint="eastAsia"/>
                <w:sz w:val="21"/>
                <w:szCs w:val="21"/>
              </w:rPr>
              <w:t>支持把记事的内容分享出去</w:t>
            </w:r>
          </w:p>
        </w:tc>
      </w:tr>
      <w:tr w:rsidR="006C2606" w:rsidTr="002567DF">
        <w:trPr>
          <w:trHeight w:val="144"/>
          <w:jc w:val="center"/>
        </w:trPr>
        <w:tc>
          <w:tcPr>
            <w:tcW w:w="1462" w:type="dxa"/>
            <w:vMerge/>
          </w:tcPr>
          <w:p w:rsidR="006C2606" w:rsidRDefault="006C2606" w:rsidP="002567DF">
            <w:pPr>
              <w:ind w:firstLineChars="0" w:firstLine="0"/>
              <w:jc w:val="center"/>
              <w:rPr>
                <w:sz w:val="21"/>
                <w:szCs w:val="21"/>
              </w:rPr>
            </w:pPr>
          </w:p>
        </w:tc>
        <w:tc>
          <w:tcPr>
            <w:tcW w:w="1707" w:type="dxa"/>
          </w:tcPr>
          <w:p w:rsidR="006C2606" w:rsidRDefault="006C2606" w:rsidP="002567DF">
            <w:pPr>
              <w:ind w:firstLineChars="0" w:firstLine="0"/>
              <w:jc w:val="center"/>
              <w:rPr>
                <w:sz w:val="21"/>
                <w:szCs w:val="21"/>
              </w:rPr>
            </w:pPr>
            <w:r>
              <w:rPr>
                <w:rFonts w:hint="eastAsia"/>
                <w:sz w:val="21"/>
                <w:szCs w:val="21"/>
              </w:rPr>
              <w:t>接受分享</w:t>
            </w:r>
          </w:p>
        </w:tc>
        <w:tc>
          <w:tcPr>
            <w:tcW w:w="4490" w:type="dxa"/>
          </w:tcPr>
          <w:p w:rsidR="006C2606" w:rsidRDefault="006C2606" w:rsidP="002567DF">
            <w:pPr>
              <w:ind w:firstLineChars="0" w:firstLine="0"/>
              <w:jc w:val="center"/>
              <w:rPr>
                <w:sz w:val="21"/>
                <w:szCs w:val="21"/>
              </w:rPr>
            </w:pPr>
            <w:r>
              <w:rPr>
                <w:rFonts w:hint="eastAsia"/>
                <w:sz w:val="21"/>
                <w:szCs w:val="21"/>
              </w:rPr>
              <w:t>可以接受从其他应用分享来的内容</w:t>
            </w:r>
          </w:p>
        </w:tc>
      </w:tr>
      <w:tr w:rsidR="006C2606" w:rsidTr="002567DF">
        <w:trPr>
          <w:trHeight w:val="357"/>
          <w:jc w:val="center"/>
        </w:trPr>
        <w:tc>
          <w:tcPr>
            <w:tcW w:w="1462" w:type="dxa"/>
          </w:tcPr>
          <w:p w:rsidR="006C2606" w:rsidRDefault="006C2606" w:rsidP="002567DF">
            <w:pPr>
              <w:ind w:firstLineChars="0" w:firstLine="0"/>
              <w:jc w:val="center"/>
              <w:rPr>
                <w:sz w:val="21"/>
                <w:szCs w:val="21"/>
              </w:rPr>
            </w:pPr>
            <w:r>
              <w:rPr>
                <w:rFonts w:hint="eastAsia"/>
                <w:sz w:val="21"/>
                <w:szCs w:val="21"/>
              </w:rPr>
              <w:t>云端备份</w:t>
            </w:r>
          </w:p>
        </w:tc>
        <w:tc>
          <w:tcPr>
            <w:tcW w:w="1707" w:type="dxa"/>
          </w:tcPr>
          <w:p w:rsidR="006C2606" w:rsidRDefault="006C2606" w:rsidP="002567DF">
            <w:pPr>
              <w:ind w:firstLineChars="0" w:firstLine="0"/>
              <w:jc w:val="center"/>
              <w:rPr>
                <w:sz w:val="21"/>
                <w:szCs w:val="21"/>
              </w:rPr>
            </w:pPr>
            <w:r>
              <w:rPr>
                <w:rFonts w:hint="eastAsia"/>
                <w:sz w:val="21"/>
                <w:szCs w:val="21"/>
              </w:rPr>
              <w:t>备份恢复数据</w:t>
            </w:r>
          </w:p>
        </w:tc>
        <w:tc>
          <w:tcPr>
            <w:tcW w:w="4490" w:type="dxa"/>
          </w:tcPr>
          <w:p w:rsidR="006C2606" w:rsidRDefault="006C2606" w:rsidP="009B7B48">
            <w:pPr>
              <w:keepNext/>
              <w:ind w:firstLineChars="0" w:firstLine="0"/>
              <w:jc w:val="center"/>
              <w:rPr>
                <w:sz w:val="21"/>
                <w:szCs w:val="21"/>
              </w:rPr>
            </w:pPr>
            <w:r>
              <w:rPr>
                <w:rFonts w:hint="eastAsia"/>
                <w:sz w:val="21"/>
                <w:szCs w:val="21"/>
              </w:rPr>
              <w:t>可以把数据备份到云端，防止丢失</w:t>
            </w:r>
          </w:p>
        </w:tc>
      </w:tr>
    </w:tbl>
    <w:p w:rsidR="006C2606" w:rsidRDefault="006C2606" w:rsidP="00A1246B">
      <w:pPr>
        <w:pStyle w:val="3"/>
        <w:numPr>
          <w:ilvl w:val="2"/>
          <w:numId w:val="11"/>
        </w:numPr>
      </w:pPr>
      <w:bookmarkStart w:id="19" w:name="_Toc351830297"/>
      <w:bookmarkStart w:id="20" w:name="_Toc356912559"/>
      <w:r>
        <w:rPr>
          <w:rFonts w:hint="eastAsia"/>
        </w:rPr>
        <w:t>功能模块图</w:t>
      </w:r>
      <w:bookmarkEnd w:id="19"/>
      <w:bookmarkEnd w:id="20"/>
    </w:p>
    <w:p w:rsidR="006C2606" w:rsidRPr="00775568" w:rsidRDefault="006C2606" w:rsidP="006C2606">
      <w:pPr>
        <w:ind w:firstLine="480"/>
      </w:pPr>
      <w:r>
        <w:rPr>
          <w:rFonts w:hint="eastAsia"/>
        </w:rPr>
        <w:t>功能模块图如图</w:t>
      </w:r>
      <w:r w:rsidR="00D61F04">
        <w:rPr>
          <w:rFonts w:hint="eastAsia"/>
        </w:rPr>
        <w:t>2.1</w:t>
      </w:r>
    </w:p>
    <w:p w:rsidR="006C2606" w:rsidRDefault="006C2606" w:rsidP="00C43A8F">
      <w:pPr>
        <w:pStyle w:val="a9"/>
        <w:ind w:firstLine="400"/>
        <w:jc w:val="center"/>
      </w:pPr>
      <w:r>
        <w:object w:dxaOrig="12103" w:dyaOrig="6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8.5pt" o:ole="">
            <v:imagedata r:id="rId15" o:title=""/>
          </v:shape>
          <o:OLEObject Type="Embed" ProgID="Visio.Drawing.11" ShapeID="_x0000_i1025" DrawAspect="Content" ObjectID="_1430655752" r:id="rId16"/>
        </w:object>
      </w:r>
      <w:r w:rsidR="00F15041">
        <w:rPr>
          <w:rFonts w:hint="eastAsia"/>
        </w:rPr>
        <w:t>图</w:t>
      </w:r>
      <w:r w:rsidR="00F15041">
        <w:rPr>
          <w:rFonts w:hint="eastAsia"/>
        </w:rPr>
        <w:t xml:space="preserve">2. </w:t>
      </w:r>
      <w:r w:rsidR="00F15041">
        <w:fldChar w:fldCharType="begin"/>
      </w:r>
      <w:r w:rsidR="00F15041">
        <w:instrText xml:space="preserve"> </w:instrText>
      </w:r>
      <w:r w:rsidR="00F15041">
        <w:rPr>
          <w:rFonts w:hint="eastAsia"/>
        </w:rPr>
        <w:instrText xml:space="preserve">SEQ </w:instrText>
      </w:r>
      <w:r w:rsidR="00F15041">
        <w:rPr>
          <w:rFonts w:hint="eastAsia"/>
        </w:rPr>
        <w:instrText>图</w:instrText>
      </w:r>
      <w:r w:rsidR="00F15041">
        <w:rPr>
          <w:rFonts w:hint="eastAsia"/>
        </w:rPr>
        <w:instrText>2. \* ARABIC</w:instrText>
      </w:r>
      <w:r w:rsidR="00F15041">
        <w:instrText xml:space="preserve"> </w:instrText>
      </w:r>
      <w:r w:rsidR="00F15041">
        <w:fldChar w:fldCharType="separate"/>
      </w:r>
      <w:r w:rsidR="00F15041">
        <w:rPr>
          <w:noProof/>
        </w:rPr>
        <w:t>1</w:t>
      </w:r>
      <w:r w:rsidR="00F15041">
        <w:fldChar w:fldCharType="end"/>
      </w:r>
      <w:r w:rsidR="00F15041">
        <w:rPr>
          <w:rFonts w:hint="eastAsia"/>
        </w:rPr>
        <w:t>功能模块图</w:t>
      </w:r>
    </w:p>
    <w:p w:rsidR="006C2606" w:rsidRDefault="006C2606" w:rsidP="00A1246B">
      <w:pPr>
        <w:pStyle w:val="3"/>
        <w:numPr>
          <w:ilvl w:val="2"/>
          <w:numId w:val="11"/>
        </w:numPr>
      </w:pPr>
      <w:bookmarkStart w:id="21" w:name="_Toc351830298"/>
      <w:bookmarkStart w:id="22" w:name="_Toc356912560"/>
      <w:r>
        <w:rPr>
          <w:rFonts w:hint="eastAsia"/>
        </w:rPr>
        <w:t>功能描述</w:t>
      </w:r>
      <w:bookmarkEnd w:id="21"/>
      <w:bookmarkEnd w:id="22"/>
    </w:p>
    <w:p w:rsidR="006C2606" w:rsidRDefault="006C2606" w:rsidP="00A1246B">
      <w:pPr>
        <w:numPr>
          <w:ilvl w:val="0"/>
          <w:numId w:val="4"/>
        </w:numPr>
        <w:ind w:firstLineChars="0"/>
        <w:jc w:val="left"/>
      </w:pPr>
      <w:r>
        <w:rPr>
          <w:rFonts w:hint="eastAsia"/>
        </w:rPr>
        <w:t>记事</w:t>
      </w:r>
    </w:p>
    <w:p w:rsidR="006C2606" w:rsidRDefault="006C2606" w:rsidP="00A1246B">
      <w:pPr>
        <w:numPr>
          <w:ilvl w:val="0"/>
          <w:numId w:val="5"/>
        </w:numPr>
        <w:ind w:firstLineChars="0" w:firstLine="0"/>
      </w:pPr>
      <w:r>
        <w:rPr>
          <w:rFonts w:hint="eastAsia"/>
        </w:rPr>
        <w:t>基本操作</w:t>
      </w:r>
    </w:p>
    <w:p w:rsidR="006C2606" w:rsidRDefault="006C2606" w:rsidP="006C2606">
      <w:pPr>
        <w:ind w:firstLine="480"/>
      </w:pPr>
      <w:r>
        <w:rPr>
          <w:rFonts w:hint="eastAsia"/>
        </w:rPr>
        <w:t>包括新建记事、删除记事、修改记事。</w:t>
      </w:r>
    </w:p>
    <w:p w:rsidR="006C2606" w:rsidRDefault="006C2606" w:rsidP="00A1246B">
      <w:pPr>
        <w:numPr>
          <w:ilvl w:val="0"/>
          <w:numId w:val="5"/>
        </w:numPr>
        <w:ind w:firstLineChars="0" w:firstLine="0"/>
      </w:pPr>
      <w:r>
        <w:rPr>
          <w:rFonts w:hint="eastAsia"/>
        </w:rPr>
        <w:t>文本记事</w:t>
      </w:r>
    </w:p>
    <w:p w:rsidR="006C2606" w:rsidRDefault="006C2606" w:rsidP="006C2606">
      <w:pPr>
        <w:ind w:firstLine="480"/>
      </w:pPr>
      <w:r>
        <w:rPr>
          <w:rFonts w:hint="eastAsia"/>
        </w:rPr>
        <w:t>主要通过文字来添加记事。</w:t>
      </w:r>
    </w:p>
    <w:p w:rsidR="006C2606" w:rsidRDefault="006C2606" w:rsidP="00A1246B">
      <w:pPr>
        <w:numPr>
          <w:ilvl w:val="0"/>
          <w:numId w:val="5"/>
        </w:numPr>
        <w:ind w:firstLineChars="0" w:firstLine="0"/>
      </w:pPr>
      <w:r>
        <w:rPr>
          <w:rFonts w:hint="eastAsia"/>
        </w:rPr>
        <w:t>图片记事</w:t>
      </w:r>
    </w:p>
    <w:p w:rsidR="006C2606" w:rsidRDefault="006C2606" w:rsidP="006C2606">
      <w:pPr>
        <w:ind w:firstLine="480"/>
      </w:pPr>
      <w:r>
        <w:rPr>
          <w:rFonts w:hint="eastAsia"/>
        </w:rPr>
        <w:t>新建记事时，可以添加图片来记事。添加图片主要通过两种方式：可以直接调用图库，从图库中选择图片；也可以调用系统的照相机，拍照来添加图片。同时，添加图片时，可以对图片进行基本的编辑，如放大、缩小、旋转。</w:t>
      </w:r>
    </w:p>
    <w:p w:rsidR="006C2606" w:rsidRDefault="006C2606" w:rsidP="00A1246B">
      <w:pPr>
        <w:numPr>
          <w:ilvl w:val="0"/>
          <w:numId w:val="5"/>
        </w:numPr>
        <w:ind w:firstLineChars="0" w:firstLine="0"/>
      </w:pPr>
      <w:r>
        <w:rPr>
          <w:rFonts w:hint="eastAsia"/>
        </w:rPr>
        <w:t>语音记事</w:t>
      </w:r>
    </w:p>
    <w:p w:rsidR="006C2606" w:rsidRDefault="006C2606" w:rsidP="006C2606">
      <w:pPr>
        <w:ind w:firstLine="480"/>
      </w:pPr>
      <w:r>
        <w:rPr>
          <w:rFonts w:hint="eastAsia"/>
        </w:rPr>
        <w:lastRenderedPageBreak/>
        <w:t>新建记事本时，能够通过录入一段语音来添加记事。</w:t>
      </w:r>
    </w:p>
    <w:p w:rsidR="006C2606" w:rsidRDefault="006C2606" w:rsidP="00A1246B">
      <w:pPr>
        <w:numPr>
          <w:ilvl w:val="0"/>
          <w:numId w:val="4"/>
        </w:numPr>
        <w:ind w:firstLineChars="0"/>
        <w:jc w:val="left"/>
      </w:pPr>
      <w:r>
        <w:rPr>
          <w:rFonts w:hint="eastAsia"/>
        </w:rPr>
        <w:t>闹钟</w:t>
      </w:r>
    </w:p>
    <w:p w:rsidR="006C2606" w:rsidRDefault="006C2606" w:rsidP="00A1246B">
      <w:pPr>
        <w:numPr>
          <w:ilvl w:val="0"/>
          <w:numId w:val="6"/>
        </w:numPr>
        <w:ind w:firstLineChars="0" w:firstLine="0"/>
      </w:pPr>
      <w:r>
        <w:rPr>
          <w:rFonts w:hint="eastAsia"/>
        </w:rPr>
        <w:t>基本操作</w:t>
      </w:r>
    </w:p>
    <w:p w:rsidR="006C2606" w:rsidRDefault="006C2606" w:rsidP="006C2606">
      <w:pPr>
        <w:ind w:firstLine="480"/>
      </w:pPr>
      <w:r>
        <w:rPr>
          <w:rFonts w:hint="eastAsia"/>
        </w:rPr>
        <w:t>基本操作包括闹钟的添加、删除和修改</w:t>
      </w:r>
    </w:p>
    <w:p w:rsidR="006C2606" w:rsidRDefault="006C2606" w:rsidP="00A1246B">
      <w:pPr>
        <w:numPr>
          <w:ilvl w:val="0"/>
          <w:numId w:val="6"/>
        </w:numPr>
        <w:ind w:firstLineChars="0" w:firstLine="0"/>
      </w:pPr>
      <w:r>
        <w:rPr>
          <w:rFonts w:hint="eastAsia"/>
        </w:rPr>
        <w:t>提醒次数</w:t>
      </w:r>
    </w:p>
    <w:p w:rsidR="006C2606" w:rsidRDefault="006C2606" w:rsidP="006C2606">
      <w:pPr>
        <w:ind w:left="420" w:firstLineChars="0" w:firstLine="0"/>
      </w:pPr>
      <w:r>
        <w:rPr>
          <w:rFonts w:hint="eastAsia"/>
        </w:rPr>
        <w:t>在设置闹钟时，可以选择提醒的次数，比如提醒一次、提醒两次、提醒三次等；如果没有选择提醒次数，则默认只提醒一次。</w:t>
      </w:r>
    </w:p>
    <w:p w:rsidR="006C2606" w:rsidRDefault="006C2606" w:rsidP="00A1246B">
      <w:pPr>
        <w:numPr>
          <w:ilvl w:val="0"/>
          <w:numId w:val="6"/>
        </w:numPr>
        <w:ind w:firstLineChars="0" w:firstLine="0"/>
      </w:pPr>
      <w:r>
        <w:rPr>
          <w:rFonts w:hint="eastAsia"/>
        </w:rPr>
        <w:t>提醒间隔</w:t>
      </w:r>
    </w:p>
    <w:p w:rsidR="006C2606" w:rsidRDefault="006C2606" w:rsidP="006C2606">
      <w:pPr>
        <w:ind w:left="420" w:firstLineChars="0" w:firstLine="0"/>
      </w:pPr>
      <w:r>
        <w:rPr>
          <w:rFonts w:hint="eastAsia"/>
        </w:rPr>
        <w:t>在设置闹钟时，如果选择的提醒次数多于一次，则需要选择提醒的时间间隔，如间隔</w:t>
      </w:r>
      <w:r>
        <w:rPr>
          <w:rFonts w:hint="eastAsia"/>
        </w:rPr>
        <w:t>1</w:t>
      </w:r>
      <w:r>
        <w:rPr>
          <w:rFonts w:hint="eastAsia"/>
        </w:rPr>
        <w:t>分钟、</w:t>
      </w:r>
      <w:r>
        <w:rPr>
          <w:rFonts w:hint="eastAsia"/>
        </w:rPr>
        <w:t>2</w:t>
      </w:r>
      <w:r>
        <w:rPr>
          <w:rFonts w:hint="eastAsia"/>
        </w:rPr>
        <w:t>分钟、</w:t>
      </w:r>
      <w:r>
        <w:rPr>
          <w:rFonts w:hint="eastAsia"/>
        </w:rPr>
        <w:t>3</w:t>
      </w:r>
      <w:r>
        <w:rPr>
          <w:rFonts w:hint="eastAsia"/>
        </w:rPr>
        <w:t>分钟等；如果没有选择提醒间隔，则默认间隔</w:t>
      </w:r>
      <w:r>
        <w:rPr>
          <w:rFonts w:hint="eastAsia"/>
        </w:rPr>
        <w:t>1</w:t>
      </w:r>
      <w:r>
        <w:rPr>
          <w:rFonts w:hint="eastAsia"/>
        </w:rPr>
        <w:t>分钟。</w:t>
      </w:r>
    </w:p>
    <w:p w:rsidR="006C2606" w:rsidRDefault="006C2606" w:rsidP="00A1246B">
      <w:pPr>
        <w:numPr>
          <w:ilvl w:val="0"/>
          <w:numId w:val="6"/>
        </w:numPr>
        <w:ind w:firstLineChars="0" w:firstLine="0"/>
      </w:pPr>
      <w:r>
        <w:rPr>
          <w:rFonts w:hint="eastAsia"/>
        </w:rPr>
        <w:t>日历</w:t>
      </w:r>
    </w:p>
    <w:p w:rsidR="006C2606" w:rsidRDefault="006C2606" w:rsidP="006C2606">
      <w:pPr>
        <w:ind w:firstLine="480"/>
        <w:rPr>
          <w:lang w:val="zh-CN"/>
        </w:rPr>
      </w:pPr>
      <w:r>
        <w:rPr>
          <w:rFonts w:hint="eastAsia"/>
          <w:lang w:val="zh-CN"/>
        </w:rPr>
        <w:t>在添加闹钟需要选择日期，日期的选择是以日历的方式呈现的，通常的日历只提供了阳历，但是按照中国用户的习惯来说，农历也是很重要的，所以本文设计的日历，不仅可以支持阳历，还可以支持农历。通过一定的转化算法将相应的阳历转换成农历。</w:t>
      </w:r>
    </w:p>
    <w:p w:rsidR="006C2606" w:rsidRDefault="006C2606" w:rsidP="00A1246B">
      <w:pPr>
        <w:numPr>
          <w:ilvl w:val="0"/>
          <w:numId w:val="6"/>
        </w:numPr>
        <w:ind w:firstLineChars="0" w:firstLine="0"/>
      </w:pPr>
      <w:r>
        <w:rPr>
          <w:rFonts w:hint="eastAsia"/>
        </w:rPr>
        <w:t>闹钟过期处理</w:t>
      </w:r>
    </w:p>
    <w:p w:rsidR="006C2606" w:rsidRDefault="006C2606" w:rsidP="006C2606">
      <w:pPr>
        <w:ind w:firstLineChars="0" w:firstLine="420"/>
      </w:pPr>
      <w:r>
        <w:rPr>
          <w:rFonts w:hint="eastAsia"/>
        </w:rPr>
        <w:t>在闹钟过期后，可以选择修改闹钟或者删除闹钟。</w:t>
      </w:r>
    </w:p>
    <w:p w:rsidR="006C2606" w:rsidRDefault="006C2606" w:rsidP="00A1246B">
      <w:pPr>
        <w:numPr>
          <w:ilvl w:val="0"/>
          <w:numId w:val="4"/>
        </w:numPr>
        <w:ind w:firstLineChars="0"/>
        <w:jc w:val="left"/>
      </w:pPr>
      <w:r>
        <w:rPr>
          <w:rFonts w:hint="eastAsia"/>
        </w:rPr>
        <w:t>分享</w:t>
      </w:r>
    </w:p>
    <w:p w:rsidR="006C2606" w:rsidRDefault="006C2606" w:rsidP="00A1246B">
      <w:pPr>
        <w:numPr>
          <w:ilvl w:val="0"/>
          <w:numId w:val="7"/>
        </w:numPr>
        <w:ind w:firstLineChars="0" w:firstLine="0"/>
      </w:pPr>
      <w:r>
        <w:rPr>
          <w:rFonts w:hint="eastAsia"/>
        </w:rPr>
        <w:t>分享出去</w:t>
      </w:r>
    </w:p>
    <w:p w:rsidR="006C2606" w:rsidRDefault="006C2606" w:rsidP="006C2606">
      <w:pPr>
        <w:ind w:firstLine="480"/>
        <w:rPr>
          <w:lang w:val="zh-CN"/>
        </w:rPr>
      </w:pPr>
      <w:r>
        <w:rPr>
          <w:rFonts w:hint="eastAsia"/>
        </w:rPr>
        <w:t>用户可以把</w:t>
      </w:r>
      <w:r>
        <w:rPr>
          <w:rFonts w:hint="eastAsia"/>
          <w:lang w:val="zh-CN"/>
        </w:rPr>
        <w:t>记事的内容分享出去，可以分享到网络应用（如花瓣，</w:t>
      </w:r>
      <w:r>
        <w:rPr>
          <w:rFonts w:hint="eastAsia"/>
          <w:lang w:val="zh-CN"/>
        </w:rPr>
        <w:t>evernote</w:t>
      </w:r>
      <w:r>
        <w:rPr>
          <w:rFonts w:hint="eastAsia"/>
          <w:lang w:val="zh-CN"/>
        </w:rPr>
        <w:t>），还可以短信分享给朋友，</w:t>
      </w:r>
      <w:proofErr w:type="gramStart"/>
      <w:r>
        <w:rPr>
          <w:rFonts w:hint="eastAsia"/>
          <w:lang w:val="zh-CN"/>
        </w:rPr>
        <w:t>可以微信分享</w:t>
      </w:r>
      <w:proofErr w:type="gramEnd"/>
      <w:r>
        <w:rPr>
          <w:rFonts w:hint="eastAsia"/>
          <w:lang w:val="zh-CN"/>
        </w:rPr>
        <w:t>，可以分享到微博，也可以用邮件的方式分享等等。</w:t>
      </w:r>
    </w:p>
    <w:p w:rsidR="006C2606" w:rsidRDefault="00665C00" w:rsidP="00A1246B">
      <w:pPr>
        <w:numPr>
          <w:ilvl w:val="0"/>
          <w:numId w:val="7"/>
        </w:numPr>
        <w:ind w:firstLineChars="0" w:firstLine="0"/>
        <w:rPr>
          <w:lang w:val="zh-CN"/>
        </w:rPr>
      </w:pPr>
      <w:r>
        <w:rPr>
          <w:rFonts w:hint="eastAsia"/>
          <w:lang w:val="zh-CN"/>
        </w:rPr>
        <w:t>接收</w:t>
      </w:r>
      <w:r w:rsidR="006C2606">
        <w:rPr>
          <w:rFonts w:hint="eastAsia"/>
          <w:lang w:val="zh-CN"/>
        </w:rPr>
        <w:t>分享</w:t>
      </w:r>
    </w:p>
    <w:p w:rsidR="006C2606" w:rsidRDefault="006C2606" w:rsidP="006C2606">
      <w:pPr>
        <w:ind w:firstLine="480"/>
      </w:pPr>
      <w:r>
        <w:rPr>
          <w:rFonts w:hint="eastAsia"/>
        </w:rPr>
        <w:t>此应用不仅可以把记事的内容分享出去，也可以从其他应用（例如短信）接受分享进来的内容，作为一个新的记事。</w:t>
      </w:r>
    </w:p>
    <w:p w:rsidR="006C2606" w:rsidRDefault="006C2606" w:rsidP="00A1246B">
      <w:pPr>
        <w:numPr>
          <w:ilvl w:val="0"/>
          <w:numId w:val="4"/>
        </w:numPr>
        <w:ind w:firstLineChars="0"/>
        <w:jc w:val="left"/>
      </w:pPr>
      <w:r>
        <w:rPr>
          <w:rFonts w:hint="eastAsia"/>
        </w:rPr>
        <w:t>云端备份</w:t>
      </w:r>
    </w:p>
    <w:p w:rsidR="006C2606" w:rsidRDefault="006C2606" w:rsidP="006C2606">
      <w:pPr>
        <w:ind w:firstLine="480"/>
      </w:pPr>
      <w:r>
        <w:rPr>
          <w:rFonts w:hint="eastAsia"/>
        </w:rPr>
        <w:t>能够把数据备份到云端，并从云端恢复，防止数据丢失。</w:t>
      </w:r>
    </w:p>
    <w:p w:rsidR="006C2606" w:rsidRDefault="006C2606" w:rsidP="00A1246B">
      <w:pPr>
        <w:pStyle w:val="3"/>
        <w:numPr>
          <w:ilvl w:val="2"/>
          <w:numId w:val="11"/>
        </w:numPr>
      </w:pPr>
      <w:bookmarkStart w:id="23" w:name="_Toc351830299"/>
      <w:bookmarkStart w:id="24" w:name="_Toc356912561"/>
      <w:r>
        <w:rPr>
          <w:rFonts w:hint="eastAsia"/>
        </w:rPr>
        <w:t>功能亮点和难点</w:t>
      </w:r>
      <w:bookmarkEnd w:id="23"/>
      <w:bookmarkEnd w:id="24"/>
    </w:p>
    <w:p w:rsidR="006C2606" w:rsidRDefault="006C2606" w:rsidP="006C2606">
      <w:pPr>
        <w:ind w:firstLine="480"/>
      </w:pPr>
      <w:r>
        <w:rPr>
          <w:rFonts w:hint="eastAsia"/>
        </w:rPr>
        <w:t>此次记事本主要有三个亮点和难点：</w:t>
      </w:r>
    </w:p>
    <w:p w:rsidR="006C2606" w:rsidRDefault="006C2606" w:rsidP="00A1246B">
      <w:pPr>
        <w:numPr>
          <w:ilvl w:val="0"/>
          <w:numId w:val="8"/>
        </w:numPr>
        <w:ind w:firstLineChars="0"/>
        <w:jc w:val="left"/>
      </w:pPr>
      <w:r>
        <w:rPr>
          <w:rFonts w:hint="eastAsia"/>
        </w:rPr>
        <w:t>记事本支持日历，而且日历同时支持阳历和农历</w:t>
      </w:r>
    </w:p>
    <w:p w:rsidR="006C2606" w:rsidRDefault="006C2606" w:rsidP="006C2606">
      <w:pPr>
        <w:ind w:firstLine="480"/>
      </w:pPr>
      <w:r>
        <w:rPr>
          <w:rFonts w:hint="eastAsia"/>
        </w:rPr>
        <w:t>现有的记事本或者便签，都没有日历这个功能，在添加闹钟选择日期，日期并不是以日历的方式呈现的，更没有农历，而对于中国用户，对农历的需求是很大的，中国的一些节日甚至一些人的生日都是用农历来算的，比如同学三月初三</w:t>
      </w:r>
      <w:r>
        <w:rPr>
          <w:rFonts w:hint="eastAsia"/>
        </w:rPr>
        <w:lastRenderedPageBreak/>
        <w:t>的生日，用户担心自己会忘记，于是新建了一个记事，添加闹钟，选择日期时，如果只有阳历，用户就不知道应该选择哪一天是对的，于是他要先查一遍三月初三的阳历是多少，才能选择，如果记事本本身支持农历，那么用户就可以直接选择日期了，对用户来说很方便。</w:t>
      </w:r>
    </w:p>
    <w:p w:rsidR="006C2606" w:rsidRDefault="006C2606" w:rsidP="006C2606">
      <w:pPr>
        <w:ind w:firstLine="480"/>
      </w:pPr>
      <w:r>
        <w:rPr>
          <w:rFonts w:hint="eastAsia"/>
        </w:rPr>
        <w:t>要想实现农历的支持，就需要用一定的算法来把阳历转换成农历，目前还没有成熟的函数可以实现，</w:t>
      </w:r>
      <w:r>
        <w:rPr>
          <w:rFonts w:hint="eastAsia"/>
        </w:rPr>
        <w:t>android</w:t>
      </w:r>
      <w:r>
        <w:rPr>
          <w:rFonts w:hint="eastAsia"/>
        </w:rPr>
        <w:t>也没有控件可以使用，只能自己来实现，其中还有很多细节都需要考虑，所有做起来比较复杂，这也是日历的难点所在。</w:t>
      </w:r>
    </w:p>
    <w:p w:rsidR="006C2606" w:rsidRDefault="006C2606" w:rsidP="00A1246B">
      <w:pPr>
        <w:numPr>
          <w:ilvl w:val="0"/>
          <w:numId w:val="8"/>
        </w:numPr>
        <w:ind w:firstLineChars="0"/>
        <w:jc w:val="left"/>
      </w:pPr>
      <w:r>
        <w:rPr>
          <w:rFonts w:hint="eastAsia"/>
        </w:rPr>
        <w:t>支持语音记事和图片记事</w:t>
      </w:r>
    </w:p>
    <w:p w:rsidR="006C2606" w:rsidRDefault="006C2606" w:rsidP="006C2606">
      <w:pPr>
        <w:ind w:firstLine="480"/>
      </w:pPr>
      <w:r>
        <w:rPr>
          <w:rFonts w:hint="eastAsia"/>
        </w:rPr>
        <w:t>大部分的记事本</w:t>
      </w:r>
      <w:proofErr w:type="gramStart"/>
      <w:r>
        <w:rPr>
          <w:rFonts w:hint="eastAsia"/>
        </w:rPr>
        <w:t>便签只</w:t>
      </w:r>
      <w:proofErr w:type="gramEnd"/>
      <w:r>
        <w:rPr>
          <w:rFonts w:hint="eastAsia"/>
        </w:rPr>
        <w:t>支持文本记事，支持图片记事和语音的比较少。用户有时候可能不愿意输入太多的文字来记录一件事，更希望直接通过录入一段语音来记事，所以语音的功能对用户来说是很方便；而且现在</w:t>
      </w:r>
      <w:r>
        <w:rPr>
          <w:rFonts w:hint="eastAsia"/>
        </w:rPr>
        <w:t>android</w:t>
      </w:r>
      <w:r>
        <w:rPr>
          <w:rFonts w:hint="eastAsia"/>
        </w:rPr>
        <w:t>上关于语音的应用的越来越多，语音技术越来越流行，也越来越受用户的喜爱，</w:t>
      </w:r>
      <w:proofErr w:type="gramStart"/>
      <w:r>
        <w:rPr>
          <w:rFonts w:hint="eastAsia"/>
        </w:rPr>
        <w:t>例如微信的</w:t>
      </w:r>
      <w:proofErr w:type="gramEnd"/>
      <w:r>
        <w:rPr>
          <w:rFonts w:hint="eastAsia"/>
        </w:rPr>
        <w:t>语音发送，讯飞语点，</w:t>
      </w:r>
      <w:r>
        <w:rPr>
          <w:rFonts w:hint="eastAsia"/>
        </w:rPr>
        <w:t>google</w:t>
      </w:r>
      <w:r>
        <w:rPr>
          <w:rFonts w:hint="eastAsia"/>
        </w:rPr>
        <w:t>语音搜索等，所以开发支持语音记事的记事本，不仅可以增加用户的青睐度，也是记事本的一个特色所在。</w:t>
      </w:r>
    </w:p>
    <w:p w:rsidR="006C2606" w:rsidRDefault="006C2606" w:rsidP="006C2606">
      <w:pPr>
        <w:ind w:firstLine="480"/>
      </w:pPr>
      <w:r>
        <w:rPr>
          <w:rFonts w:hint="eastAsia"/>
        </w:rPr>
        <w:t>另外，用户有时候会很需要用图片来记录事情，比如出行需要记录下地铁路线，就可以拍照来添加记事，同时添加一些题注，方便查看；</w:t>
      </w:r>
    </w:p>
    <w:p w:rsidR="006C2606" w:rsidRDefault="006C2606" w:rsidP="006C2606">
      <w:pPr>
        <w:ind w:firstLine="480"/>
      </w:pPr>
      <w:r>
        <w:rPr>
          <w:rFonts w:hint="eastAsia"/>
        </w:rPr>
        <w:t>由于系统的资源有限，所以拍照出来的图片或者音频都需要进行压缩处理，另外还有考虑到它们的分享，所以图片和音频功能也有一定的难度。</w:t>
      </w:r>
      <w:r>
        <w:rPr>
          <w:rFonts w:hint="eastAsia"/>
        </w:rPr>
        <w:t xml:space="preserve"> </w:t>
      </w:r>
    </w:p>
    <w:p w:rsidR="006C2606" w:rsidRDefault="006C2606" w:rsidP="00A1246B">
      <w:pPr>
        <w:numPr>
          <w:ilvl w:val="0"/>
          <w:numId w:val="8"/>
        </w:numPr>
        <w:ind w:firstLineChars="0"/>
        <w:jc w:val="left"/>
      </w:pPr>
      <w:r>
        <w:rPr>
          <w:rFonts w:hint="eastAsia"/>
        </w:rPr>
        <w:t>云端备份</w:t>
      </w:r>
    </w:p>
    <w:p w:rsidR="006C2606" w:rsidRDefault="006C2606" w:rsidP="006C2606">
      <w:pPr>
        <w:ind w:firstLine="480"/>
      </w:pPr>
      <w:r>
        <w:rPr>
          <w:rFonts w:hint="eastAsia"/>
        </w:rPr>
        <w:t>由于记事的数据都是存放在本地的，在重装系统或者系统故障时，数据难免会丢失，所以可以把数据备份到云端，在数据丢失后，可以及时恢复数据。</w:t>
      </w:r>
    </w:p>
    <w:p w:rsidR="006C2606" w:rsidRDefault="006C2606" w:rsidP="006C2606">
      <w:pPr>
        <w:ind w:firstLine="480"/>
      </w:pPr>
      <w:r>
        <w:rPr>
          <w:rFonts w:hint="eastAsia"/>
        </w:rPr>
        <w:t>难点是涉及网络操作部分，尤其是</w:t>
      </w:r>
      <w:r>
        <w:rPr>
          <w:rFonts w:hint="eastAsia"/>
        </w:rPr>
        <w:t>push</w:t>
      </w:r>
      <w:r>
        <w:rPr>
          <w:rFonts w:hint="eastAsia"/>
        </w:rPr>
        <w:t>到云端比下载更困难，加上数据信息比较多，不容易组织操作。</w:t>
      </w:r>
    </w:p>
    <w:p w:rsidR="006C2606" w:rsidRDefault="006C2606" w:rsidP="00580277">
      <w:pPr>
        <w:pStyle w:val="2"/>
      </w:pPr>
      <w:bookmarkStart w:id="25" w:name="_Toc351830300"/>
      <w:bookmarkStart w:id="26" w:name="_Toc356912562"/>
      <w:r>
        <w:rPr>
          <w:rFonts w:hint="eastAsia"/>
        </w:rPr>
        <w:t>数据需求</w:t>
      </w:r>
      <w:bookmarkEnd w:id="25"/>
      <w:bookmarkEnd w:id="26"/>
    </w:p>
    <w:p w:rsidR="006C2606" w:rsidRDefault="006C2606" w:rsidP="00A1246B">
      <w:pPr>
        <w:pStyle w:val="3"/>
        <w:numPr>
          <w:ilvl w:val="2"/>
          <w:numId w:val="11"/>
        </w:numPr>
      </w:pPr>
      <w:bookmarkStart w:id="27" w:name="_Toc351830301"/>
      <w:bookmarkStart w:id="28" w:name="_Toc356912563"/>
      <w:r>
        <w:rPr>
          <w:rFonts w:hint="eastAsia"/>
        </w:rPr>
        <w:t>数据库选择</w:t>
      </w:r>
      <w:bookmarkEnd w:id="27"/>
      <w:bookmarkEnd w:id="28"/>
    </w:p>
    <w:p w:rsidR="006C2606" w:rsidRDefault="006C2606" w:rsidP="006C2606">
      <w:pPr>
        <w:ind w:firstLine="480"/>
      </w:pPr>
      <w:r>
        <w:rPr>
          <w:rFonts w:hint="eastAsia"/>
        </w:rPr>
        <w:t>此次的记事本应用，是基于</w:t>
      </w:r>
      <w:r>
        <w:rPr>
          <w:rFonts w:hint="eastAsia"/>
        </w:rPr>
        <w:t>android</w:t>
      </w:r>
      <w:r>
        <w:rPr>
          <w:rFonts w:hint="eastAsia"/>
        </w:rPr>
        <w:t>手机的，而且数据要存储在本地，考虑到手机资源和内存的限制，要求记事本应用占用的资源和内存要尽量少，所以在选择数据库时，要选择资源占用少，操作简单，响应速度快的数据库，综合各方面的因素，此次开发选择的数据库是</w:t>
      </w:r>
      <w:r>
        <w:rPr>
          <w:rFonts w:hint="eastAsia"/>
        </w:rPr>
        <w:t>SQLite</w:t>
      </w:r>
      <w:r>
        <w:rPr>
          <w:rFonts w:hint="eastAsia"/>
        </w:rPr>
        <w:t>。</w:t>
      </w:r>
    </w:p>
    <w:p w:rsidR="006C2606" w:rsidRDefault="006C2606" w:rsidP="006C2606">
      <w:pPr>
        <w:ind w:firstLine="480"/>
      </w:pPr>
      <w:r>
        <w:rPr>
          <w:rFonts w:hint="eastAsia"/>
        </w:rPr>
        <w:t>SQLite</w:t>
      </w:r>
      <w:r>
        <w:rPr>
          <w:rFonts w:hint="eastAsia"/>
        </w:rPr>
        <w:t>的优点主要有以下几点：</w:t>
      </w:r>
    </w:p>
    <w:p w:rsidR="006C2606" w:rsidRDefault="006C2606" w:rsidP="00A1246B">
      <w:pPr>
        <w:numPr>
          <w:ilvl w:val="0"/>
          <w:numId w:val="9"/>
        </w:numPr>
        <w:ind w:firstLineChars="0"/>
        <w:jc w:val="left"/>
      </w:pPr>
      <w:r>
        <w:rPr>
          <w:rFonts w:hint="eastAsia"/>
        </w:rPr>
        <w:t>它是一款轻型的数据库，占用的资源非常低</w:t>
      </w:r>
    </w:p>
    <w:p w:rsidR="006C2606" w:rsidRDefault="006C2606" w:rsidP="00A1246B">
      <w:pPr>
        <w:numPr>
          <w:ilvl w:val="0"/>
          <w:numId w:val="9"/>
        </w:numPr>
        <w:ind w:firstLineChars="0"/>
        <w:jc w:val="left"/>
      </w:pPr>
      <w:r>
        <w:rPr>
          <w:rFonts w:hint="eastAsia"/>
        </w:rPr>
        <w:t>能够和多种语言结合，包括</w:t>
      </w:r>
      <w:r>
        <w:rPr>
          <w:rFonts w:hint="eastAsia"/>
        </w:rPr>
        <w:t>java</w:t>
      </w:r>
      <w:r>
        <w:rPr>
          <w:rFonts w:hint="eastAsia"/>
        </w:rPr>
        <w:t>，</w:t>
      </w:r>
      <w:r>
        <w:rPr>
          <w:rFonts w:hint="eastAsia"/>
        </w:rPr>
        <w:t>php</w:t>
      </w:r>
      <w:r>
        <w:rPr>
          <w:rFonts w:hint="eastAsia"/>
        </w:rPr>
        <w:t>，</w:t>
      </w:r>
      <w:r>
        <w:rPr>
          <w:rFonts w:hint="eastAsia"/>
        </w:rPr>
        <w:t>c</w:t>
      </w:r>
      <w:r>
        <w:rPr>
          <w:rFonts w:hint="eastAsia"/>
        </w:rPr>
        <w:t>等</w:t>
      </w:r>
    </w:p>
    <w:p w:rsidR="006C2606" w:rsidRDefault="006C2606" w:rsidP="00A1246B">
      <w:pPr>
        <w:numPr>
          <w:ilvl w:val="0"/>
          <w:numId w:val="9"/>
        </w:numPr>
        <w:ind w:firstLineChars="0"/>
        <w:jc w:val="left"/>
      </w:pPr>
      <w:r>
        <w:rPr>
          <w:rFonts w:hint="eastAsia"/>
        </w:rPr>
        <w:t>SQLite</w:t>
      </w:r>
      <w:r>
        <w:rPr>
          <w:rFonts w:hint="eastAsia"/>
        </w:rPr>
        <w:t>独立，没有额外的依赖</w:t>
      </w:r>
    </w:p>
    <w:p w:rsidR="006C2606" w:rsidRDefault="006C2606" w:rsidP="00A1246B">
      <w:pPr>
        <w:numPr>
          <w:ilvl w:val="0"/>
          <w:numId w:val="9"/>
        </w:numPr>
        <w:ind w:firstLineChars="0"/>
        <w:jc w:val="left"/>
      </w:pPr>
      <w:r>
        <w:rPr>
          <w:rFonts w:hint="eastAsia"/>
        </w:rPr>
        <w:lastRenderedPageBreak/>
        <w:t>它是连接到程序中成为它的一部分，不需要独立的进程，在消耗总量、延迟时间上有积极的作用</w:t>
      </w:r>
    </w:p>
    <w:p w:rsidR="006C2606" w:rsidRDefault="006C2606" w:rsidP="00A1246B">
      <w:pPr>
        <w:numPr>
          <w:ilvl w:val="0"/>
          <w:numId w:val="9"/>
        </w:numPr>
        <w:ind w:firstLineChars="0"/>
        <w:jc w:val="left"/>
      </w:pPr>
      <w:r>
        <w:rPr>
          <w:rFonts w:hint="eastAsia"/>
        </w:rPr>
        <w:t>简单轻松的</w:t>
      </w:r>
      <w:r>
        <w:rPr>
          <w:rFonts w:hint="eastAsia"/>
        </w:rPr>
        <w:t>API</w:t>
      </w:r>
      <w:r>
        <w:rPr>
          <w:rFonts w:hint="eastAsia"/>
        </w:rPr>
        <w:t>，可以减少开发的难度</w:t>
      </w:r>
    </w:p>
    <w:p w:rsidR="006C2606" w:rsidRDefault="006C2606" w:rsidP="00A1246B">
      <w:pPr>
        <w:pStyle w:val="3"/>
        <w:numPr>
          <w:ilvl w:val="2"/>
          <w:numId w:val="11"/>
        </w:numPr>
      </w:pPr>
      <w:bookmarkStart w:id="29" w:name="_Toc351830302"/>
      <w:bookmarkStart w:id="30" w:name="_Toc356912564"/>
      <w:r>
        <w:rPr>
          <w:rFonts w:hint="eastAsia"/>
        </w:rPr>
        <w:t>数据信息</w:t>
      </w:r>
      <w:bookmarkEnd w:id="29"/>
      <w:bookmarkEnd w:id="30"/>
    </w:p>
    <w:p w:rsidR="006C2606" w:rsidRDefault="006C2606" w:rsidP="006C2606">
      <w:pPr>
        <w:ind w:firstLine="480"/>
      </w:pPr>
      <w:r>
        <w:rPr>
          <w:rFonts w:hint="eastAsia"/>
        </w:rPr>
        <w:t>此次的记事本应用应该包括两个表，</w:t>
      </w:r>
      <w:r>
        <w:rPr>
          <w:rFonts w:hint="eastAsia"/>
        </w:rPr>
        <w:t>note</w:t>
      </w:r>
      <w:r>
        <w:rPr>
          <w:rFonts w:hint="eastAsia"/>
        </w:rPr>
        <w:t>表和</w:t>
      </w:r>
      <w:r>
        <w:rPr>
          <w:rFonts w:hint="eastAsia"/>
        </w:rPr>
        <w:t>clock</w:t>
      </w:r>
      <w:r>
        <w:rPr>
          <w:rFonts w:hint="eastAsia"/>
        </w:rPr>
        <w:t>表。</w:t>
      </w:r>
      <w:r>
        <w:t>N</w:t>
      </w:r>
      <w:r>
        <w:rPr>
          <w:rFonts w:hint="eastAsia"/>
        </w:rPr>
        <w:t>ote</w:t>
      </w:r>
      <w:r>
        <w:rPr>
          <w:rFonts w:hint="eastAsia"/>
        </w:rPr>
        <w:t>表主要用来存储跟记事有关的信息，</w:t>
      </w:r>
      <w:r>
        <w:rPr>
          <w:rFonts w:hint="eastAsia"/>
        </w:rPr>
        <w:t>clock</w:t>
      </w:r>
      <w:r>
        <w:rPr>
          <w:rFonts w:hint="eastAsia"/>
        </w:rPr>
        <w:t>表主要用来存储跟闹钟有关的信息。</w:t>
      </w:r>
    </w:p>
    <w:p w:rsidR="006C2606" w:rsidRDefault="006C2606" w:rsidP="006C2606">
      <w:pPr>
        <w:ind w:firstLine="480"/>
      </w:pPr>
      <w:r>
        <w:t>N</w:t>
      </w:r>
      <w:r>
        <w:rPr>
          <w:rFonts w:hint="eastAsia"/>
        </w:rPr>
        <w:t>ote</w:t>
      </w:r>
      <w:proofErr w:type="gramStart"/>
      <w:r>
        <w:rPr>
          <w:rFonts w:hint="eastAsia"/>
        </w:rPr>
        <w:t>表应该</w:t>
      </w:r>
      <w:proofErr w:type="gramEnd"/>
      <w:r>
        <w:rPr>
          <w:rFonts w:hint="eastAsia"/>
        </w:rPr>
        <w:t>包括的数据如表格</w:t>
      </w:r>
      <w:r>
        <w:rPr>
          <w:rFonts w:hint="eastAsia"/>
        </w:rPr>
        <w:t>2</w:t>
      </w:r>
      <w:r w:rsidR="00F45341">
        <w:rPr>
          <w:rFonts w:hint="eastAsia"/>
        </w:rPr>
        <w:t>.2</w:t>
      </w:r>
    </w:p>
    <w:p w:rsidR="006C2606" w:rsidRDefault="006C2606" w:rsidP="006C2606">
      <w:pPr>
        <w:pStyle w:val="a9"/>
        <w:keepNext/>
        <w:ind w:firstLine="400"/>
        <w:jc w:val="center"/>
      </w:pPr>
      <w:r>
        <w:rPr>
          <w:rFonts w:hint="eastAsia"/>
        </w:rPr>
        <w:t>表格</w:t>
      </w:r>
      <w:r>
        <w:rPr>
          <w:rFonts w:hint="eastAsia"/>
        </w:rPr>
        <w:t xml:space="preserve"> </w:t>
      </w:r>
      <w:r w:rsidR="00F45341">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Note</w:t>
      </w:r>
      <w:r>
        <w:rPr>
          <w:rFonts w:hint="eastAsia"/>
        </w:rPr>
        <w:t>表数据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275"/>
        <w:gridCol w:w="1276"/>
        <w:gridCol w:w="1418"/>
        <w:gridCol w:w="1275"/>
        <w:gridCol w:w="993"/>
        <w:gridCol w:w="992"/>
      </w:tblGrid>
      <w:tr w:rsidR="006C2606" w:rsidTr="002567DF">
        <w:tc>
          <w:tcPr>
            <w:tcW w:w="1101" w:type="dxa"/>
          </w:tcPr>
          <w:p w:rsidR="006C2606" w:rsidRDefault="006C2606" w:rsidP="002567DF">
            <w:pPr>
              <w:ind w:firstLineChars="0" w:firstLine="0"/>
              <w:rPr>
                <w:b/>
                <w:sz w:val="21"/>
                <w:szCs w:val="21"/>
              </w:rPr>
            </w:pPr>
            <w:r>
              <w:rPr>
                <w:rFonts w:hint="eastAsia"/>
                <w:b/>
                <w:sz w:val="21"/>
                <w:szCs w:val="21"/>
              </w:rPr>
              <w:t>数据类型</w:t>
            </w:r>
          </w:p>
        </w:tc>
        <w:tc>
          <w:tcPr>
            <w:tcW w:w="1275" w:type="dxa"/>
          </w:tcPr>
          <w:p w:rsidR="006C2606" w:rsidRDefault="006C2606" w:rsidP="002567DF">
            <w:pPr>
              <w:ind w:firstLineChars="0" w:firstLine="0"/>
              <w:rPr>
                <w:sz w:val="21"/>
                <w:szCs w:val="21"/>
              </w:rPr>
            </w:pPr>
            <w:r>
              <w:rPr>
                <w:sz w:val="21"/>
                <w:szCs w:val="21"/>
              </w:rPr>
              <w:t>C</w:t>
            </w:r>
            <w:r>
              <w:rPr>
                <w:rFonts w:hint="eastAsia"/>
                <w:sz w:val="21"/>
                <w:szCs w:val="21"/>
              </w:rPr>
              <w:t>lock_id</w:t>
            </w:r>
          </w:p>
        </w:tc>
        <w:tc>
          <w:tcPr>
            <w:tcW w:w="1276" w:type="dxa"/>
          </w:tcPr>
          <w:p w:rsidR="006C2606" w:rsidRDefault="006C2606" w:rsidP="002567DF">
            <w:pPr>
              <w:ind w:firstLineChars="0" w:firstLine="0"/>
              <w:rPr>
                <w:sz w:val="21"/>
                <w:szCs w:val="21"/>
              </w:rPr>
            </w:pPr>
            <w:r>
              <w:rPr>
                <w:sz w:val="21"/>
                <w:szCs w:val="21"/>
              </w:rPr>
              <w:t>C</w:t>
            </w:r>
            <w:r>
              <w:rPr>
                <w:rFonts w:hint="eastAsia"/>
                <w:sz w:val="21"/>
                <w:szCs w:val="21"/>
              </w:rPr>
              <w:t>reate_date</w:t>
            </w:r>
          </w:p>
        </w:tc>
        <w:tc>
          <w:tcPr>
            <w:tcW w:w="1418" w:type="dxa"/>
          </w:tcPr>
          <w:p w:rsidR="006C2606" w:rsidRDefault="006C2606" w:rsidP="002567DF">
            <w:pPr>
              <w:ind w:firstLineChars="0" w:firstLine="0"/>
              <w:rPr>
                <w:sz w:val="21"/>
                <w:szCs w:val="21"/>
              </w:rPr>
            </w:pPr>
            <w:r>
              <w:rPr>
                <w:sz w:val="21"/>
                <w:szCs w:val="21"/>
              </w:rPr>
              <w:t>M</w:t>
            </w:r>
            <w:r>
              <w:rPr>
                <w:rFonts w:hint="eastAsia"/>
                <w:sz w:val="21"/>
                <w:szCs w:val="21"/>
              </w:rPr>
              <w:t>odify_date</w:t>
            </w:r>
          </w:p>
        </w:tc>
        <w:tc>
          <w:tcPr>
            <w:tcW w:w="1275" w:type="dxa"/>
          </w:tcPr>
          <w:p w:rsidR="006C2606" w:rsidRDefault="006C2606" w:rsidP="002567DF">
            <w:pPr>
              <w:ind w:firstLineChars="0" w:firstLine="0"/>
              <w:rPr>
                <w:sz w:val="21"/>
                <w:szCs w:val="21"/>
              </w:rPr>
            </w:pPr>
            <w:r>
              <w:rPr>
                <w:sz w:val="21"/>
                <w:szCs w:val="21"/>
              </w:rPr>
              <w:t>C</w:t>
            </w:r>
            <w:r>
              <w:rPr>
                <w:rFonts w:hint="eastAsia"/>
                <w:sz w:val="21"/>
                <w:szCs w:val="21"/>
              </w:rPr>
              <w:t>ontent</w:t>
            </w:r>
          </w:p>
        </w:tc>
        <w:tc>
          <w:tcPr>
            <w:tcW w:w="993" w:type="dxa"/>
          </w:tcPr>
          <w:p w:rsidR="006C2606" w:rsidRDefault="006C2606" w:rsidP="002567DF">
            <w:pPr>
              <w:ind w:firstLineChars="0" w:firstLine="0"/>
              <w:rPr>
                <w:sz w:val="21"/>
                <w:szCs w:val="21"/>
              </w:rPr>
            </w:pPr>
            <w:r>
              <w:rPr>
                <w:sz w:val="21"/>
                <w:szCs w:val="21"/>
              </w:rPr>
              <w:t>P</w:t>
            </w:r>
            <w:r>
              <w:rPr>
                <w:rFonts w:hint="eastAsia"/>
                <w:sz w:val="21"/>
                <w:szCs w:val="21"/>
              </w:rPr>
              <w:t>icture</w:t>
            </w:r>
          </w:p>
        </w:tc>
        <w:tc>
          <w:tcPr>
            <w:tcW w:w="992" w:type="dxa"/>
          </w:tcPr>
          <w:p w:rsidR="006C2606" w:rsidRDefault="006C2606" w:rsidP="002567DF">
            <w:pPr>
              <w:ind w:firstLineChars="0" w:firstLine="0"/>
              <w:rPr>
                <w:sz w:val="21"/>
                <w:szCs w:val="21"/>
              </w:rPr>
            </w:pPr>
            <w:r>
              <w:rPr>
                <w:rFonts w:hint="eastAsia"/>
                <w:sz w:val="21"/>
                <w:szCs w:val="21"/>
              </w:rPr>
              <w:t>Audio</w:t>
            </w:r>
          </w:p>
        </w:tc>
      </w:tr>
      <w:tr w:rsidR="006C2606" w:rsidTr="002567DF">
        <w:tc>
          <w:tcPr>
            <w:tcW w:w="1101" w:type="dxa"/>
          </w:tcPr>
          <w:p w:rsidR="006C2606" w:rsidRDefault="006C2606" w:rsidP="002567DF">
            <w:pPr>
              <w:ind w:firstLineChars="0" w:firstLine="0"/>
              <w:rPr>
                <w:b/>
                <w:sz w:val="21"/>
                <w:szCs w:val="21"/>
              </w:rPr>
            </w:pPr>
            <w:r>
              <w:rPr>
                <w:rFonts w:hint="eastAsia"/>
                <w:b/>
                <w:sz w:val="21"/>
                <w:szCs w:val="21"/>
              </w:rPr>
              <w:t>数据描述</w:t>
            </w:r>
          </w:p>
        </w:tc>
        <w:tc>
          <w:tcPr>
            <w:tcW w:w="1275" w:type="dxa"/>
          </w:tcPr>
          <w:p w:rsidR="006C2606" w:rsidRDefault="006C2606" w:rsidP="002567DF">
            <w:pPr>
              <w:ind w:firstLineChars="0" w:firstLine="0"/>
              <w:rPr>
                <w:sz w:val="21"/>
                <w:szCs w:val="21"/>
              </w:rPr>
            </w:pPr>
            <w:r>
              <w:rPr>
                <w:rFonts w:hint="eastAsia"/>
                <w:sz w:val="21"/>
                <w:szCs w:val="21"/>
              </w:rPr>
              <w:t>闹钟的</w:t>
            </w:r>
            <w:r>
              <w:rPr>
                <w:rFonts w:hint="eastAsia"/>
                <w:sz w:val="21"/>
                <w:szCs w:val="21"/>
              </w:rPr>
              <w:t>ID</w:t>
            </w:r>
          </w:p>
        </w:tc>
        <w:tc>
          <w:tcPr>
            <w:tcW w:w="1276" w:type="dxa"/>
          </w:tcPr>
          <w:p w:rsidR="006C2606" w:rsidRDefault="006C2606" w:rsidP="002567DF">
            <w:pPr>
              <w:ind w:firstLineChars="0" w:firstLine="0"/>
              <w:rPr>
                <w:sz w:val="21"/>
                <w:szCs w:val="21"/>
              </w:rPr>
            </w:pPr>
            <w:r>
              <w:rPr>
                <w:rFonts w:hint="eastAsia"/>
                <w:sz w:val="21"/>
                <w:szCs w:val="21"/>
              </w:rPr>
              <w:t>创建时间</w:t>
            </w:r>
          </w:p>
        </w:tc>
        <w:tc>
          <w:tcPr>
            <w:tcW w:w="1418" w:type="dxa"/>
          </w:tcPr>
          <w:p w:rsidR="006C2606" w:rsidRDefault="006C2606" w:rsidP="002567DF">
            <w:pPr>
              <w:ind w:firstLineChars="0" w:firstLine="0"/>
              <w:rPr>
                <w:sz w:val="21"/>
                <w:szCs w:val="21"/>
              </w:rPr>
            </w:pPr>
            <w:r>
              <w:rPr>
                <w:rFonts w:hint="eastAsia"/>
                <w:sz w:val="21"/>
                <w:szCs w:val="21"/>
              </w:rPr>
              <w:t>修改时间</w:t>
            </w:r>
          </w:p>
        </w:tc>
        <w:tc>
          <w:tcPr>
            <w:tcW w:w="1275" w:type="dxa"/>
          </w:tcPr>
          <w:p w:rsidR="006C2606" w:rsidRDefault="006C2606" w:rsidP="002567DF">
            <w:pPr>
              <w:ind w:firstLineChars="0" w:firstLine="0"/>
              <w:rPr>
                <w:sz w:val="21"/>
                <w:szCs w:val="21"/>
              </w:rPr>
            </w:pPr>
            <w:r>
              <w:rPr>
                <w:rFonts w:hint="eastAsia"/>
                <w:sz w:val="21"/>
                <w:szCs w:val="21"/>
              </w:rPr>
              <w:t>文本内容</w:t>
            </w:r>
          </w:p>
        </w:tc>
        <w:tc>
          <w:tcPr>
            <w:tcW w:w="993" w:type="dxa"/>
          </w:tcPr>
          <w:p w:rsidR="006C2606" w:rsidRDefault="006C2606" w:rsidP="002567DF">
            <w:pPr>
              <w:ind w:firstLineChars="0" w:firstLine="0"/>
              <w:rPr>
                <w:sz w:val="21"/>
                <w:szCs w:val="21"/>
              </w:rPr>
            </w:pPr>
            <w:r>
              <w:rPr>
                <w:rFonts w:hint="eastAsia"/>
                <w:sz w:val="21"/>
                <w:szCs w:val="21"/>
              </w:rPr>
              <w:t>图片</w:t>
            </w:r>
          </w:p>
        </w:tc>
        <w:tc>
          <w:tcPr>
            <w:tcW w:w="992" w:type="dxa"/>
          </w:tcPr>
          <w:p w:rsidR="006C2606" w:rsidRDefault="006C2606" w:rsidP="002567DF">
            <w:pPr>
              <w:keepNext/>
              <w:ind w:firstLineChars="0" w:firstLine="0"/>
              <w:rPr>
                <w:sz w:val="21"/>
                <w:szCs w:val="21"/>
              </w:rPr>
            </w:pPr>
            <w:r>
              <w:rPr>
                <w:rFonts w:hint="eastAsia"/>
                <w:sz w:val="21"/>
                <w:szCs w:val="21"/>
              </w:rPr>
              <w:t>音频</w:t>
            </w:r>
          </w:p>
        </w:tc>
      </w:tr>
    </w:tbl>
    <w:p w:rsidR="006C2606" w:rsidRDefault="006C2606" w:rsidP="006C2606">
      <w:pPr>
        <w:ind w:firstLine="480"/>
      </w:pPr>
      <w:r>
        <w:t>C</w:t>
      </w:r>
      <w:r>
        <w:rPr>
          <w:rFonts w:hint="eastAsia"/>
        </w:rPr>
        <w:t>lock</w:t>
      </w:r>
      <w:proofErr w:type="gramStart"/>
      <w:r>
        <w:rPr>
          <w:rFonts w:hint="eastAsia"/>
        </w:rPr>
        <w:t>表应该</w:t>
      </w:r>
      <w:proofErr w:type="gramEnd"/>
      <w:r>
        <w:rPr>
          <w:rFonts w:hint="eastAsia"/>
        </w:rPr>
        <w:t>包括的数据如表格</w:t>
      </w:r>
      <w:r w:rsidR="00F45341">
        <w:rPr>
          <w:rFonts w:hint="eastAsia"/>
        </w:rPr>
        <w:t>2.</w:t>
      </w:r>
      <w:r>
        <w:rPr>
          <w:rFonts w:hint="eastAsia"/>
        </w:rPr>
        <w:t>3</w:t>
      </w:r>
    </w:p>
    <w:p w:rsidR="006C2606" w:rsidRDefault="006C2606" w:rsidP="006C2606">
      <w:pPr>
        <w:pStyle w:val="a9"/>
        <w:keepNext/>
        <w:ind w:firstLine="400"/>
        <w:jc w:val="center"/>
      </w:pPr>
      <w:r>
        <w:rPr>
          <w:rFonts w:hint="eastAsia"/>
        </w:rPr>
        <w:t>表格</w:t>
      </w:r>
      <w:r>
        <w:rPr>
          <w:rFonts w:hint="eastAsia"/>
        </w:rPr>
        <w:t xml:space="preserve"> </w:t>
      </w:r>
      <w:r w:rsidR="00F45341">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Clock</w:t>
      </w:r>
      <w:r>
        <w:rPr>
          <w:rFonts w:hint="eastAsia"/>
        </w:rPr>
        <w:t>表数据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6C2606" w:rsidTr="002567DF">
        <w:tc>
          <w:tcPr>
            <w:tcW w:w="1704" w:type="dxa"/>
          </w:tcPr>
          <w:p w:rsidR="006C2606" w:rsidRDefault="006C2606" w:rsidP="002567DF">
            <w:pPr>
              <w:ind w:firstLineChars="0" w:firstLine="0"/>
              <w:rPr>
                <w:b/>
                <w:sz w:val="21"/>
                <w:szCs w:val="21"/>
              </w:rPr>
            </w:pPr>
            <w:r>
              <w:rPr>
                <w:rFonts w:hint="eastAsia"/>
                <w:b/>
                <w:sz w:val="21"/>
                <w:szCs w:val="21"/>
              </w:rPr>
              <w:t>数据类型</w:t>
            </w:r>
          </w:p>
        </w:tc>
        <w:tc>
          <w:tcPr>
            <w:tcW w:w="1704" w:type="dxa"/>
          </w:tcPr>
          <w:p w:rsidR="006C2606" w:rsidRDefault="006C2606" w:rsidP="002567DF">
            <w:pPr>
              <w:ind w:firstLineChars="0" w:firstLine="0"/>
              <w:rPr>
                <w:sz w:val="21"/>
                <w:szCs w:val="21"/>
              </w:rPr>
            </w:pPr>
            <w:r>
              <w:rPr>
                <w:sz w:val="21"/>
                <w:szCs w:val="21"/>
              </w:rPr>
              <w:t>I</w:t>
            </w:r>
            <w:r>
              <w:rPr>
                <w:rFonts w:hint="eastAsia"/>
                <w:sz w:val="21"/>
                <w:szCs w:val="21"/>
              </w:rPr>
              <w:t>d</w:t>
            </w:r>
          </w:p>
        </w:tc>
        <w:tc>
          <w:tcPr>
            <w:tcW w:w="1704" w:type="dxa"/>
          </w:tcPr>
          <w:p w:rsidR="006C2606" w:rsidRDefault="006C2606" w:rsidP="002567DF">
            <w:pPr>
              <w:ind w:firstLineChars="0" w:firstLine="0"/>
              <w:rPr>
                <w:sz w:val="21"/>
                <w:szCs w:val="21"/>
              </w:rPr>
            </w:pPr>
            <w:r>
              <w:rPr>
                <w:sz w:val="21"/>
                <w:szCs w:val="21"/>
              </w:rPr>
              <w:t>T</w:t>
            </w:r>
            <w:r>
              <w:rPr>
                <w:rFonts w:hint="eastAsia"/>
                <w:sz w:val="21"/>
                <w:szCs w:val="21"/>
              </w:rPr>
              <w:t>ime</w:t>
            </w:r>
          </w:p>
        </w:tc>
        <w:tc>
          <w:tcPr>
            <w:tcW w:w="1705" w:type="dxa"/>
          </w:tcPr>
          <w:p w:rsidR="006C2606" w:rsidRDefault="006C2606" w:rsidP="002567DF">
            <w:pPr>
              <w:ind w:firstLineChars="0" w:firstLine="0"/>
              <w:rPr>
                <w:sz w:val="21"/>
                <w:szCs w:val="21"/>
              </w:rPr>
            </w:pPr>
            <w:r>
              <w:rPr>
                <w:sz w:val="21"/>
                <w:szCs w:val="21"/>
              </w:rPr>
              <w:t>A</w:t>
            </w:r>
            <w:r>
              <w:rPr>
                <w:rFonts w:hint="eastAsia"/>
                <w:sz w:val="21"/>
                <w:szCs w:val="21"/>
              </w:rPr>
              <w:t>lert_interval</w:t>
            </w:r>
          </w:p>
        </w:tc>
        <w:tc>
          <w:tcPr>
            <w:tcW w:w="1705" w:type="dxa"/>
          </w:tcPr>
          <w:p w:rsidR="006C2606" w:rsidRDefault="006C2606" w:rsidP="002567DF">
            <w:pPr>
              <w:ind w:firstLineChars="0" w:firstLine="0"/>
              <w:rPr>
                <w:sz w:val="21"/>
                <w:szCs w:val="21"/>
              </w:rPr>
            </w:pPr>
            <w:r>
              <w:rPr>
                <w:sz w:val="21"/>
                <w:szCs w:val="21"/>
              </w:rPr>
              <w:t>A</w:t>
            </w:r>
            <w:r>
              <w:rPr>
                <w:rFonts w:hint="eastAsia"/>
                <w:sz w:val="21"/>
                <w:szCs w:val="21"/>
              </w:rPr>
              <w:t>lert_times</w:t>
            </w:r>
          </w:p>
        </w:tc>
      </w:tr>
      <w:tr w:rsidR="006C2606" w:rsidTr="002567DF">
        <w:tc>
          <w:tcPr>
            <w:tcW w:w="1704" w:type="dxa"/>
          </w:tcPr>
          <w:p w:rsidR="006C2606" w:rsidRDefault="006C2606" w:rsidP="002567DF">
            <w:pPr>
              <w:ind w:firstLineChars="0" w:firstLine="0"/>
              <w:rPr>
                <w:b/>
                <w:sz w:val="21"/>
                <w:szCs w:val="21"/>
              </w:rPr>
            </w:pPr>
            <w:r>
              <w:rPr>
                <w:rFonts w:hint="eastAsia"/>
                <w:b/>
                <w:sz w:val="21"/>
                <w:szCs w:val="21"/>
              </w:rPr>
              <w:t>数据描述</w:t>
            </w:r>
          </w:p>
        </w:tc>
        <w:tc>
          <w:tcPr>
            <w:tcW w:w="1704" w:type="dxa"/>
          </w:tcPr>
          <w:p w:rsidR="006C2606" w:rsidRDefault="006C2606" w:rsidP="002567DF">
            <w:pPr>
              <w:ind w:firstLineChars="0" w:firstLine="0"/>
              <w:rPr>
                <w:sz w:val="21"/>
                <w:szCs w:val="21"/>
              </w:rPr>
            </w:pPr>
            <w:r>
              <w:rPr>
                <w:rFonts w:hint="eastAsia"/>
                <w:sz w:val="21"/>
                <w:szCs w:val="21"/>
              </w:rPr>
              <w:t>闹钟的</w:t>
            </w:r>
            <w:r>
              <w:rPr>
                <w:rFonts w:hint="eastAsia"/>
                <w:sz w:val="21"/>
                <w:szCs w:val="21"/>
              </w:rPr>
              <w:t>id</w:t>
            </w:r>
          </w:p>
        </w:tc>
        <w:tc>
          <w:tcPr>
            <w:tcW w:w="1704" w:type="dxa"/>
          </w:tcPr>
          <w:p w:rsidR="006C2606" w:rsidRDefault="006C2606" w:rsidP="002567DF">
            <w:pPr>
              <w:ind w:firstLineChars="0" w:firstLine="0"/>
              <w:rPr>
                <w:sz w:val="21"/>
                <w:szCs w:val="21"/>
              </w:rPr>
            </w:pPr>
            <w:r>
              <w:rPr>
                <w:rFonts w:hint="eastAsia"/>
                <w:sz w:val="21"/>
                <w:szCs w:val="21"/>
              </w:rPr>
              <w:t>提醒时间</w:t>
            </w:r>
          </w:p>
        </w:tc>
        <w:tc>
          <w:tcPr>
            <w:tcW w:w="1705" w:type="dxa"/>
          </w:tcPr>
          <w:p w:rsidR="006C2606" w:rsidRDefault="006C2606" w:rsidP="002567DF">
            <w:pPr>
              <w:ind w:firstLineChars="0" w:firstLine="0"/>
              <w:rPr>
                <w:sz w:val="21"/>
                <w:szCs w:val="21"/>
              </w:rPr>
            </w:pPr>
            <w:r>
              <w:rPr>
                <w:rFonts w:hint="eastAsia"/>
                <w:sz w:val="21"/>
                <w:szCs w:val="21"/>
              </w:rPr>
              <w:t>提醒间隔</w:t>
            </w:r>
          </w:p>
        </w:tc>
        <w:tc>
          <w:tcPr>
            <w:tcW w:w="1705" w:type="dxa"/>
          </w:tcPr>
          <w:p w:rsidR="006C2606" w:rsidRDefault="006C2606" w:rsidP="002567DF">
            <w:pPr>
              <w:keepNext/>
              <w:ind w:firstLineChars="0" w:firstLine="0"/>
              <w:rPr>
                <w:sz w:val="21"/>
                <w:szCs w:val="21"/>
              </w:rPr>
            </w:pPr>
            <w:r>
              <w:rPr>
                <w:rFonts w:hint="eastAsia"/>
                <w:sz w:val="21"/>
                <w:szCs w:val="21"/>
              </w:rPr>
              <w:t>提醒次数</w:t>
            </w:r>
          </w:p>
        </w:tc>
      </w:tr>
    </w:tbl>
    <w:p w:rsidR="006C2606" w:rsidRDefault="006C2606" w:rsidP="00580277">
      <w:pPr>
        <w:pStyle w:val="2"/>
      </w:pPr>
      <w:bookmarkStart w:id="31" w:name="_Toc351830303"/>
      <w:bookmarkStart w:id="32" w:name="_Toc356912565"/>
      <w:r>
        <w:rPr>
          <w:rFonts w:hint="eastAsia"/>
        </w:rPr>
        <w:t>性能需求</w:t>
      </w:r>
      <w:bookmarkEnd w:id="31"/>
      <w:bookmarkEnd w:id="32"/>
    </w:p>
    <w:p w:rsidR="006C2606" w:rsidRDefault="006C2606" w:rsidP="00A1246B">
      <w:pPr>
        <w:numPr>
          <w:ilvl w:val="0"/>
          <w:numId w:val="12"/>
        </w:numPr>
        <w:ind w:firstLineChars="0"/>
        <w:jc w:val="left"/>
      </w:pPr>
      <w:r>
        <w:rPr>
          <w:rFonts w:hint="eastAsia"/>
        </w:rPr>
        <w:t>CPU</w:t>
      </w:r>
      <w:r>
        <w:rPr>
          <w:rFonts w:hint="eastAsia"/>
        </w:rPr>
        <w:t>资源占用尽量少，各种交互操作响应速度要快，不能出现卡死或者不流畅的问题。</w:t>
      </w:r>
    </w:p>
    <w:p w:rsidR="006C2606" w:rsidRDefault="006C2606" w:rsidP="00A1246B">
      <w:pPr>
        <w:numPr>
          <w:ilvl w:val="0"/>
          <w:numId w:val="12"/>
        </w:numPr>
        <w:ind w:firstLineChars="0"/>
        <w:jc w:val="left"/>
      </w:pPr>
      <w:r>
        <w:rPr>
          <w:rFonts w:hint="eastAsia"/>
        </w:rPr>
        <w:t>能够</w:t>
      </w:r>
      <w:proofErr w:type="gramStart"/>
      <w:r>
        <w:rPr>
          <w:rFonts w:hint="eastAsia"/>
        </w:rPr>
        <w:t>兼容低</w:t>
      </w:r>
      <w:proofErr w:type="gramEnd"/>
      <w:r>
        <w:rPr>
          <w:rFonts w:hint="eastAsia"/>
        </w:rPr>
        <w:t>版本的</w:t>
      </w:r>
      <w:r>
        <w:rPr>
          <w:rFonts w:hint="eastAsia"/>
        </w:rPr>
        <w:t>android</w:t>
      </w:r>
      <w:r>
        <w:rPr>
          <w:rFonts w:hint="eastAsia"/>
        </w:rPr>
        <w:t>系统。</w:t>
      </w:r>
    </w:p>
    <w:p w:rsidR="006C2606" w:rsidRDefault="006C2606" w:rsidP="00A1246B">
      <w:pPr>
        <w:numPr>
          <w:ilvl w:val="0"/>
          <w:numId w:val="12"/>
        </w:numPr>
        <w:ind w:firstLineChars="0"/>
        <w:jc w:val="left"/>
      </w:pPr>
      <w:r>
        <w:rPr>
          <w:rFonts w:hint="eastAsia"/>
        </w:rPr>
        <w:t>内存占用尽量少，不能出现内存泄露的问题。</w:t>
      </w:r>
    </w:p>
    <w:p w:rsidR="006C2606" w:rsidRDefault="006C2606" w:rsidP="00580277">
      <w:pPr>
        <w:pStyle w:val="2"/>
      </w:pPr>
      <w:bookmarkStart w:id="33" w:name="_Toc351830304"/>
      <w:bookmarkStart w:id="34" w:name="_Toc356912566"/>
      <w:r>
        <w:rPr>
          <w:rFonts w:hint="eastAsia"/>
        </w:rPr>
        <w:t>运行需求</w:t>
      </w:r>
      <w:bookmarkEnd w:id="33"/>
      <w:bookmarkEnd w:id="34"/>
    </w:p>
    <w:p w:rsidR="006C2606" w:rsidRDefault="006C2606" w:rsidP="006C2606">
      <w:pPr>
        <w:ind w:firstLine="480"/>
      </w:pPr>
      <w:r>
        <w:rPr>
          <w:rFonts w:hint="eastAsia"/>
        </w:rPr>
        <w:t>要求能够在</w:t>
      </w:r>
      <w:r>
        <w:rPr>
          <w:rFonts w:hint="eastAsia"/>
        </w:rPr>
        <w:t>android 2.3</w:t>
      </w:r>
      <w:r>
        <w:rPr>
          <w:rFonts w:hint="eastAsia"/>
        </w:rPr>
        <w:t>及以上版本运行</w:t>
      </w:r>
    </w:p>
    <w:p w:rsidR="006C2606" w:rsidRDefault="006C2606" w:rsidP="00580277">
      <w:pPr>
        <w:pStyle w:val="2"/>
      </w:pPr>
      <w:bookmarkStart w:id="35" w:name="_Toc351830305"/>
      <w:bookmarkStart w:id="36" w:name="_Toc356912567"/>
      <w:r>
        <w:rPr>
          <w:rFonts w:hint="eastAsia"/>
        </w:rPr>
        <w:t>可行性分析</w:t>
      </w:r>
      <w:bookmarkEnd w:id="35"/>
      <w:bookmarkEnd w:id="36"/>
    </w:p>
    <w:p w:rsidR="006C2606" w:rsidRDefault="006C2606" w:rsidP="006C2606">
      <w:pPr>
        <w:ind w:firstLine="480"/>
      </w:pPr>
      <w:r>
        <w:rPr>
          <w:rFonts w:hint="eastAsia"/>
        </w:rPr>
        <w:t>开发本次产品的可行性将从以下几点来分析：</w:t>
      </w:r>
    </w:p>
    <w:p w:rsidR="006C2606" w:rsidRDefault="006C2606" w:rsidP="00A1246B">
      <w:pPr>
        <w:numPr>
          <w:ilvl w:val="0"/>
          <w:numId w:val="10"/>
        </w:numPr>
        <w:ind w:firstLineChars="0"/>
        <w:jc w:val="left"/>
      </w:pPr>
      <w:r>
        <w:rPr>
          <w:rFonts w:hint="eastAsia"/>
        </w:rPr>
        <w:t>开发工具</w:t>
      </w:r>
    </w:p>
    <w:p w:rsidR="006C2606" w:rsidRDefault="006C2606" w:rsidP="006C2606">
      <w:pPr>
        <w:ind w:firstLine="480"/>
      </w:pPr>
      <w:r>
        <w:rPr>
          <w:rFonts w:hint="eastAsia"/>
        </w:rPr>
        <w:t>现在，进行</w:t>
      </w:r>
      <w:r>
        <w:rPr>
          <w:rFonts w:hint="eastAsia"/>
        </w:rPr>
        <w:t>android</w:t>
      </w:r>
      <w:r>
        <w:rPr>
          <w:rFonts w:hint="eastAsia"/>
        </w:rPr>
        <w:t>开发已经有相当成熟的开发工具—</w:t>
      </w:r>
      <w:r>
        <w:rPr>
          <w:rFonts w:hint="eastAsia"/>
        </w:rPr>
        <w:t>eclipse</w:t>
      </w:r>
      <w:r>
        <w:rPr>
          <w:rFonts w:hint="eastAsia"/>
        </w:rPr>
        <w:t>，兼容</w:t>
      </w:r>
      <w:r>
        <w:rPr>
          <w:rFonts w:hint="eastAsia"/>
        </w:rPr>
        <w:t>win7 32</w:t>
      </w:r>
      <w:r>
        <w:rPr>
          <w:rFonts w:hint="eastAsia"/>
        </w:rPr>
        <w:t>位机；开发框架也有成熟的</w:t>
      </w:r>
      <w:r>
        <w:rPr>
          <w:rFonts w:hint="eastAsia"/>
        </w:rPr>
        <w:t>android SDK</w:t>
      </w:r>
      <w:r>
        <w:rPr>
          <w:rFonts w:hint="eastAsia"/>
        </w:rPr>
        <w:t>。</w:t>
      </w:r>
    </w:p>
    <w:p w:rsidR="006C2606" w:rsidRDefault="006C2606" w:rsidP="00A1246B">
      <w:pPr>
        <w:numPr>
          <w:ilvl w:val="0"/>
          <w:numId w:val="10"/>
        </w:numPr>
        <w:ind w:firstLineChars="0"/>
        <w:jc w:val="left"/>
      </w:pPr>
      <w:r>
        <w:rPr>
          <w:rFonts w:hint="eastAsia"/>
        </w:rPr>
        <w:t>数据库和服务器</w:t>
      </w:r>
    </w:p>
    <w:p w:rsidR="006C2606" w:rsidRDefault="006C2606" w:rsidP="006C2606">
      <w:pPr>
        <w:ind w:firstLine="480"/>
      </w:pPr>
      <w:r>
        <w:rPr>
          <w:rFonts w:hint="eastAsia"/>
        </w:rPr>
        <w:t>本次产品的数据量总体来说不大，所以用户的数据是存放在本地，在本地建立数据库，而备份到云端，可以暂时用阿里</w:t>
      </w:r>
      <w:proofErr w:type="gramStart"/>
      <w:r>
        <w:rPr>
          <w:rFonts w:hint="eastAsia"/>
        </w:rPr>
        <w:t>云提供</w:t>
      </w:r>
      <w:proofErr w:type="gramEnd"/>
      <w:r>
        <w:rPr>
          <w:rFonts w:hint="eastAsia"/>
        </w:rPr>
        <w:t>的服务，因此不需要考虑购买服务器和数据库的问题。</w:t>
      </w:r>
    </w:p>
    <w:p w:rsidR="006C2606" w:rsidRDefault="006C2606" w:rsidP="00A1246B">
      <w:pPr>
        <w:numPr>
          <w:ilvl w:val="0"/>
          <w:numId w:val="10"/>
        </w:numPr>
        <w:ind w:firstLineChars="0"/>
        <w:jc w:val="left"/>
      </w:pPr>
      <w:r>
        <w:rPr>
          <w:rFonts w:hint="eastAsia"/>
        </w:rPr>
        <w:lastRenderedPageBreak/>
        <w:t>时间</w:t>
      </w:r>
    </w:p>
    <w:p w:rsidR="006C2606" w:rsidRDefault="006C2606" w:rsidP="006C2606">
      <w:pPr>
        <w:ind w:firstLine="480"/>
      </w:pPr>
      <w:r>
        <w:rPr>
          <w:rFonts w:hint="eastAsia"/>
        </w:rPr>
        <w:t>本次产品的开发周期比较长，有大概三个月的时间，所有不存在时间紧张的问题。</w:t>
      </w:r>
    </w:p>
    <w:p w:rsidR="006C2606" w:rsidRDefault="006C2606" w:rsidP="00A1246B">
      <w:pPr>
        <w:numPr>
          <w:ilvl w:val="0"/>
          <w:numId w:val="10"/>
        </w:numPr>
        <w:ind w:firstLineChars="0"/>
        <w:jc w:val="left"/>
      </w:pPr>
      <w:r>
        <w:rPr>
          <w:rFonts w:hint="eastAsia"/>
        </w:rPr>
        <w:t>测试机</w:t>
      </w:r>
    </w:p>
    <w:p w:rsidR="006C2606" w:rsidRDefault="006C2606" w:rsidP="006C2606">
      <w:pPr>
        <w:ind w:firstLine="480"/>
      </w:pPr>
      <w:r>
        <w:rPr>
          <w:rFonts w:hint="eastAsia"/>
        </w:rPr>
        <w:t>本次产品的开发者已经有小米手机和华为手机</w:t>
      </w:r>
      <w:proofErr w:type="gramStart"/>
      <w:r>
        <w:rPr>
          <w:rFonts w:hint="eastAsia"/>
        </w:rPr>
        <w:t>来作</w:t>
      </w:r>
      <w:proofErr w:type="gramEnd"/>
      <w:r>
        <w:rPr>
          <w:rFonts w:hint="eastAsia"/>
        </w:rPr>
        <w:t>为测试机。</w:t>
      </w:r>
    </w:p>
    <w:p w:rsidR="006C2606" w:rsidRDefault="006C2606" w:rsidP="00A1246B">
      <w:pPr>
        <w:numPr>
          <w:ilvl w:val="0"/>
          <w:numId w:val="10"/>
        </w:numPr>
        <w:ind w:firstLineChars="0"/>
        <w:jc w:val="left"/>
      </w:pPr>
      <w:r>
        <w:rPr>
          <w:rFonts w:hint="eastAsia"/>
        </w:rPr>
        <w:t>技术能力</w:t>
      </w:r>
    </w:p>
    <w:p w:rsidR="006C2606" w:rsidRDefault="006C2606" w:rsidP="006C2606">
      <w:pPr>
        <w:ind w:firstLine="480"/>
        <w:rPr>
          <w:rFonts w:hint="eastAsia"/>
        </w:rPr>
      </w:pPr>
      <w:r>
        <w:rPr>
          <w:rFonts w:hint="eastAsia"/>
        </w:rPr>
        <w:t>本次产品的开发用的语言是</w:t>
      </w:r>
      <w:r>
        <w:rPr>
          <w:rFonts w:hint="eastAsia"/>
        </w:rPr>
        <w:t>JAVA</w:t>
      </w:r>
      <w:r>
        <w:rPr>
          <w:rFonts w:hint="eastAsia"/>
        </w:rPr>
        <w:t>语言，在课堂接触过，同时有官方的</w:t>
      </w:r>
      <w:r>
        <w:rPr>
          <w:rFonts w:hint="eastAsia"/>
        </w:rPr>
        <w:t>android API</w:t>
      </w:r>
      <w:r>
        <w:rPr>
          <w:rFonts w:hint="eastAsia"/>
        </w:rPr>
        <w:t>作为参考指导，所以技术能力不是问题。</w:t>
      </w:r>
    </w:p>
    <w:p w:rsidR="00C92482" w:rsidRDefault="00C92482">
      <w:pPr>
        <w:widowControl/>
        <w:spacing w:line="240" w:lineRule="auto"/>
        <w:ind w:firstLineChars="0" w:firstLine="0"/>
        <w:jc w:val="left"/>
      </w:pPr>
      <w:r>
        <w:br w:type="page"/>
      </w:r>
    </w:p>
    <w:p w:rsidR="00C92482" w:rsidRDefault="00C92482" w:rsidP="006C2606">
      <w:pPr>
        <w:ind w:firstLine="480"/>
      </w:pPr>
    </w:p>
    <w:p w:rsidR="00CD3BE9" w:rsidRDefault="00DF36AB" w:rsidP="00A1246B">
      <w:pPr>
        <w:pStyle w:val="1"/>
        <w:numPr>
          <w:ilvl w:val="0"/>
          <w:numId w:val="11"/>
        </w:numPr>
      </w:pPr>
      <w:bookmarkStart w:id="37" w:name="_Toc356912568"/>
      <w:r>
        <w:rPr>
          <w:rFonts w:hint="eastAsia"/>
        </w:rPr>
        <w:t>概要设计</w:t>
      </w:r>
      <w:bookmarkEnd w:id="37"/>
    </w:p>
    <w:p w:rsidR="007E6B54" w:rsidRDefault="007E6B54" w:rsidP="00580277">
      <w:pPr>
        <w:pStyle w:val="2"/>
      </w:pPr>
      <w:bookmarkStart w:id="38" w:name="_Toc356912569"/>
      <w:r>
        <w:rPr>
          <w:rFonts w:hint="eastAsia"/>
        </w:rPr>
        <w:t>功能概要设计</w:t>
      </w:r>
      <w:bookmarkEnd w:id="38"/>
    </w:p>
    <w:p w:rsidR="007E6B54" w:rsidRDefault="007E6B54" w:rsidP="007E6B54">
      <w:pPr>
        <w:ind w:firstLine="480"/>
      </w:pPr>
      <w:r>
        <w:rPr>
          <w:rFonts w:hint="eastAsia"/>
        </w:rPr>
        <w:t>此次记事本应用的功能主要分为四个模块：记事模块，闹钟模块，分享模块，云端备份模块，主要功能点包括文本记事，图片记事，语音记事，闹钟提醒，分享信息，数据备份。</w:t>
      </w:r>
    </w:p>
    <w:p w:rsidR="007E6B54" w:rsidRDefault="007E6B54" w:rsidP="007E6B54">
      <w:pPr>
        <w:ind w:firstLine="480"/>
      </w:pPr>
      <w:r>
        <w:rPr>
          <w:rFonts w:hint="eastAsia"/>
        </w:rPr>
        <w:t>此次记事本开发希望能够开发一款符合用户生活工作习惯的应用，能够满足用户的各方面需求，要求功能完善丰富，具有良好的用户界面和交互体验。</w:t>
      </w:r>
    </w:p>
    <w:p w:rsidR="007E6B54" w:rsidRDefault="007E6B54" w:rsidP="007E6B54">
      <w:pPr>
        <w:ind w:firstLine="480"/>
      </w:pPr>
      <w:r>
        <w:rPr>
          <w:rFonts w:hint="eastAsia"/>
        </w:rPr>
        <w:t>功能总体设计如图</w:t>
      </w:r>
      <w:r w:rsidR="00DB6305">
        <w:rPr>
          <w:rFonts w:hint="eastAsia"/>
        </w:rPr>
        <w:t>3</w:t>
      </w:r>
      <w:r>
        <w:rPr>
          <w:rFonts w:hint="eastAsia"/>
        </w:rPr>
        <w:t>.1</w:t>
      </w:r>
    </w:p>
    <w:p w:rsidR="007E6B54" w:rsidRDefault="007E6B54" w:rsidP="007E6B54">
      <w:pPr>
        <w:ind w:firstLine="480"/>
      </w:pPr>
    </w:p>
    <w:p w:rsidR="00DB6305" w:rsidRDefault="007E6B54" w:rsidP="00DB6305">
      <w:pPr>
        <w:pStyle w:val="a9"/>
        <w:ind w:firstLine="400"/>
        <w:jc w:val="center"/>
      </w:pPr>
      <w:r>
        <w:object w:dxaOrig="16185" w:dyaOrig="8131">
          <v:shape id="_x0000_i1026" type="#_x0000_t75" style="width:415.5pt;height:208.5pt;mso-position-horizontal-relative:page;mso-position-vertical-relative:page" o:ole="">
            <v:imagedata r:id="rId17" o:title=""/>
          </v:shape>
          <o:OLEObject Type="Embed" ProgID="Visio.Drawing.11" ShapeID="_x0000_i1026" DrawAspect="Content" ObjectID="_1430655753" r:id="rId18"/>
        </w:object>
      </w:r>
      <w:r w:rsidR="00DB6305">
        <w:rPr>
          <w:rFonts w:hint="eastAsia"/>
        </w:rPr>
        <w:t>图</w:t>
      </w:r>
      <w:r w:rsidR="00DB6305">
        <w:rPr>
          <w:rFonts w:hint="eastAsia"/>
        </w:rPr>
        <w:t xml:space="preserve">3. </w:t>
      </w:r>
      <w:r w:rsidR="00DB6305">
        <w:fldChar w:fldCharType="begin"/>
      </w:r>
      <w:r w:rsidR="00DB6305">
        <w:instrText xml:space="preserve"> </w:instrText>
      </w:r>
      <w:r w:rsidR="00DB6305">
        <w:rPr>
          <w:rFonts w:hint="eastAsia"/>
        </w:rPr>
        <w:instrText xml:space="preserve">SEQ </w:instrText>
      </w:r>
      <w:r w:rsidR="00DB6305">
        <w:rPr>
          <w:rFonts w:hint="eastAsia"/>
        </w:rPr>
        <w:instrText>图</w:instrText>
      </w:r>
      <w:r w:rsidR="00DB6305">
        <w:rPr>
          <w:rFonts w:hint="eastAsia"/>
        </w:rPr>
        <w:instrText>3. \* ARABIC</w:instrText>
      </w:r>
      <w:r w:rsidR="00DB6305">
        <w:instrText xml:space="preserve"> </w:instrText>
      </w:r>
      <w:r w:rsidR="00DB6305">
        <w:fldChar w:fldCharType="separate"/>
      </w:r>
      <w:r w:rsidR="00ED685D">
        <w:rPr>
          <w:noProof/>
        </w:rPr>
        <w:t>1</w:t>
      </w:r>
      <w:r w:rsidR="00DB6305">
        <w:fldChar w:fldCharType="end"/>
      </w:r>
      <w:r w:rsidR="00DB6305">
        <w:rPr>
          <w:rFonts w:hint="eastAsia"/>
        </w:rPr>
        <w:t>功能总体设计</w:t>
      </w:r>
    </w:p>
    <w:p w:rsidR="006B0535" w:rsidRPr="006B0535" w:rsidRDefault="006B0535" w:rsidP="002D7687">
      <w:pPr>
        <w:pStyle w:val="aa"/>
        <w:keepNext/>
        <w:keepLines/>
        <w:numPr>
          <w:ilvl w:val="0"/>
          <w:numId w:val="20"/>
        </w:numPr>
        <w:spacing w:before="120" w:after="120" w:line="415" w:lineRule="auto"/>
        <w:ind w:firstLineChars="0"/>
        <w:jc w:val="both"/>
        <w:outlineLvl w:val="2"/>
        <w:rPr>
          <w:rFonts w:asciiTheme="minorHAnsi" w:eastAsiaTheme="minorEastAsia" w:hAnsiTheme="minorHAnsi" w:cstheme="minorBidi"/>
          <w:b/>
          <w:bCs/>
          <w:vanish/>
          <w:sz w:val="28"/>
          <w:szCs w:val="32"/>
        </w:rPr>
      </w:pPr>
      <w:bookmarkStart w:id="39" w:name="_Toc356229346"/>
      <w:bookmarkStart w:id="40" w:name="_Toc356229395"/>
      <w:bookmarkStart w:id="41" w:name="_Toc356233635"/>
      <w:bookmarkStart w:id="42" w:name="_Toc356477931"/>
      <w:bookmarkStart w:id="43" w:name="_Toc356554713"/>
      <w:bookmarkStart w:id="44" w:name="_Toc356910871"/>
      <w:bookmarkStart w:id="45" w:name="_Toc356912570"/>
      <w:bookmarkEnd w:id="39"/>
      <w:bookmarkEnd w:id="40"/>
      <w:bookmarkEnd w:id="41"/>
      <w:bookmarkEnd w:id="42"/>
      <w:bookmarkEnd w:id="43"/>
      <w:bookmarkEnd w:id="44"/>
      <w:bookmarkEnd w:id="45"/>
    </w:p>
    <w:p w:rsidR="006B0535" w:rsidRPr="006B0535" w:rsidRDefault="006B0535" w:rsidP="002D7687">
      <w:pPr>
        <w:pStyle w:val="aa"/>
        <w:keepNext/>
        <w:keepLines/>
        <w:numPr>
          <w:ilvl w:val="0"/>
          <w:numId w:val="20"/>
        </w:numPr>
        <w:spacing w:before="120" w:after="120" w:line="415" w:lineRule="auto"/>
        <w:ind w:firstLineChars="0"/>
        <w:jc w:val="both"/>
        <w:outlineLvl w:val="2"/>
        <w:rPr>
          <w:rFonts w:asciiTheme="minorHAnsi" w:eastAsiaTheme="minorEastAsia" w:hAnsiTheme="minorHAnsi" w:cstheme="minorBidi"/>
          <w:b/>
          <w:bCs/>
          <w:vanish/>
          <w:sz w:val="28"/>
          <w:szCs w:val="32"/>
        </w:rPr>
      </w:pPr>
      <w:bookmarkStart w:id="46" w:name="_Toc356229347"/>
      <w:bookmarkStart w:id="47" w:name="_Toc356229396"/>
      <w:bookmarkStart w:id="48" w:name="_Toc356233636"/>
      <w:bookmarkStart w:id="49" w:name="_Toc356477932"/>
      <w:bookmarkStart w:id="50" w:name="_Toc356554714"/>
      <w:bookmarkStart w:id="51" w:name="_Toc356910872"/>
      <w:bookmarkStart w:id="52" w:name="_Toc356912571"/>
      <w:bookmarkEnd w:id="46"/>
      <w:bookmarkEnd w:id="47"/>
      <w:bookmarkEnd w:id="48"/>
      <w:bookmarkEnd w:id="49"/>
      <w:bookmarkEnd w:id="50"/>
      <w:bookmarkEnd w:id="51"/>
      <w:bookmarkEnd w:id="52"/>
    </w:p>
    <w:p w:rsidR="006B0535" w:rsidRPr="006B0535" w:rsidRDefault="006B0535" w:rsidP="002D7687">
      <w:pPr>
        <w:pStyle w:val="aa"/>
        <w:keepNext/>
        <w:keepLines/>
        <w:numPr>
          <w:ilvl w:val="0"/>
          <w:numId w:val="20"/>
        </w:numPr>
        <w:spacing w:before="120" w:after="120" w:line="415" w:lineRule="auto"/>
        <w:ind w:firstLineChars="0"/>
        <w:jc w:val="both"/>
        <w:outlineLvl w:val="2"/>
        <w:rPr>
          <w:rFonts w:asciiTheme="minorHAnsi" w:eastAsiaTheme="minorEastAsia" w:hAnsiTheme="minorHAnsi" w:cstheme="minorBidi"/>
          <w:b/>
          <w:bCs/>
          <w:vanish/>
          <w:sz w:val="28"/>
          <w:szCs w:val="32"/>
        </w:rPr>
      </w:pPr>
      <w:bookmarkStart w:id="53" w:name="_Toc356229348"/>
      <w:bookmarkStart w:id="54" w:name="_Toc356229397"/>
      <w:bookmarkStart w:id="55" w:name="_Toc356233637"/>
      <w:bookmarkStart w:id="56" w:name="_Toc356477933"/>
      <w:bookmarkStart w:id="57" w:name="_Toc356554715"/>
      <w:bookmarkStart w:id="58" w:name="_Toc356910873"/>
      <w:bookmarkStart w:id="59" w:name="_Toc356912572"/>
      <w:bookmarkEnd w:id="53"/>
      <w:bookmarkEnd w:id="54"/>
      <w:bookmarkEnd w:id="55"/>
      <w:bookmarkEnd w:id="56"/>
      <w:bookmarkEnd w:id="57"/>
      <w:bookmarkEnd w:id="58"/>
      <w:bookmarkEnd w:id="59"/>
    </w:p>
    <w:p w:rsidR="006B0535" w:rsidRPr="006B0535" w:rsidRDefault="006B0535" w:rsidP="002D7687">
      <w:pPr>
        <w:pStyle w:val="aa"/>
        <w:keepNext/>
        <w:keepLines/>
        <w:numPr>
          <w:ilvl w:val="1"/>
          <w:numId w:val="20"/>
        </w:numPr>
        <w:spacing w:before="120" w:after="120" w:line="415" w:lineRule="auto"/>
        <w:ind w:firstLineChars="0"/>
        <w:jc w:val="both"/>
        <w:outlineLvl w:val="2"/>
        <w:rPr>
          <w:rFonts w:asciiTheme="minorHAnsi" w:eastAsiaTheme="minorEastAsia" w:hAnsiTheme="minorHAnsi" w:cstheme="minorBidi"/>
          <w:b/>
          <w:bCs/>
          <w:vanish/>
          <w:sz w:val="28"/>
          <w:szCs w:val="32"/>
        </w:rPr>
      </w:pPr>
      <w:bookmarkStart w:id="60" w:name="_Toc356229349"/>
      <w:bookmarkStart w:id="61" w:name="_Toc356229398"/>
      <w:bookmarkStart w:id="62" w:name="_Toc356233638"/>
      <w:bookmarkStart w:id="63" w:name="_Toc356477934"/>
      <w:bookmarkStart w:id="64" w:name="_Toc356554716"/>
      <w:bookmarkStart w:id="65" w:name="_Toc356910874"/>
      <w:bookmarkStart w:id="66" w:name="_Toc356912573"/>
      <w:bookmarkEnd w:id="60"/>
      <w:bookmarkEnd w:id="61"/>
      <w:bookmarkEnd w:id="62"/>
      <w:bookmarkEnd w:id="63"/>
      <w:bookmarkEnd w:id="64"/>
      <w:bookmarkEnd w:id="65"/>
      <w:bookmarkEnd w:id="66"/>
    </w:p>
    <w:p w:rsidR="007E6B54" w:rsidRDefault="007E6B54" w:rsidP="002D7687">
      <w:pPr>
        <w:pStyle w:val="3"/>
        <w:numPr>
          <w:ilvl w:val="2"/>
          <w:numId w:val="20"/>
        </w:numPr>
      </w:pPr>
      <w:bookmarkStart w:id="67" w:name="_Toc356912574"/>
      <w:r>
        <w:rPr>
          <w:rFonts w:hint="eastAsia"/>
        </w:rPr>
        <w:t>记事模块</w:t>
      </w:r>
      <w:bookmarkEnd w:id="67"/>
    </w:p>
    <w:p w:rsidR="007E6B54" w:rsidRDefault="007E6B54" w:rsidP="002D7687">
      <w:pPr>
        <w:pStyle w:val="4"/>
        <w:numPr>
          <w:ilvl w:val="3"/>
          <w:numId w:val="20"/>
        </w:numPr>
        <w:ind w:left="0" w:firstLine="0"/>
      </w:pPr>
      <w:r>
        <w:rPr>
          <w:rFonts w:hint="eastAsia"/>
        </w:rPr>
        <w:t>总述</w:t>
      </w:r>
    </w:p>
    <w:p w:rsidR="007E6B54" w:rsidRDefault="007E6B54" w:rsidP="007E6B54">
      <w:pPr>
        <w:ind w:firstLine="480"/>
      </w:pPr>
      <w:r>
        <w:rPr>
          <w:rFonts w:hint="eastAsia"/>
        </w:rPr>
        <w:t>记事模块对记事本来说，是最基本的模块，主要包括“文本记事”“图片记事”“语音记事”，基本的操作包括“新建”“删除”“修改”“保存”。</w:t>
      </w:r>
    </w:p>
    <w:p w:rsidR="007E6B54" w:rsidRDefault="007E6B54" w:rsidP="00A1246B">
      <w:pPr>
        <w:numPr>
          <w:ilvl w:val="0"/>
          <w:numId w:val="13"/>
        </w:numPr>
        <w:ind w:firstLineChars="0"/>
        <w:jc w:val="left"/>
      </w:pPr>
      <w:bookmarkStart w:id="68" w:name="_Ref351635109"/>
      <w:bookmarkStart w:id="69" w:name="_Ref351635704"/>
      <w:r>
        <w:rPr>
          <w:rFonts w:hint="eastAsia"/>
        </w:rPr>
        <w:t>记事本首页的原型图如图</w:t>
      </w:r>
      <w:r w:rsidR="007F45B7">
        <w:rPr>
          <w:rFonts w:hint="eastAsia"/>
        </w:rPr>
        <w:t>3</w:t>
      </w:r>
      <w:r>
        <w:rPr>
          <w:rFonts w:hint="eastAsia"/>
        </w:rPr>
        <w:t>.</w:t>
      </w:r>
      <w:bookmarkEnd w:id="68"/>
      <w:bookmarkEnd w:id="69"/>
      <w:r>
        <w:fldChar w:fldCharType="begin"/>
      </w:r>
      <w:r>
        <w:instrText xml:space="preserve"> </w:instrText>
      </w:r>
      <w:r>
        <w:rPr>
          <w:rFonts w:hint="eastAsia"/>
        </w:rPr>
        <w:instrText>PAGEREF _Ref351635704 \h</w:instrText>
      </w:r>
      <w:r>
        <w:instrText xml:space="preserve"> </w:instrText>
      </w:r>
      <w:r>
        <w:fldChar w:fldCharType="separate"/>
      </w:r>
      <w:r>
        <w:rPr>
          <w:noProof/>
        </w:rPr>
        <w:t>2</w:t>
      </w:r>
      <w:r>
        <w:fldChar w:fldCharType="end"/>
      </w:r>
    </w:p>
    <w:p w:rsidR="007F45B7" w:rsidRDefault="007E6B54" w:rsidP="007F45B7">
      <w:pPr>
        <w:keepNext/>
        <w:ind w:firstLine="480"/>
        <w:jc w:val="center"/>
      </w:pPr>
      <w:r>
        <w:rPr>
          <w:rFonts w:hint="eastAsia"/>
          <w:noProof/>
        </w:rPr>
        <w:lastRenderedPageBreak/>
        <w:drawing>
          <wp:inline distT="0" distB="0" distL="0" distR="0" wp14:anchorId="3FC5B3B7" wp14:editId="1E8C49E0">
            <wp:extent cx="1943100" cy="2705100"/>
            <wp:effectExtent l="0" t="0" r="0" b="0"/>
            <wp:docPr id="13" name="图片 1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首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2705100"/>
                    </a:xfrm>
                    <a:prstGeom prst="rect">
                      <a:avLst/>
                    </a:prstGeom>
                    <a:noFill/>
                    <a:ln>
                      <a:noFill/>
                    </a:ln>
                  </pic:spPr>
                </pic:pic>
              </a:graphicData>
            </a:graphic>
          </wp:inline>
        </w:drawing>
      </w:r>
    </w:p>
    <w:p w:rsidR="007E6B54" w:rsidRDefault="007F45B7" w:rsidP="007F45B7">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2</w:t>
      </w:r>
      <w:r>
        <w:fldChar w:fldCharType="end"/>
      </w:r>
      <w:r>
        <w:rPr>
          <w:rFonts w:hint="eastAsia"/>
        </w:rPr>
        <w:t>记事本首页原型图</w:t>
      </w:r>
    </w:p>
    <w:p w:rsidR="007E6B54" w:rsidRDefault="007E6B54" w:rsidP="007E6B54">
      <w:pPr>
        <w:ind w:firstLine="480"/>
      </w:pPr>
      <w:r>
        <w:rPr>
          <w:rFonts w:hint="eastAsia"/>
        </w:rPr>
        <w:t>如图</w:t>
      </w:r>
      <w:r w:rsidR="00B45868">
        <w:rPr>
          <w:rFonts w:hint="eastAsia"/>
        </w:rPr>
        <w:t>3</w:t>
      </w:r>
      <w:r>
        <w:rPr>
          <w:rFonts w:hint="eastAsia"/>
        </w:rPr>
        <w:t>.2</w:t>
      </w:r>
      <w:r>
        <w:rPr>
          <w:rFonts w:hint="eastAsia"/>
        </w:rPr>
        <w:t>所示，所有的记事都以列表的形式展示在首页，不同的记事方式有不同的展现方式：</w:t>
      </w:r>
    </w:p>
    <w:p w:rsidR="007E6B54" w:rsidRDefault="007E6B54" w:rsidP="007E6B54">
      <w:pPr>
        <w:ind w:firstLine="480"/>
      </w:pPr>
      <w:r>
        <w:rPr>
          <w:rFonts w:hint="eastAsia"/>
        </w:rPr>
        <w:t>文本记事，显示的是部分文本内容。</w:t>
      </w:r>
    </w:p>
    <w:p w:rsidR="007E6B54" w:rsidRDefault="007E6B54" w:rsidP="007E6B54">
      <w:pPr>
        <w:ind w:firstLine="480"/>
      </w:pPr>
      <w:r>
        <w:rPr>
          <w:rFonts w:hint="eastAsia"/>
        </w:rPr>
        <w:t>图片记事，除了显示部分文本内容外，还会用</w:t>
      </w:r>
      <w:r>
        <w:rPr>
          <w:rFonts w:hint="eastAsia"/>
        </w:rPr>
        <w:t>[pic]</w:t>
      </w:r>
      <w:r>
        <w:rPr>
          <w:rFonts w:hint="eastAsia"/>
        </w:rPr>
        <w:t>来代替图片的位置。</w:t>
      </w:r>
    </w:p>
    <w:p w:rsidR="007E6B54" w:rsidRDefault="007E6B54" w:rsidP="007E6B54">
      <w:pPr>
        <w:ind w:firstLine="480"/>
      </w:pPr>
      <w:r>
        <w:rPr>
          <w:rFonts w:hint="eastAsia"/>
        </w:rPr>
        <w:t>语音记事来说，显示部分文本内容，用语音图片来代替语音。</w:t>
      </w:r>
    </w:p>
    <w:p w:rsidR="007E6B54" w:rsidRDefault="007E6B54" w:rsidP="007E6B54">
      <w:pPr>
        <w:ind w:firstLine="480"/>
      </w:pPr>
      <w:r>
        <w:rPr>
          <w:rFonts w:hint="eastAsia"/>
        </w:rPr>
        <w:t>对于每一篇记事，最后都显示了最新的修改时间，每次编辑后，更新内容的同时，也会更新修改时间；并且当添加闹钟后，时间前面会显示一个闹钟图标，表示该记事已添加闹钟。</w:t>
      </w:r>
    </w:p>
    <w:p w:rsidR="007E6B54" w:rsidRDefault="007E6B54" w:rsidP="00A1246B">
      <w:pPr>
        <w:numPr>
          <w:ilvl w:val="0"/>
          <w:numId w:val="13"/>
        </w:numPr>
        <w:ind w:firstLineChars="0"/>
        <w:jc w:val="left"/>
      </w:pPr>
      <w:r>
        <w:rPr>
          <w:rFonts w:hint="eastAsia"/>
        </w:rPr>
        <w:t>删除</w:t>
      </w:r>
    </w:p>
    <w:p w:rsidR="007E6B54" w:rsidRDefault="007E6B54" w:rsidP="007E6B54">
      <w:pPr>
        <w:ind w:firstLineChars="183" w:firstLine="439"/>
      </w:pPr>
      <w:r>
        <w:rPr>
          <w:rFonts w:hint="eastAsia"/>
        </w:rPr>
        <w:t>删除的原型图如图</w:t>
      </w:r>
      <w:r w:rsidR="00DC0148">
        <w:rPr>
          <w:rFonts w:hint="eastAsia"/>
        </w:rPr>
        <w:t>3</w:t>
      </w:r>
      <w:r>
        <w:rPr>
          <w:rFonts w:hint="eastAsia"/>
        </w:rPr>
        <w:t>.3</w:t>
      </w:r>
    </w:p>
    <w:p w:rsidR="00DC0148" w:rsidRDefault="007E6B54" w:rsidP="00DC0148">
      <w:pPr>
        <w:keepNext/>
        <w:ind w:left="420" w:firstLineChars="0" w:firstLine="0"/>
        <w:jc w:val="center"/>
      </w:pPr>
      <w:r>
        <w:rPr>
          <w:rFonts w:hint="eastAsia"/>
          <w:noProof/>
        </w:rPr>
        <w:drawing>
          <wp:inline distT="0" distB="0" distL="0" distR="0" wp14:anchorId="06FADA6A" wp14:editId="6099C549">
            <wp:extent cx="1866900" cy="2752725"/>
            <wp:effectExtent l="0" t="0" r="0" b="9525"/>
            <wp:docPr id="12" name="图片 12"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0" cy="2752725"/>
                    </a:xfrm>
                    <a:prstGeom prst="rect">
                      <a:avLst/>
                    </a:prstGeom>
                    <a:noFill/>
                    <a:ln>
                      <a:noFill/>
                    </a:ln>
                  </pic:spPr>
                </pic:pic>
              </a:graphicData>
            </a:graphic>
          </wp:inline>
        </w:drawing>
      </w:r>
    </w:p>
    <w:p w:rsidR="007E6B54" w:rsidRDefault="00DC0148" w:rsidP="00DC0148">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3</w:t>
      </w:r>
      <w:r>
        <w:fldChar w:fldCharType="end"/>
      </w:r>
      <w:r>
        <w:rPr>
          <w:rFonts w:hint="eastAsia"/>
        </w:rPr>
        <w:t>删除原型图</w:t>
      </w:r>
    </w:p>
    <w:p w:rsidR="007E6B54" w:rsidRDefault="007E6B54" w:rsidP="007E6B54">
      <w:pPr>
        <w:ind w:firstLine="480"/>
      </w:pPr>
      <w:r>
        <w:rPr>
          <w:rFonts w:hint="eastAsia"/>
        </w:rPr>
        <w:t>如图</w:t>
      </w:r>
      <w:r w:rsidR="00DC0148">
        <w:rPr>
          <w:rFonts w:hint="eastAsia"/>
        </w:rPr>
        <w:t>3</w:t>
      </w:r>
      <w:r>
        <w:rPr>
          <w:rFonts w:hint="eastAsia"/>
        </w:rPr>
        <w:t>.3</w:t>
      </w:r>
      <w:r>
        <w:rPr>
          <w:rFonts w:hint="eastAsia"/>
        </w:rPr>
        <w:t>所示，</w:t>
      </w:r>
      <w:proofErr w:type="gramStart"/>
      <w:r>
        <w:rPr>
          <w:rFonts w:hint="eastAsia"/>
        </w:rPr>
        <w:t>长按一个</w:t>
      </w:r>
      <w:proofErr w:type="gramEnd"/>
      <w:r>
        <w:rPr>
          <w:rFonts w:hint="eastAsia"/>
        </w:rPr>
        <w:t>记事列表，就会出现删除按钮，隐藏列表后面的时</w:t>
      </w:r>
      <w:r>
        <w:rPr>
          <w:rFonts w:hint="eastAsia"/>
        </w:rPr>
        <w:lastRenderedPageBreak/>
        <w:t>间，同时首页下面的按钮变为“</w:t>
      </w:r>
      <w:r>
        <w:rPr>
          <w:rFonts w:hint="eastAsia"/>
        </w:rPr>
        <w:t>Cancel</w:t>
      </w:r>
      <w:r>
        <w:rPr>
          <w:rFonts w:hint="eastAsia"/>
        </w:rPr>
        <w:t>”，如果想放弃删除，则可以选择“</w:t>
      </w:r>
      <w:r>
        <w:rPr>
          <w:rFonts w:hint="eastAsia"/>
        </w:rPr>
        <w:t>Cancel</w:t>
      </w:r>
      <w:r>
        <w:rPr>
          <w:rFonts w:hint="eastAsia"/>
        </w:rPr>
        <w:t>”按钮，也可以直接按手机的返回键放弃删除。</w:t>
      </w:r>
    </w:p>
    <w:p w:rsidR="007E6B54" w:rsidRDefault="007E6B54" w:rsidP="007E6B54">
      <w:pPr>
        <w:ind w:firstLine="480"/>
      </w:pPr>
      <w:r>
        <w:rPr>
          <w:rFonts w:hint="eastAsia"/>
        </w:rPr>
        <w:t>当选择了删除后，会更新数据库，删除相应的数据，并且刷新记事列表。</w:t>
      </w:r>
    </w:p>
    <w:p w:rsidR="007E6B54" w:rsidRDefault="007E6B54" w:rsidP="00A1246B">
      <w:pPr>
        <w:numPr>
          <w:ilvl w:val="0"/>
          <w:numId w:val="13"/>
        </w:numPr>
        <w:ind w:firstLineChars="0"/>
        <w:jc w:val="left"/>
      </w:pPr>
      <w:r>
        <w:rPr>
          <w:rFonts w:hint="eastAsia"/>
        </w:rPr>
        <w:t>编辑</w:t>
      </w:r>
    </w:p>
    <w:p w:rsidR="007E6B54" w:rsidRDefault="007E6B54" w:rsidP="007E6B54">
      <w:pPr>
        <w:ind w:firstLine="480"/>
      </w:pPr>
      <w:r>
        <w:rPr>
          <w:rFonts w:hint="eastAsia"/>
        </w:rPr>
        <w:t>选择一个记事列表后，就可以进入该记事的编辑页面，可以编辑内容保存，也可以不编辑直接返回。</w:t>
      </w:r>
    </w:p>
    <w:p w:rsidR="007E6B54" w:rsidRDefault="007E6B54" w:rsidP="00A1246B">
      <w:pPr>
        <w:numPr>
          <w:ilvl w:val="0"/>
          <w:numId w:val="13"/>
        </w:numPr>
        <w:ind w:firstLineChars="0"/>
        <w:jc w:val="left"/>
      </w:pPr>
      <w:r>
        <w:rPr>
          <w:rFonts w:hint="eastAsia"/>
        </w:rPr>
        <w:t>保存</w:t>
      </w:r>
    </w:p>
    <w:p w:rsidR="007E6B54" w:rsidRDefault="007E6B54" w:rsidP="007E6B54">
      <w:pPr>
        <w:ind w:firstLine="480"/>
      </w:pPr>
      <w:r>
        <w:rPr>
          <w:rFonts w:hint="eastAsia"/>
        </w:rPr>
        <w:t>在编辑页面，当用户编辑完后，可以选择导航栏中的“保存”按钮保存编辑内容，如果用户直接按了手机的返回键，则提醒用户是否放弃修改的内容，用户选择放弃，则不保存修改的内容，直接返回首页，否则，保存修改的内容，然后返回首页。</w:t>
      </w:r>
    </w:p>
    <w:p w:rsidR="007E6B54" w:rsidRDefault="007E6B54" w:rsidP="002D7687">
      <w:pPr>
        <w:pStyle w:val="4"/>
        <w:numPr>
          <w:ilvl w:val="3"/>
          <w:numId w:val="20"/>
        </w:numPr>
        <w:ind w:left="0" w:firstLine="0"/>
      </w:pPr>
      <w:r>
        <w:rPr>
          <w:rFonts w:hint="eastAsia"/>
        </w:rPr>
        <w:t>文本记事</w:t>
      </w:r>
    </w:p>
    <w:p w:rsidR="007E6B54" w:rsidRDefault="007E6B54" w:rsidP="00A1246B">
      <w:pPr>
        <w:pStyle w:val="aa"/>
        <w:numPr>
          <w:ilvl w:val="0"/>
          <w:numId w:val="14"/>
        </w:numPr>
        <w:ind w:firstLineChars="0"/>
      </w:pPr>
      <w:r>
        <w:rPr>
          <w:rFonts w:hint="eastAsia"/>
        </w:rPr>
        <w:t>要求</w:t>
      </w:r>
    </w:p>
    <w:p w:rsidR="007E6B54" w:rsidRDefault="007E6B54" w:rsidP="007E6B54">
      <w:pPr>
        <w:pStyle w:val="aa"/>
        <w:ind w:left="420" w:firstLineChars="0" w:firstLine="0"/>
      </w:pPr>
      <w:r>
        <w:rPr>
          <w:rFonts w:hint="eastAsia"/>
        </w:rPr>
        <w:t>能够输入多行文本，进行简单的格式控制。</w:t>
      </w:r>
    </w:p>
    <w:p w:rsidR="007E6B54" w:rsidRDefault="007E6B54" w:rsidP="00A1246B">
      <w:pPr>
        <w:pStyle w:val="aa"/>
        <w:numPr>
          <w:ilvl w:val="0"/>
          <w:numId w:val="14"/>
        </w:numPr>
        <w:ind w:firstLineChars="0"/>
      </w:pPr>
      <w:r>
        <w:rPr>
          <w:rFonts w:hint="eastAsia"/>
        </w:rPr>
        <w:t>原型图</w:t>
      </w:r>
    </w:p>
    <w:p w:rsidR="007E6B54" w:rsidRDefault="007E6B54" w:rsidP="007E6B54">
      <w:pPr>
        <w:pStyle w:val="aa"/>
        <w:ind w:left="420" w:firstLineChars="0" w:firstLine="0"/>
      </w:pPr>
      <w:r>
        <w:rPr>
          <w:rFonts w:hint="eastAsia"/>
        </w:rPr>
        <w:t>文本记事的原型图如图</w:t>
      </w:r>
      <w:r w:rsidR="00DC0148">
        <w:rPr>
          <w:rFonts w:hint="eastAsia"/>
        </w:rPr>
        <w:t>3</w:t>
      </w:r>
      <w:r>
        <w:rPr>
          <w:rFonts w:hint="eastAsia"/>
        </w:rPr>
        <w:t>.4</w:t>
      </w:r>
    </w:p>
    <w:p w:rsidR="00DC0148" w:rsidRDefault="007E6B54" w:rsidP="00DC0148">
      <w:pPr>
        <w:pStyle w:val="aa"/>
        <w:keepNext/>
        <w:ind w:left="420" w:firstLineChars="0" w:firstLine="0"/>
        <w:jc w:val="center"/>
      </w:pPr>
      <w:r>
        <w:rPr>
          <w:rFonts w:hint="eastAsia"/>
          <w:noProof/>
        </w:rPr>
        <w:drawing>
          <wp:inline distT="0" distB="0" distL="0" distR="0" wp14:anchorId="063264E1" wp14:editId="5654B9AB">
            <wp:extent cx="2066925" cy="2771775"/>
            <wp:effectExtent l="0" t="0" r="9525" b="9525"/>
            <wp:docPr id="11" name="图片 11" descr="编辑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编辑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2771775"/>
                    </a:xfrm>
                    <a:prstGeom prst="rect">
                      <a:avLst/>
                    </a:prstGeom>
                    <a:noFill/>
                    <a:ln>
                      <a:noFill/>
                    </a:ln>
                  </pic:spPr>
                </pic:pic>
              </a:graphicData>
            </a:graphic>
          </wp:inline>
        </w:drawing>
      </w:r>
    </w:p>
    <w:p w:rsidR="007E6B54" w:rsidRDefault="00DC0148" w:rsidP="00DC0148">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4</w:t>
      </w:r>
      <w:r>
        <w:fldChar w:fldCharType="end"/>
      </w:r>
      <w:r>
        <w:rPr>
          <w:rFonts w:hint="eastAsia"/>
        </w:rPr>
        <w:t>文本记事原型图</w:t>
      </w:r>
    </w:p>
    <w:p w:rsidR="007E6B54" w:rsidRDefault="007E6B54" w:rsidP="007E6B54">
      <w:pPr>
        <w:pStyle w:val="aa"/>
        <w:ind w:firstLineChars="0"/>
      </w:pPr>
      <w:r>
        <w:rPr>
          <w:rFonts w:hint="eastAsia"/>
        </w:rPr>
        <w:t>如图</w:t>
      </w:r>
      <w:r w:rsidR="00673829">
        <w:rPr>
          <w:rFonts w:hint="eastAsia"/>
        </w:rPr>
        <w:t>3</w:t>
      </w:r>
      <w:r>
        <w:rPr>
          <w:rFonts w:hint="eastAsia"/>
        </w:rPr>
        <w:t>.4</w:t>
      </w:r>
      <w:r>
        <w:rPr>
          <w:rFonts w:hint="eastAsia"/>
        </w:rPr>
        <w:t>所示，记事的编辑页面主要由两部分组成，导航栏和编辑区域。导航</w:t>
      </w:r>
      <w:proofErr w:type="gramStart"/>
      <w:r>
        <w:rPr>
          <w:rFonts w:hint="eastAsia"/>
        </w:rPr>
        <w:t>栏主要</w:t>
      </w:r>
      <w:proofErr w:type="gramEnd"/>
      <w:r>
        <w:rPr>
          <w:rFonts w:hint="eastAsia"/>
        </w:rPr>
        <w:t>包括</w:t>
      </w:r>
      <w:r>
        <w:rPr>
          <w:rFonts w:hint="eastAsia"/>
        </w:rPr>
        <w:t>5</w:t>
      </w:r>
      <w:r>
        <w:rPr>
          <w:rFonts w:hint="eastAsia"/>
        </w:rPr>
        <w:t>部分，分别是“保存”“修改时间”“添加闹钟”“添加图片”“分享”。</w:t>
      </w:r>
    </w:p>
    <w:p w:rsidR="007E6B54" w:rsidRDefault="007E6B54" w:rsidP="007E6B54">
      <w:pPr>
        <w:pStyle w:val="aa"/>
        <w:ind w:firstLineChars="0"/>
      </w:pPr>
      <w:r>
        <w:rPr>
          <w:rFonts w:hint="eastAsia"/>
        </w:rPr>
        <w:t>每部分的作用如下：</w:t>
      </w:r>
    </w:p>
    <w:p w:rsidR="007E6B54" w:rsidRDefault="007E6B54" w:rsidP="007E6B54">
      <w:pPr>
        <w:pStyle w:val="aa"/>
        <w:ind w:firstLineChars="0"/>
      </w:pPr>
      <w:r>
        <w:rPr>
          <w:rFonts w:hint="eastAsia"/>
        </w:rPr>
        <w:t>修改时间：记录了记事内容创建或修改的时间。</w:t>
      </w:r>
    </w:p>
    <w:p w:rsidR="007E6B54" w:rsidRDefault="007E6B54" w:rsidP="007E6B54">
      <w:pPr>
        <w:pStyle w:val="aa"/>
        <w:ind w:firstLineChars="0"/>
      </w:pPr>
      <w:r>
        <w:rPr>
          <w:rFonts w:hint="eastAsia"/>
        </w:rPr>
        <w:lastRenderedPageBreak/>
        <w:t>保存：用来保存记事的内容，只有选择了保存，修改的内容才能保存。</w:t>
      </w:r>
    </w:p>
    <w:p w:rsidR="007E6B54" w:rsidRDefault="007E6B54" w:rsidP="007E6B54">
      <w:pPr>
        <w:pStyle w:val="aa"/>
        <w:ind w:firstLineChars="0"/>
      </w:pPr>
      <w:r>
        <w:rPr>
          <w:rFonts w:hint="eastAsia"/>
        </w:rPr>
        <w:t>添加闹钟：作为“闹钟”功能的入口。</w:t>
      </w:r>
    </w:p>
    <w:p w:rsidR="007E6B54" w:rsidRDefault="007E6B54" w:rsidP="007E6B54">
      <w:pPr>
        <w:pStyle w:val="aa"/>
        <w:ind w:firstLineChars="0"/>
      </w:pPr>
      <w:r>
        <w:rPr>
          <w:rFonts w:hint="eastAsia"/>
        </w:rPr>
        <w:t>添加图片：作为“添加图片”功能的入口。</w:t>
      </w:r>
    </w:p>
    <w:p w:rsidR="007E6B54" w:rsidRDefault="007E6B54" w:rsidP="007E6B54">
      <w:pPr>
        <w:pStyle w:val="aa"/>
        <w:ind w:firstLineChars="0"/>
      </w:pPr>
      <w:r>
        <w:rPr>
          <w:rFonts w:hint="eastAsia"/>
        </w:rPr>
        <w:t>分享：分别作为“分享”功能的入口。</w:t>
      </w:r>
    </w:p>
    <w:p w:rsidR="007E6B54" w:rsidRDefault="007E6B54" w:rsidP="007E6B54">
      <w:pPr>
        <w:pStyle w:val="aa"/>
        <w:ind w:firstLineChars="0"/>
      </w:pPr>
      <w:r>
        <w:rPr>
          <w:rFonts w:hint="eastAsia"/>
        </w:rPr>
        <w:t>导航栏下面就是文本的编辑区域，可以在此编辑修改内容。对于语音记事和图片记事，编辑页面的导航基本类似，就不再赘述。</w:t>
      </w:r>
    </w:p>
    <w:p w:rsidR="007E6B54" w:rsidRDefault="007E6B54" w:rsidP="002D7687">
      <w:pPr>
        <w:pStyle w:val="4"/>
        <w:numPr>
          <w:ilvl w:val="3"/>
          <w:numId w:val="20"/>
        </w:numPr>
        <w:ind w:left="0" w:firstLine="0"/>
      </w:pPr>
      <w:r>
        <w:rPr>
          <w:rFonts w:hint="eastAsia"/>
        </w:rPr>
        <w:t>图片记事</w:t>
      </w:r>
    </w:p>
    <w:p w:rsidR="007E6B54" w:rsidRDefault="007E6B54" w:rsidP="00A1246B">
      <w:pPr>
        <w:pStyle w:val="aa"/>
        <w:numPr>
          <w:ilvl w:val="0"/>
          <w:numId w:val="15"/>
        </w:numPr>
        <w:ind w:firstLineChars="0"/>
      </w:pPr>
      <w:r>
        <w:rPr>
          <w:rFonts w:hint="eastAsia"/>
        </w:rPr>
        <w:t>要求</w:t>
      </w:r>
    </w:p>
    <w:p w:rsidR="007E6B54" w:rsidRDefault="007E6B54" w:rsidP="002D7687">
      <w:pPr>
        <w:pStyle w:val="aa"/>
        <w:numPr>
          <w:ilvl w:val="0"/>
          <w:numId w:val="26"/>
        </w:numPr>
        <w:ind w:firstLineChars="0" w:firstLine="0"/>
      </w:pPr>
      <w:r>
        <w:rPr>
          <w:rFonts w:hint="eastAsia"/>
        </w:rPr>
        <w:t>支持调用图库选择图片</w:t>
      </w:r>
    </w:p>
    <w:p w:rsidR="007E6B54" w:rsidRDefault="007E6B54" w:rsidP="002D7687">
      <w:pPr>
        <w:pStyle w:val="aa"/>
        <w:numPr>
          <w:ilvl w:val="0"/>
          <w:numId w:val="26"/>
        </w:numPr>
        <w:ind w:firstLineChars="0" w:firstLine="0"/>
      </w:pPr>
      <w:r>
        <w:rPr>
          <w:rFonts w:hint="eastAsia"/>
        </w:rPr>
        <w:t>支持调用相机拍照上传</w:t>
      </w:r>
    </w:p>
    <w:p w:rsidR="007E6B54" w:rsidRDefault="007E6B54" w:rsidP="002D7687">
      <w:pPr>
        <w:pStyle w:val="aa"/>
        <w:numPr>
          <w:ilvl w:val="0"/>
          <w:numId w:val="26"/>
        </w:numPr>
        <w:ind w:firstLineChars="0" w:firstLine="0"/>
      </w:pPr>
      <w:r>
        <w:rPr>
          <w:rFonts w:hint="eastAsia"/>
        </w:rPr>
        <w:t>支持输入多行文本作为备注</w:t>
      </w:r>
    </w:p>
    <w:p w:rsidR="007E6B54" w:rsidRDefault="007E6B54" w:rsidP="002D7687">
      <w:pPr>
        <w:pStyle w:val="aa"/>
        <w:numPr>
          <w:ilvl w:val="0"/>
          <w:numId w:val="26"/>
        </w:numPr>
        <w:ind w:firstLineChars="0" w:firstLine="0"/>
      </w:pPr>
      <w:r>
        <w:rPr>
          <w:rFonts w:hint="eastAsia"/>
        </w:rPr>
        <w:t>支持添加多张图片</w:t>
      </w:r>
    </w:p>
    <w:p w:rsidR="007E6B54" w:rsidRDefault="007E6B54" w:rsidP="002D7687">
      <w:pPr>
        <w:pStyle w:val="aa"/>
        <w:numPr>
          <w:ilvl w:val="0"/>
          <w:numId w:val="26"/>
        </w:numPr>
        <w:ind w:firstLineChars="0" w:firstLine="0"/>
      </w:pPr>
      <w:r>
        <w:rPr>
          <w:rFonts w:hint="eastAsia"/>
        </w:rPr>
        <w:t>图片和文本的位置可任意，展示时保持相对位置不变</w:t>
      </w:r>
    </w:p>
    <w:p w:rsidR="007E6B54" w:rsidRDefault="007E6B54" w:rsidP="00A1246B">
      <w:pPr>
        <w:pStyle w:val="aa"/>
        <w:numPr>
          <w:ilvl w:val="0"/>
          <w:numId w:val="15"/>
        </w:numPr>
        <w:ind w:firstLineChars="0"/>
      </w:pPr>
      <w:r>
        <w:rPr>
          <w:rFonts w:hint="eastAsia"/>
        </w:rPr>
        <w:t>原型图</w:t>
      </w:r>
    </w:p>
    <w:p w:rsidR="007E6B54" w:rsidRDefault="007E6B54" w:rsidP="007E6B54">
      <w:pPr>
        <w:pStyle w:val="aa"/>
        <w:ind w:left="420" w:firstLineChars="0" w:firstLine="0"/>
      </w:pPr>
      <w:r>
        <w:rPr>
          <w:rFonts w:hint="eastAsia"/>
        </w:rPr>
        <w:t>选择添加图片原型图如图</w:t>
      </w:r>
      <w:r w:rsidR="00673829">
        <w:rPr>
          <w:rFonts w:hint="eastAsia"/>
        </w:rPr>
        <w:t>3</w:t>
      </w:r>
      <w:r>
        <w:rPr>
          <w:rFonts w:hint="eastAsia"/>
        </w:rPr>
        <w:t>.5</w:t>
      </w:r>
    </w:p>
    <w:p w:rsidR="006D47C1" w:rsidRDefault="007E6B54" w:rsidP="006D47C1">
      <w:pPr>
        <w:pStyle w:val="aa"/>
        <w:keepNext/>
        <w:ind w:left="420" w:firstLineChars="0" w:firstLine="0"/>
        <w:jc w:val="center"/>
      </w:pPr>
      <w:r>
        <w:rPr>
          <w:rFonts w:hint="eastAsia"/>
          <w:noProof/>
        </w:rPr>
        <w:drawing>
          <wp:inline distT="0" distB="0" distL="0" distR="0" wp14:anchorId="0B63BC3A" wp14:editId="0C38AE27">
            <wp:extent cx="2219325" cy="2943225"/>
            <wp:effectExtent l="0" t="0" r="9525" b="9525"/>
            <wp:docPr id="10" name="图片 1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9325" cy="2943225"/>
                    </a:xfrm>
                    <a:prstGeom prst="rect">
                      <a:avLst/>
                    </a:prstGeom>
                    <a:noFill/>
                    <a:ln>
                      <a:noFill/>
                    </a:ln>
                  </pic:spPr>
                </pic:pic>
              </a:graphicData>
            </a:graphic>
          </wp:inline>
        </w:drawing>
      </w:r>
    </w:p>
    <w:p w:rsidR="007E6B54" w:rsidRDefault="006D47C1" w:rsidP="006D47C1">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5</w:t>
      </w:r>
      <w:r>
        <w:fldChar w:fldCharType="end"/>
      </w:r>
      <w:r>
        <w:rPr>
          <w:rFonts w:hint="eastAsia"/>
        </w:rPr>
        <w:t>添加图片原型图</w:t>
      </w:r>
    </w:p>
    <w:p w:rsidR="007E6B54" w:rsidRDefault="007E6B54" w:rsidP="007E6B54">
      <w:pPr>
        <w:ind w:firstLine="480"/>
      </w:pPr>
      <w:r>
        <w:rPr>
          <w:rFonts w:hint="eastAsia"/>
        </w:rPr>
        <w:t>如图</w:t>
      </w:r>
      <w:r w:rsidR="006D47C1">
        <w:rPr>
          <w:rFonts w:hint="eastAsia"/>
        </w:rPr>
        <w:t>3</w:t>
      </w:r>
      <w:r>
        <w:rPr>
          <w:rFonts w:hint="eastAsia"/>
        </w:rPr>
        <w:t>.5</w:t>
      </w:r>
      <w:r>
        <w:rPr>
          <w:rFonts w:hint="eastAsia"/>
        </w:rPr>
        <w:t>所示，添加图片，分两种方式：拍照和从相册中选择。</w:t>
      </w:r>
    </w:p>
    <w:p w:rsidR="007E6B54" w:rsidRDefault="007E6B54" w:rsidP="007E6B54">
      <w:pPr>
        <w:pStyle w:val="aa"/>
        <w:ind w:firstLine="480"/>
      </w:pPr>
      <w:r w:rsidRPr="008D43A7">
        <w:rPr>
          <w:rFonts w:hint="eastAsia"/>
        </w:rPr>
        <w:t>图</w:t>
      </w:r>
      <w:r>
        <w:rPr>
          <w:rFonts w:hint="eastAsia"/>
        </w:rPr>
        <w:t>片记事编辑页面的原型图如图</w:t>
      </w:r>
      <w:r w:rsidR="009514F0">
        <w:rPr>
          <w:rFonts w:hint="eastAsia"/>
        </w:rPr>
        <w:t>3</w:t>
      </w:r>
      <w:r>
        <w:rPr>
          <w:rFonts w:hint="eastAsia"/>
        </w:rPr>
        <w:t>.6</w:t>
      </w:r>
    </w:p>
    <w:p w:rsidR="009514F0" w:rsidRDefault="007E6B54" w:rsidP="009514F0">
      <w:pPr>
        <w:pStyle w:val="aa"/>
        <w:keepNext/>
        <w:ind w:left="420" w:firstLineChars="0" w:firstLine="0"/>
        <w:jc w:val="center"/>
      </w:pPr>
      <w:r>
        <w:rPr>
          <w:rFonts w:hint="eastAsia"/>
          <w:noProof/>
        </w:rPr>
        <w:lastRenderedPageBreak/>
        <w:drawing>
          <wp:inline distT="0" distB="0" distL="0" distR="0" wp14:anchorId="757DC0AB" wp14:editId="74554A4B">
            <wp:extent cx="2105025" cy="2952750"/>
            <wp:effectExtent l="0" t="0" r="9525" b="0"/>
            <wp:docPr id="9" name="图片 9" descr="图片记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记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025" cy="2952750"/>
                    </a:xfrm>
                    <a:prstGeom prst="rect">
                      <a:avLst/>
                    </a:prstGeom>
                    <a:noFill/>
                    <a:ln>
                      <a:noFill/>
                    </a:ln>
                  </pic:spPr>
                </pic:pic>
              </a:graphicData>
            </a:graphic>
          </wp:inline>
        </w:drawing>
      </w:r>
    </w:p>
    <w:p w:rsidR="007E6B54" w:rsidRDefault="009514F0" w:rsidP="009514F0">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6</w:t>
      </w:r>
      <w:r>
        <w:fldChar w:fldCharType="end"/>
      </w:r>
      <w:r>
        <w:rPr>
          <w:rFonts w:hint="eastAsia"/>
        </w:rPr>
        <w:t>图片记事编辑原型图</w:t>
      </w:r>
    </w:p>
    <w:p w:rsidR="007E6B54" w:rsidRDefault="007E6B54" w:rsidP="007E6B54">
      <w:pPr>
        <w:ind w:firstLine="480"/>
      </w:pPr>
      <w:r>
        <w:rPr>
          <w:rFonts w:hint="eastAsia"/>
        </w:rPr>
        <w:t>如图</w:t>
      </w:r>
      <w:r w:rsidR="00F02AF0">
        <w:rPr>
          <w:rFonts w:hint="eastAsia"/>
        </w:rPr>
        <w:t>3</w:t>
      </w:r>
      <w:r>
        <w:rPr>
          <w:rFonts w:hint="eastAsia"/>
        </w:rPr>
        <w:t>.6</w:t>
      </w:r>
      <w:r>
        <w:rPr>
          <w:rFonts w:hint="eastAsia"/>
        </w:rPr>
        <w:t>所示，图片记事可以添加图片，也可以输入文本，并且图片和文本的位置可以随意。</w:t>
      </w:r>
    </w:p>
    <w:p w:rsidR="007E6B54" w:rsidRDefault="007E6B54" w:rsidP="002D7687">
      <w:pPr>
        <w:pStyle w:val="4"/>
        <w:numPr>
          <w:ilvl w:val="3"/>
          <w:numId w:val="20"/>
        </w:numPr>
        <w:ind w:left="0" w:firstLine="562"/>
      </w:pPr>
      <w:r>
        <w:rPr>
          <w:rFonts w:hint="eastAsia"/>
        </w:rPr>
        <w:t>语音记事</w:t>
      </w:r>
    </w:p>
    <w:p w:rsidR="007E6B54" w:rsidRDefault="007E6B54" w:rsidP="002D7687">
      <w:pPr>
        <w:pStyle w:val="aa"/>
        <w:numPr>
          <w:ilvl w:val="0"/>
          <w:numId w:val="24"/>
        </w:numPr>
        <w:ind w:firstLineChars="0"/>
      </w:pPr>
      <w:r>
        <w:rPr>
          <w:rFonts w:hint="eastAsia"/>
        </w:rPr>
        <w:t>要求</w:t>
      </w:r>
    </w:p>
    <w:p w:rsidR="007E6B54" w:rsidRDefault="007E6B54" w:rsidP="002D7687">
      <w:pPr>
        <w:pStyle w:val="aa"/>
        <w:numPr>
          <w:ilvl w:val="0"/>
          <w:numId w:val="25"/>
        </w:numPr>
        <w:ind w:firstLineChars="0"/>
      </w:pPr>
      <w:r>
        <w:rPr>
          <w:rFonts w:hint="eastAsia"/>
        </w:rPr>
        <w:t>支持录入语音</w:t>
      </w:r>
    </w:p>
    <w:p w:rsidR="007E6B54" w:rsidRDefault="007E6B54" w:rsidP="002D7687">
      <w:pPr>
        <w:pStyle w:val="aa"/>
        <w:numPr>
          <w:ilvl w:val="0"/>
          <w:numId w:val="25"/>
        </w:numPr>
        <w:ind w:firstLineChars="0"/>
      </w:pPr>
      <w:r>
        <w:rPr>
          <w:rFonts w:hint="eastAsia"/>
        </w:rPr>
        <w:t>支持添加多行文本作为备注</w:t>
      </w:r>
    </w:p>
    <w:p w:rsidR="007E6B54" w:rsidRDefault="007E6B54" w:rsidP="002D7687">
      <w:pPr>
        <w:pStyle w:val="aa"/>
        <w:numPr>
          <w:ilvl w:val="0"/>
          <w:numId w:val="25"/>
        </w:numPr>
        <w:ind w:firstLineChars="0"/>
      </w:pPr>
      <w:r>
        <w:rPr>
          <w:rFonts w:hint="eastAsia"/>
        </w:rPr>
        <w:t>支持录入多个语音</w:t>
      </w:r>
    </w:p>
    <w:p w:rsidR="007E6B54" w:rsidRDefault="007E6B54" w:rsidP="002D7687">
      <w:pPr>
        <w:pStyle w:val="aa"/>
        <w:numPr>
          <w:ilvl w:val="0"/>
          <w:numId w:val="24"/>
        </w:numPr>
        <w:ind w:firstLineChars="0"/>
      </w:pPr>
      <w:r>
        <w:rPr>
          <w:rFonts w:hint="eastAsia"/>
        </w:rPr>
        <w:t>原型图</w:t>
      </w:r>
    </w:p>
    <w:p w:rsidR="007E6B54" w:rsidRDefault="007E6B54" w:rsidP="007E6B54">
      <w:pPr>
        <w:pStyle w:val="aa"/>
        <w:ind w:left="420" w:firstLineChars="0" w:firstLine="0"/>
      </w:pPr>
      <w:r>
        <w:rPr>
          <w:rFonts w:hint="eastAsia"/>
        </w:rPr>
        <w:t>语音记事的原型图如图</w:t>
      </w:r>
      <w:r w:rsidR="00C3409D">
        <w:rPr>
          <w:rFonts w:hint="eastAsia"/>
        </w:rPr>
        <w:t>3</w:t>
      </w:r>
      <w:r>
        <w:rPr>
          <w:rFonts w:hint="eastAsia"/>
        </w:rPr>
        <w:t>.7</w:t>
      </w:r>
    </w:p>
    <w:p w:rsidR="00C3409D" w:rsidRDefault="007E6B54" w:rsidP="00C3409D">
      <w:pPr>
        <w:pStyle w:val="aa"/>
        <w:keepNext/>
        <w:ind w:left="420" w:firstLineChars="0" w:firstLine="0"/>
        <w:jc w:val="center"/>
      </w:pPr>
      <w:r>
        <w:rPr>
          <w:rFonts w:hint="eastAsia"/>
          <w:noProof/>
        </w:rPr>
        <w:lastRenderedPageBreak/>
        <w:drawing>
          <wp:inline distT="0" distB="0" distL="0" distR="0" wp14:anchorId="071007ED" wp14:editId="0D0CB923">
            <wp:extent cx="2047875" cy="3095625"/>
            <wp:effectExtent l="0" t="0" r="9525" b="9525"/>
            <wp:docPr id="8" name="图片 8" descr="语音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语音原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875" cy="3095625"/>
                    </a:xfrm>
                    <a:prstGeom prst="rect">
                      <a:avLst/>
                    </a:prstGeom>
                    <a:noFill/>
                    <a:ln>
                      <a:noFill/>
                    </a:ln>
                  </pic:spPr>
                </pic:pic>
              </a:graphicData>
            </a:graphic>
          </wp:inline>
        </w:drawing>
      </w:r>
    </w:p>
    <w:p w:rsidR="007E6B54" w:rsidRDefault="00C3409D" w:rsidP="00C3409D">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7</w:t>
      </w:r>
      <w:r>
        <w:fldChar w:fldCharType="end"/>
      </w:r>
      <w:r>
        <w:rPr>
          <w:rFonts w:hint="eastAsia"/>
        </w:rPr>
        <w:t>语音原型图</w:t>
      </w:r>
    </w:p>
    <w:p w:rsidR="007E6B54" w:rsidRDefault="007E6B54" w:rsidP="007E6B54">
      <w:pPr>
        <w:ind w:firstLine="480"/>
      </w:pPr>
      <w:r>
        <w:rPr>
          <w:rFonts w:hint="eastAsia"/>
        </w:rPr>
        <w:t>如图</w:t>
      </w:r>
      <w:r w:rsidR="00174427">
        <w:rPr>
          <w:rFonts w:hint="eastAsia"/>
        </w:rPr>
        <w:t>3</w:t>
      </w:r>
      <w:r>
        <w:rPr>
          <w:rFonts w:hint="eastAsia"/>
        </w:rPr>
        <w:t>.7</w:t>
      </w:r>
      <w:r>
        <w:rPr>
          <w:rFonts w:hint="eastAsia"/>
        </w:rPr>
        <w:t>所示，编辑区域主要包括两部分，语音部分和文本部分，其中语音部分是在语音结束后自动添加的，这部分包括一个语音播放按钮，点击可以播放语音。</w:t>
      </w:r>
    </w:p>
    <w:p w:rsidR="007E6B54" w:rsidRDefault="007E6B54" w:rsidP="002D7687">
      <w:pPr>
        <w:pStyle w:val="3"/>
        <w:numPr>
          <w:ilvl w:val="2"/>
          <w:numId w:val="20"/>
        </w:numPr>
      </w:pPr>
      <w:bookmarkStart w:id="70" w:name="_Toc356912575"/>
      <w:r>
        <w:rPr>
          <w:rFonts w:hint="eastAsia"/>
        </w:rPr>
        <w:t>闹钟模块</w:t>
      </w:r>
      <w:bookmarkEnd w:id="70"/>
    </w:p>
    <w:p w:rsidR="007E6B54" w:rsidRDefault="007E6B54" w:rsidP="002D7687">
      <w:pPr>
        <w:pStyle w:val="4"/>
        <w:numPr>
          <w:ilvl w:val="3"/>
          <w:numId w:val="20"/>
        </w:numPr>
        <w:ind w:left="0" w:firstLine="0"/>
      </w:pPr>
      <w:r>
        <w:rPr>
          <w:rFonts w:hint="eastAsia"/>
        </w:rPr>
        <w:t>总述</w:t>
      </w:r>
    </w:p>
    <w:p w:rsidR="007E6B54" w:rsidRDefault="007E6B54" w:rsidP="007E6B54">
      <w:pPr>
        <w:ind w:firstLine="480"/>
      </w:pPr>
      <w:r>
        <w:rPr>
          <w:rFonts w:hint="eastAsia"/>
        </w:rPr>
        <w:t>闹钟模块的设置主要包括“日历”“时间”“弹出间隔”“弹出次数”，闹钟操作包括“新建”“编辑”“删除”。</w:t>
      </w:r>
    </w:p>
    <w:p w:rsidR="007E6B54" w:rsidRDefault="007E6B54" w:rsidP="007E6B54">
      <w:pPr>
        <w:ind w:firstLine="480"/>
      </w:pPr>
      <w:r>
        <w:rPr>
          <w:rFonts w:hint="eastAsia"/>
        </w:rPr>
        <w:t>新建闹钟的原型图如图</w:t>
      </w:r>
      <w:r w:rsidR="00B207D3">
        <w:rPr>
          <w:rFonts w:hint="eastAsia"/>
        </w:rPr>
        <w:t>3</w:t>
      </w:r>
      <w:r>
        <w:rPr>
          <w:rFonts w:hint="eastAsia"/>
        </w:rPr>
        <w:t>.8</w:t>
      </w:r>
    </w:p>
    <w:p w:rsidR="00E81789" w:rsidRDefault="007E6B54" w:rsidP="00E81789">
      <w:pPr>
        <w:keepNext/>
        <w:ind w:firstLine="480"/>
        <w:jc w:val="center"/>
      </w:pPr>
      <w:r>
        <w:rPr>
          <w:rFonts w:hint="eastAsia"/>
          <w:noProof/>
        </w:rPr>
        <w:drawing>
          <wp:inline distT="0" distB="0" distL="0" distR="0" wp14:anchorId="3C27235F" wp14:editId="4484BB11">
            <wp:extent cx="1857375" cy="2609850"/>
            <wp:effectExtent l="0" t="0" r="9525" b="0"/>
            <wp:docPr id="7" name="图片 7" descr="闹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闹钟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7375" cy="2609850"/>
                    </a:xfrm>
                    <a:prstGeom prst="rect">
                      <a:avLst/>
                    </a:prstGeom>
                    <a:noFill/>
                    <a:ln>
                      <a:noFill/>
                    </a:ln>
                  </pic:spPr>
                </pic:pic>
              </a:graphicData>
            </a:graphic>
          </wp:inline>
        </w:drawing>
      </w:r>
    </w:p>
    <w:p w:rsidR="007E6B54" w:rsidRDefault="00E81789" w:rsidP="00E81789">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8</w:t>
      </w:r>
      <w:r>
        <w:fldChar w:fldCharType="end"/>
      </w:r>
      <w:r>
        <w:rPr>
          <w:rFonts w:hint="eastAsia"/>
        </w:rPr>
        <w:t>新建闹钟原型图</w:t>
      </w:r>
    </w:p>
    <w:p w:rsidR="007E6B54" w:rsidRDefault="007E6B54" w:rsidP="007E6B54">
      <w:pPr>
        <w:ind w:firstLine="480"/>
      </w:pPr>
      <w:r>
        <w:rPr>
          <w:rFonts w:hint="eastAsia"/>
        </w:rPr>
        <w:lastRenderedPageBreak/>
        <w:t>如图</w:t>
      </w:r>
      <w:r w:rsidR="007E7F0A">
        <w:rPr>
          <w:rFonts w:hint="eastAsia"/>
        </w:rPr>
        <w:t>3</w:t>
      </w:r>
      <w:r>
        <w:rPr>
          <w:rFonts w:hint="eastAsia"/>
        </w:rPr>
        <w:t>.8</w:t>
      </w:r>
      <w:r>
        <w:rPr>
          <w:rFonts w:hint="eastAsia"/>
        </w:rPr>
        <w:t>，新建闹钟时，日历和时间默认显示当前的日期时间，提醒次数默认一次，用户可以选择每一项来重新设置值。</w:t>
      </w:r>
    </w:p>
    <w:p w:rsidR="007E6B54" w:rsidRDefault="007E6B54" w:rsidP="007E6B54">
      <w:pPr>
        <w:ind w:firstLine="480"/>
      </w:pPr>
      <w:r>
        <w:rPr>
          <w:rFonts w:hint="eastAsia"/>
        </w:rPr>
        <w:t>编辑删除闹钟的原型图如图</w:t>
      </w:r>
      <w:r w:rsidR="00356035">
        <w:rPr>
          <w:rFonts w:hint="eastAsia"/>
        </w:rPr>
        <w:t>3</w:t>
      </w:r>
      <w:r>
        <w:rPr>
          <w:rFonts w:hint="eastAsia"/>
        </w:rPr>
        <w:t>.9</w:t>
      </w:r>
    </w:p>
    <w:p w:rsidR="00356035" w:rsidRDefault="007E6B54" w:rsidP="00356035">
      <w:pPr>
        <w:keepNext/>
        <w:ind w:firstLine="480"/>
        <w:jc w:val="center"/>
      </w:pPr>
      <w:r>
        <w:rPr>
          <w:rFonts w:hint="eastAsia"/>
          <w:noProof/>
        </w:rPr>
        <w:drawing>
          <wp:inline distT="0" distB="0" distL="0" distR="0" wp14:anchorId="330966EC" wp14:editId="0ABE4D38">
            <wp:extent cx="1847850" cy="2562225"/>
            <wp:effectExtent l="0" t="0" r="0" b="9525"/>
            <wp:docPr id="6" name="图片 6" descr="闹钟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闹钟delet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850" cy="2562225"/>
                    </a:xfrm>
                    <a:prstGeom prst="rect">
                      <a:avLst/>
                    </a:prstGeom>
                    <a:noFill/>
                    <a:ln>
                      <a:noFill/>
                    </a:ln>
                  </pic:spPr>
                </pic:pic>
              </a:graphicData>
            </a:graphic>
          </wp:inline>
        </w:drawing>
      </w:r>
    </w:p>
    <w:p w:rsidR="007E6B54" w:rsidRDefault="00356035" w:rsidP="00356035">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9</w:t>
      </w:r>
      <w:r>
        <w:fldChar w:fldCharType="end"/>
      </w:r>
      <w:r>
        <w:rPr>
          <w:rFonts w:hint="eastAsia"/>
        </w:rPr>
        <w:t>编辑删除闹钟原型图</w:t>
      </w:r>
    </w:p>
    <w:p w:rsidR="007E6B54" w:rsidRDefault="007E6B54" w:rsidP="007E6B54">
      <w:pPr>
        <w:ind w:firstLine="480"/>
      </w:pPr>
      <w:r>
        <w:rPr>
          <w:rFonts w:hint="eastAsia"/>
        </w:rPr>
        <w:t>如图</w:t>
      </w:r>
      <w:r w:rsidR="00356035">
        <w:rPr>
          <w:rFonts w:hint="eastAsia"/>
        </w:rPr>
        <w:t>3</w:t>
      </w:r>
      <w:r>
        <w:rPr>
          <w:rFonts w:hint="eastAsia"/>
        </w:rPr>
        <w:t>.9</w:t>
      </w:r>
      <w:r>
        <w:rPr>
          <w:rFonts w:hint="eastAsia"/>
        </w:rPr>
        <w:t>，用户添加闹钟后，再次点击闹钟按钮时，会显示闹钟的全部设置，用户可以修改其中的每一项，也可以选择删除该闹钟。</w:t>
      </w:r>
    </w:p>
    <w:p w:rsidR="007E6B54" w:rsidRDefault="007E6B54" w:rsidP="002D7687">
      <w:pPr>
        <w:pStyle w:val="4"/>
        <w:numPr>
          <w:ilvl w:val="3"/>
          <w:numId w:val="20"/>
        </w:numPr>
        <w:ind w:left="0" w:firstLine="0"/>
      </w:pPr>
      <w:r>
        <w:rPr>
          <w:rFonts w:hint="eastAsia"/>
        </w:rPr>
        <w:t>日历模块</w:t>
      </w:r>
    </w:p>
    <w:p w:rsidR="007E6B54" w:rsidRDefault="007E6B54" w:rsidP="00A1246B">
      <w:pPr>
        <w:numPr>
          <w:ilvl w:val="0"/>
          <w:numId w:val="16"/>
        </w:numPr>
        <w:ind w:firstLineChars="0"/>
        <w:jc w:val="left"/>
      </w:pPr>
      <w:r>
        <w:rPr>
          <w:rFonts w:hint="eastAsia"/>
        </w:rPr>
        <w:t>要求</w:t>
      </w:r>
    </w:p>
    <w:p w:rsidR="007E6B54" w:rsidRDefault="007E6B54" w:rsidP="002D7687">
      <w:pPr>
        <w:pStyle w:val="aa"/>
        <w:numPr>
          <w:ilvl w:val="0"/>
          <w:numId w:val="27"/>
        </w:numPr>
        <w:ind w:firstLineChars="0"/>
      </w:pPr>
      <w:r>
        <w:rPr>
          <w:rFonts w:hint="eastAsia"/>
        </w:rPr>
        <w:t>支持日期的选择</w:t>
      </w:r>
    </w:p>
    <w:p w:rsidR="007E6B54" w:rsidRDefault="007E6B54" w:rsidP="002D7687">
      <w:pPr>
        <w:pStyle w:val="aa"/>
        <w:numPr>
          <w:ilvl w:val="0"/>
          <w:numId w:val="27"/>
        </w:numPr>
        <w:ind w:firstLineChars="0"/>
      </w:pPr>
      <w:r>
        <w:rPr>
          <w:rFonts w:hint="eastAsia"/>
        </w:rPr>
        <w:t>支持农历</w:t>
      </w:r>
    </w:p>
    <w:p w:rsidR="007E6B54" w:rsidRDefault="007E6B54" w:rsidP="002D7687">
      <w:pPr>
        <w:pStyle w:val="aa"/>
        <w:numPr>
          <w:ilvl w:val="0"/>
          <w:numId w:val="27"/>
        </w:numPr>
        <w:ind w:firstLineChars="0"/>
      </w:pPr>
      <w:r>
        <w:rPr>
          <w:rFonts w:hint="eastAsia"/>
        </w:rPr>
        <w:t>支持阳历</w:t>
      </w:r>
    </w:p>
    <w:p w:rsidR="007E6B54" w:rsidRDefault="007E6B54" w:rsidP="002D7687">
      <w:pPr>
        <w:pStyle w:val="aa"/>
        <w:numPr>
          <w:ilvl w:val="0"/>
          <w:numId w:val="27"/>
        </w:numPr>
        <w:ind w:firstLineChars="0"/>
      </w:pPr>
      <w:r>
        <w:rPr>
          <w:rFonts w:hint="eastAsia"/>
        </w:rPr>
        <w:t>支持月份之间的切换</w:t>
      </w:r>
    </w:p>
    <w:p w:rsidR="007E6B54" w:rsidRDefault="007E6B54" w:rsidP="00A1246B">
      <w:pPr>
        <w:numPr>
          <w:ilvl w:val="0"/>
          <w:numId w:val="16"/>
        </w:numPr>
        <w:ind w:firstLineChars="0"/>
        <w:jc w:val="left"/>
      </w:pPr>
      <w:r>
        <w:rPr>
          <w:rFonts w:hint="eastAsia"/>
        </w:rPr>
        <w:t>原型图</w:t>
      </w:r>
    </w:p>
    <w:p w:rsidR="007E6B54" w:rsidRDefault="007E6B54" w:rsidP="007E6B54">
      <w:pPr>
        <w:ind w:left="420" w:firstLineChars="0" w:firstLine="0"/>
      </w:pPr>
      <w:r>
        <w:rPr>
          <w:rFonts w:hint="eastAsia"/>
        </w:rPr>
        <w:t>日历的原型图如图</w:t>
      </w:r>
      <w:r w:rsidR="00FB579A">
        <w:rPr>
          <w:rFonts w:hint="eastAsia"/>
        </w:rPr>
        <w:t>3</w:t>
      </w:r>
      <w:r>
        <w:rPr>
          <w:rFonts w:hint="eastAsia"/>
        </w:rPr>
        <w:t>.10</w:t>
      </w:r>
    </w:p>
    <w:p w:rsidR="00FB579A" w:rsidRDefault="007E6B54" w:rsidP="00FB579A">
      <w:pPr>
        <w:keepNext/>
        <w:ind w:firstLine="480"/>
        <w:jc w:val="center"/>
      </w:pPr>
      <w:r>
        <w:rPr>
          <w:rFonts w:hint="eastAsia"/>
          <w:noProof/>
        </w:rPr>
        <w:lastRenderedPageBreak/>
        <w:drawing>
          <wp:inline distT="0" distB="0" distL="0" distR="0" wp14:anchorId="41A51CE2" wp14:editId="7651E523">
            <wp:extent cx="1905000" cy="2886075"/>
            <wp:effectExtent l="0" t="0" r="0" b="9525"/>
            <wp:docPr id="5" name="图片 5" descr="日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日历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2886075"/>
                    </a:xfrm>
                    <a:prstGeom prst="rect">
                      <a:avLst/>
                    </a:prstGeom>
                    <a:noFill/>
                    <a:ln>
                      <a:noFill/>
                    </a:ln>
                  </pic:spPr>
                </pic:pic>
              </a:graphicData>
            </a:graphic>
          </wp:inline>
        </w:drawing>
      </w:r>
    </w:p>
    <w:p w:rsidR="007E6B54" w:rsidRDefault="00FB579A" w:rsidP="00FB579A">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10</w:t>
      </w:r>
      <w:r>
        <w:fldChar w:fldCharType="end"/>
      </w:r>
      <w:r>
        <w:rPr>
          <w:rFonts w:hint="eastAsia"/>
        </w:rPr>
        <w:t>日历原型图</w:t>
      </w:r>
    </w:p>
    <w:p w:rsidR="007E6B54" w:rsidRDefault="007E6B54" w:rsidP="007E6B54">
      <w:pPr>
        <w:ind w:firstLine="480"/>
      </w:pPr>
      <w:r>
        <w:rPr>
          <w:rFonts w:hint="eastAsia"/>
        </w:rPr>
        <w:t>如图</w:t>
      </w:r>
      <w:r w:rsidR="006776BF">
        <w:rPr>
          <w:rFonts w:hint="eastAsia"/>
        </w:rPr>
        <w:t>3</w:t>
      </w:r>
      <w:r>
        <w:rPr>
          <w:rFonts w:hint="eastAsia"/>
        </w:rPr>
        <w:t>.10</w:t>
      </w:r>
      <w:r>
        <w:rPr>
          <w:rFonts w:hint="eastAsia"/>
        </w:rPr>
        <w:t>，日历包括农历和阳历，用户可以选择日期，被选择的日期以不同的背景色标识。</w:t>
      </w:r>
    </w:p>
    <w:p w:rsidR="007E6B54" w:rsidRDefault="007E6B54" w:rsidP="002D7687">
      <w:pPr>
        <w:pStyle w:val="4"/>
        <w:numPr>
          <w:ilvl w:val="3"/>
          <w:numId w:val="20"/>
        </w:numPr>
        <w:ind w:left="0" w:firstLine="0"/>
      </w:pPr>
      <w:r>
        <w:rPr>
          <w:rFonts w:hint="eastAsia"/>
        </w:rPr>
        <w:t>提醒次数</w:t>
      </w:r>
    </w:p>
    <w:p w:rsidR="007E6B54" w:rsidRDefault="007E6B54" w:rsidP="002D7687">
      <w:pPr>
        <w:numPr>
          <w:ilvl w:val="0"/>
          <w:numId w:val="23"/>
        </w:numPr>
        <w:ind w:firstLineChars="0"/>
        <w:jc w:val="left"/>
      </w:pPr>
      <w:r>
        <w:rPr>
          <w:rFonts w:hint="eastAsia"/>
        </w:rPr>
        <w:t>要求</w:t>
      </w:r>
    </w:p>
    <w:p w:rsidR="007E6B54" w:rsidRDefault="007E6B54" w:rsidP="007E6B54">
      <w:pPr>
        <w:ind w:firstLine="480"/>
      </w:pPr>
      <w:r>
        <w:rPr>
          <w:rFonts w:hint="eastAsia"/>
        </w:rPr>
        <w:t>能够选择提醒次数，包括一次、两次、三次、五次</w:t>
      </w:r>
    </w:p>
    <w:p w:rsidR="007E6B54" w:rsidRDefault="007E6B54" w:rsidP="002D7687">
      <w:pPr>
        <w:numPr>
          <w:ilvl w:val="0"/>
          <w:numId w:val="23"/>
        </w:numPr>
        <w:ind w:firstLineChars="0"/>
        <w:jc w:val="left"/>
      </w:pPr>
      <w:r>
        <w:rPr>
          <w:rFonts w:hint="eastAsia"/>
        </w:rPr>
        <w:t>原型图</w:t>
      </w:r>
    </w:p>
    <w:p w:rsidR="007E6B54" w:rsidRDefault="007E6B54" w:rsidP="007E6B54">
      <w:pPr>
        <w:ind w:left="420" w:firstLineChars="0" w:firstLine="0"/>
      </w:pPr>
      <w:r>
        <w:rPr>
          <w:rFonts w:hint="eastAsia"/>
        </w:rPr>
        <w:t>提醒次数的原型图如图</w:t>
      </w:r>
      <w:r w:rsidR="00C3112D">
        <w:rPr>
          <w:rFonts w:hint="eastAsia"/>
        </w:rPr>
        <w:t>3</w:t>
      </w:r>
      <w:r>
        <w:rPr>
          <w:rFonts w:hint="eastAsia"/>
        </w:rPr>
        <w:t>.11</w:t>
      </w:r>
    </w:p>
    <w:p w:rsidR="00D624B0" w:rsidRDefault="007E6B54" w:rsidP="00D624B0">
      <w:pPr>
        <w:keepNext/>
        <w:ind w:left="420" w:firstLineChars="0" w:firstLine="0"/>
        <w:jc w:val="center"/>
      </w:pPr>
      <w:r>
        <w:rPr>
          <w:rFonts w:hint="eastAsia"/>
          <w:noProof/>
        </w:rPr>
        <w:drawing>
          <wp:inline distT="0" distB="0" distL="0" distR="0" wp14:anchorId="3ED06427" wp14:editId="5B9F1059">
            <wp:extent cx="2066925" cy="3076575"/>
            <wp:effectExtent l="0" t="0" r="9525" b="9525"/>
            <wp:docPr id="4" name="图片 4" descr="次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次数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6925" cy="3076575"/>
                    </a:xfrm>
                    <a:prstGeom prst="rect">
                      <a:avLst/>
                    </a:prstGeom>
                    <a:noFill/>
                    <a:ln>
                      <a:noFill/>
                    </a:ln>
                  </pic:spPr>
                </pic:pic>
              </a:graphicData>
            </a:graphic>
          </wp:inline>
        </w:drawing>
      </w:r>
    </w:p>
    <w:p w:rsidR="007E6B54" w:rsidRDefault="00D624B0" w:rsidP="00D624B0">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11</w:t>
      </w:r>
      <w:r>
        <w:fldChar w:fldCharType="end"/>
      </w:r>
      <w:r>
        <w:rPr>
          <w:rFonts w:hint="eastAsia"/>
        </w:rPr>
        <w:t>提醒次数原型图</w:t>
      </w:r>
    </w:p>
    <w:p w:rsidR="007E6B54" w:rsidRDefault="007E6B54" w:rsidP="002D7687">
      <w:pPr>
        <w:pStyle w:val="4"/>
        <w:numPr>
          <w:ilvl w:val="3"/>
          <w:numId w:val="20"/>
        </w:numPr>
        <w:ind w:left="0" w:firstLine="0"/>
      </w:pPr>
      <w:r>
        <w:rPr>
          <w:rFonts w:hint="eastAsia"/>
        </w:rPr>
        <w:lastRenderedPageBreak/>
        <w:t>提醒间隔</w:t>
      </w:r>
    </w:p>
    <w:p w:rsidR="007E6B54" w:rsidRDefault="007E6B54" w:rsidP="00A1246B">
      <w:pPr>
        <w:numPr>
          <w:ilvl w:val="0"/>
          <w:numId w:val="17"/>
        </w:numPr>
        <w:ind w:firstLineChars="0"/>
        <w:jc w:val="left"/>
      </w:pPr>
      <w:r>
        <w:rPr>
          <w:rFonts w:hint="eastAsia"/>
        </w:rPr>
        <w:t>要求</w:t>
      </w:r>
    </w:p>
    <w:p w:rsidR="007E6B54" w:rsidRDefault="007E6B54" w:rsidP="007E6B54">
      <w:pPr>
        <w:ind w:firstLine="480"/>
      </w:pPr>
      <w:r>
        <w:rPr>
          <w:rFonts w:hint="eastAsia"/>
        </w:rPr>
        <w:t>能够选择提醒的间隔，间隔</w:t>
      </w:r>
      <w:r>
        <w:rPr>
          <w:rFonts w:hint="eastAsia"/>
        </w:rPr>
        <w:t>1</w:t>
      </w:r>
      <w:r>
        <w:rPr>
          <w:rFonts w:hint="eastAsia"/>
        </w:rPr>
        <w:t>分钟、</w:t>
      </w:r>
      <w:r>
        <w:rPr>
          <w:rFonts w:hint="eastAsia"/>
        </w:rPr>
        <w:t>2</w:t>
      </w:r>
      <w:r>
        <w:rPr>
          <w:rFonts w:hint="eastAsia"/>
        </w:rPr>
        <w:t>分钟、</w:t>
      </w:r>
      <w:r>
        <w:rPr>
          <w:rFonts w:hint="eastAsia"/>
        </w:rPr>
        <w:t>3</w:t>
      </w:r>
      <w:r>
        <w:rPr>
          <w:rFonts w:hint="eastAsia"/>
        </w:rPr>
        <w:t>分钟、</w:t>
      </w:r>
      <w:r>
        <w:rPr>
          <w:rFonts w:hint="eastAsia"/>
        </w:rPr>
        <w:t>5</w:t>
      </w:r>
      <w:r>
        <w:rPr>
          <w:rFonts w:hint="eastAsia"/>
        </w:rPr>
        <w:t>分钟</w:t>
      </w:r>
    </w:p>
    <w:p w:rsidR="007E6B54" w:rsidRDefault="007E6B54" w:rsidP="00A1246B">
      <w:pPr>
        <w:numPr>
          <w:ilvl w:val="0"/>
          <w:numId w:val="17"/>
        </w:numPr>
        <w:ind w:firstLineChars="0"/>
        <w:jc w:val="left"/>
      </w:pPr>
      <w:r>
        <w:rPr>
          <w:rFonts w:hint="eastAsia"/>
        </w:rPr>
        <w:t>原型图</w:t>
      </w:r>
    </w:p>
    <w:p w:rsidR="007E6B54" w:rsidRDefault="007E6B54" w:rsidP="007E6B54">
      <w:pPr>
        <w:ind w:left="420" w:firstLineChars="0" w:firstLine="0"/>
      </w:pPr>
      <w:r>
        <w:rPr>
          <w:rFonts w:hint="eastAsia"/>
        </w:rPr>
        <w:t>提醒间隔的原型图如图</w:t>
      </w:r>
      <w:r w:rsidR="00D624B0">
        <w:rPr>
          <w:rFonts w:hint="eastAsia"/>
        </w:rPr>
        <w:t>3</w:t>
      </w:r>
      <w:r>
        <w:rPr>
          <w:rFonts w:hint="eastAsia"/>
        </w:rPr>
        <w:t>.12</w:t>
      </w:r>
    </w:p>
    <w:p w:rsidR="007E54EB" w:rsidRDefault="007E6B54" w:rsidP="007E54EB">
      <w:pPr>
        <w:keepNext/>
        <w:ind w:left="420" w:firstLineChars="0" w:firstLine="0"/>
        <w:jc w:val="center"/>
      </w:pPr>
      <w:r>
        <w:rPr>
          <w:rFonts w:hint="eastAsia"/>
          <w:noProof/>
        </w:rPr>
        <w:drawing>
          <wp:inline distT="0" distB="0" distL="0" distR="0" wp14:anchorId="0042FA8E" wp14:editId="2492D35C">
            <wp:extent cx="2085975" cy="3095625"/>
            <wp:effectExtent l="0" t="0" r="9525" b="9525"/>
            <wp:docPr id="3" name="图片 3" descr="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rsidR="007E6B54" w:rsidRDefault="007E54EB" w:rsidP="007E54EB">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12</w:t>
      </w:r>
      <w:r>
        <w:fldChar w:fldCharType="end"/>
      </w:r>
      <w:r>
        <w:rPr>
          <w:rFonts w:hint="eastAsia"/>
        </w:rPr>
        <w:t>提醒间隔原型图</w:t>
      </w:r>
    </w:p>
    <w:p w:rsidR="007E6B54" w:rsidRDefault="007E6B54" w:rsidP="002D7687">
      <w:pPr>
        <w:pStyle w:val="3"/>
        <w:numPr>
          <w:ilvl w:val="2"/>
          <w:numId w:val="20"/>
        </w:numPr>
      </w:pPr>
      <w:bookmarkStart w:id="71" w:name="_Toc356912576"/>
      <w:r>
        <w:rPr>
          <w:rFonts w:hint="eastAsia"/>
        </w:rPr>
        <w:t>分享模块</w:t>
      </w:r>
      <w:bookmarkEnd w:id="71"/>
    </w:p>
    <w:p w:rsidR="007E6B54" w:rsidRDefault="007E6B54" w:rsidP="002D7687">
      <w:pPr>
        <w:pStyle w:val="4"/>
        <w:numPr>
          <w:ilvl w:val="3"/>
          <w:numId w:val="20"/>
        </w:numPr>
        <w:ind w:left="0" w:firstLine="0"/>
      </w:pPr>
      <w:r>
        <w:rPr>
          <w:rFonts w:hint="eastAsia"/>
        </w:rPr>
        <w:t>分享出去</w:t>
      </w:r>
    </w:p>
    <w:p w:rsidR="007E6B54" w:rsidRDefault="007E6B54" w:rsidP="00A1246B">
      <w:pPr>
        <w:numPr>
          <w:ilvl w:val="0"/>
          <w:numId w:val="18"/>
        </w:numPr>
        <w:ind w:firstLineChars="0"/>
        <w:jc w:val="left"/>
      </w:pPr>
      <w:r>
        <w:rPr>
          <w:rFonts w:hint="eastAsia"/>
        </w:rPr>
        <w:t>要求</w:t>
      </w:r>
    </w:p>
    <w:p w:rsidR="007E6B54" w:rsidRDefault="007E6B54" w:rsidP="002D7687">
      <w:pPr>
        <w:numPr>
          <w:ilvl w:val="0"/>
          <w:numId w:val="36"/>
        </w:numPr>
        <w:ind w:firstLineChars="0" w:firstLine="0"/>
        <w:jc w:val="left"/>
      </w:pPr>
      <w:r>
        <w:rPr>
          <w:rFonts w:hint="eastAsia"/>
          <w:lang w:val="zh-CN"/>
        </w:rPr>
        <w:t>支持分享到网络应用</w:t>
      </w:r>
      <w:r>
        <w:rPr>
          <w:rFonts w:hint="eastAsia"/>
        </w:rPr>
        <w:t>（</w:t>
      </w:r>
      <w:r>
        <w:rPr>
          <w:rFonts w:hint="eastAsia"/>
          <w:lang w:val="zh-CN"/>
        </w:rPr>
        <w:t>如花瓣</w:t>
      </w:r>
      <w:r>
        <w:rPr>
          <w:rFonts w:hint="eastAsia"/>
        </w:rPr>
        <w:t>，</w:t>
      </w:r>
      <w:r>
        <w:rPr>
          <w:rFonts w:hint="eastAsia"/>
        </w:rPr>
        <w:t>evernote</w:t>
      </w:r>
      <w:r>
        <w:rPr>
          <w:rFonts w:hint="eastAsia"/>
        </w:rPr>
        <w:t>）</w:t>
      </w:r>
    </w:p>
    <w:p w:rsidR="007E6B54" w:rsidRDefault="007E6B54" w:rsidP="002D7687">
      <w:pPr>
        <w:numPr>
          <w:ilvl w:val="0"/>
          <w:numId w:val="36"/>
        </w:numPr>
        <w:ind w:firstLineChars="0" w:firstLine="0"/>
        <w:jc w:val="left"/>
      </w:pPr>
      <w:r>
        <w:rPr>
          <w:rFonts w:hint="eastAsia"/>
          <w:lang w:val="zh-CN"/>
        </w:rPr>
        <w:t>支持短信分享</w:t>
      </w:r>
    </w:p>
    <w:p w:rsidR="007E6B54" w:rsidRDefault="007E6B54" w:rsidP="002D7687">
      <w:pPr>
        <w:numPr>
          <w:ilvl w:val="0"/>
          <w:numId w:val="36"/>
        </w:numPr>
        <w:ind w:firstLineChars="0" w:firstLine="0"/>
        <w:jc w:val="left"/>
      </w:pPr>
      <w:proofErr w:type="gramStart"/>
      <w:r>
        <w:rPr>
          <w:rFonts w:hint="eastAsia"/>
          <w:lang w:val="zh-CN"/>
        </w:rPr>
        <w:t>支持微信分享</w:t>
      </w:r>
      <w:proofErr w:type="gramEnd"/>
    </w:p>
    <w:p w:rsidR="007E6B54" w:rsidRDefault="007E6B54" w:rsidP="002D7687">
      <w:pPr>
        <w:numPr>
          <w:ilvl w:val="0"/>
          <w:numId w:val="36"/>
        </w:numPr>
        <w:ind w:firstLineChars="0" w:firstLine="0"/>
        <w:jc w:val="left"/>
        <w:rPr>
          <w:lang w:val="zh-CN"/>
        </w:rPr>
      </w:pPr>
      <w:proofErr w:type="gramStart"/>
      <w:r>
        <w:rPr>
          <w:rFonts w:hint="eastAsia"/>
          <w:lang w:val="zh-CN"/>
        </w:rPr>
        <w:t>支持微博分享</w:t>
      </w:r>
      <w:proofErr w:type="gramEnd"/>
    </w:p>
    <w:p w:rsidR="007E6B54" w:rsidRDefault="007E6B54" w:rsidP="00A1246B">
      <w:pPr>
        <w:numPr>
          <w:ilvl w:val="0"/>
          <w:numId w:val="18"/>
        </w:numPr>
        <w:ind w:firstLineChars="0"/>
        <w:jc w:val="left"/>
      </w:pPr>
      <w:r>
        <w:rPr>
          <w:rFonts w:hint="eastAsia"/>
        </w:rPr>
        <w:t>原型图</w:t>
      </w:r>
    </w:p>
    <w:p w:rsidR="007E6B54" w:rsidRDefault="007E6B54" w:rsidP="007E6B54">
      <w:pPr>
        <w:ind w:left="420" w:firstLineChars="0" w:firstLine="0"/>
      </w:pPr>
      <w:r>
        <w:rPr>
          <w:rFonts w:hint="eastAsia"/>
        </w:rPr>
        <w:t>分享原型图如图</w:t>
      </w:r>
      <w:r w:rsidR="007A0B85">
        <w:rPr>
          <w:rFonts w:hint="eastAsia"/>
        </w:rPr>
        <w:t>3</w:t>
      </w:r>
      <w:r>
        <w:rPr>
          <w:rFonts w:hint="eastAsia"/>
        </w:rPr>
        <w:t>.13</w:t>
      </w:r>
    </w:p>
    <w:p w:rsidR="002750B9" w:rsidRDefault="007E6B54" w:rsidP="002750B9">
      <w:pPr>
        <w:keepNext/>
        <w:ind w:left="420" w:firstLineChars="0" w:firstLine="0"/>
        <w:jc w:val="center"/>
      </w:pPr>
      <w:r>
        <w:rPr>
          <w:rFonts w:hint="eastAsia"/>
          <w:noProof/>
        </w:rPr>
        <w:lastRenderedPageBreak/>
        <w:drawing>
          <wp:inline distT="0" distB="0" distL="0" distR="0" wp14:anchorId="2FC325A0" wp14:editId="6C872BA3">
            <wp:extent cx="2047875" cy="3076575"/>
            <wp:effectExtent l="0" t="0" r="9525" b="9525"/>
            <wp:docPr id="2" name="图片 2" descr="分享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享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7875" cy="3076575"/>
                    </a:xfrm>
                    <a:prstGeom prst="rect">
                      <a:avLst/>
                    </a:prstGeom>
                    <a:noFill/>
                    <a:ln>
                      <a:noFill/>
                    </a:ln>
                  </pic:spPr>
                </pic:pic>
              </a:graphicData>
            </a:graphic>
          </wp:inline>
        </w:drawing>
      </w:r>
    </w:p>
    <w:p w:rsidR="007E6B54" w:rsidRDefault="002750B9" w:rsidP="002750B9">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13</w:t>
      </w:r>
      <w:r>
        <w:fldChar w:fldCharType="end"/>
      </w:r>
      <w:r>
        <w:rPr>
          <w:rFonts w:hint="eastAsia"/>
        </w:rPr>
        <w:t>分享原型图</w:t>
      </w:r>
    </w:p>
    <w:p w:rsidR="007E6B54" w:rsidRDefault="007E6B54" w:rsidP="002D7687">
      <w:pPr>
        <w:pStyle w:val="4"/>
        <w:numPr>
          <w:ilvl w:val="3"/>
          <w:numId w:val="20"/>
        </w:numPr>
        <w:ind w:left="0" w:firstLine="0"/>
      </w:pPr>
      <w:r>
        <w:rPr>
          <w:rFonts w:hint="eastAsia"/>
        </w:rPr>
        <w:t>分享进来</w:t>
      </w:r>
    </w:p>
    <w:p w:rsidR="007E6B54" w:rsidRDefault="007E6B54" w:rsidP="00A1246B">
      <w:pPr>
        <w:numPr>
          <w:ilvl w:val="0"/>
          <w:numId w:val="19"/>
        </w:numPr>
        <w:ind w:firstLineChars="0"/>
        <w:jc w:val="left"/>
      </w:pPr>
      <w:r>
        <w:rPr>
          <w:rFonts w:hint="eastAsia"/>
        </w:rPr>
        <w:t>要求</w:t>
      </w:r>
    </w:p>
    <w:p w:rsidR="007E6B54" w:rsidRDefault="007E6B54" w:rsidP="007E6B54">
      <w:pPr>
        <w:ind w:firstLine="480"/>
      </w:pPr>
      <w:r>
        <w:rPr>
          <w:rFonts w:hint="eastAsia"/>
        </w:rPr>
        <w:t>接受从其他应用中分享来的内容，作为新的记事添加</w:t>
      </w:r>
    </w:p>
    <w:p w:rsidR="007E6B54" w:rsidRDefault="007E6B54" w:rsidP="00A1246B">
      <w:pPr>
        <w:numPr>
          <w:ilvl w:val="0"/>
          <w:numId w:val="19"/>
        </w:numPr>
        <w:ind w:firstLineChars="0"/>
        <w:jc w:val="left"/>
      </w:pPr>
      <w:r>
        <w:rPr>
          <w:rFonts w:hint="eastAsia"/>
        </w:rPr>
        <w:t>原型图</w:t>
      </w:r>
    </w:p>
    <w:p w:rsidR="007E6B54" w:rsidRDefault="007E6B54" w:rsidP="007E6B54">
      <w:pPr>
        <w:ind w:left="420" w:firstLineChars="0" w:firstLine="0"/>
      </w:pPr>
      <w:r>
        <w:rPr>
          <w:rFonts w:hint="eastAsia"/>
        </w:rPr>
        <w:t>不需要额外的原型图，类似于新建一个记事。</w:t>
      </w:r>
    </w:p>
    <w:p w:rsidR="007E6B54" w:rsidRDefault="007E6B54" w:rsidP="002D7687">
      <w:pPr>
        <w:pStyle w:val="3"/>
        <w:numPr>
          <w:ilvl w:val="2"/>
          <w:numId w:val="20"/>
        </w:numPr>
      </w:pPr>
      <w:bookmarkStart w:id="72" w:name="_Toc356912577"/>
      <w:r>
        <w:rPr>
          <w:rFonts w:hint="eastAsia"/>
        </w:rPr>
        <w:t>备份模块</w:t>
      </w:r>
      <w:bookmarkEnd w:id="72"/>
    </w:p>
    <w:p w:rsidR="007E6B54" w:rsidRDefault="007E6B54" w:rsidP="002D7687">
      <w:pPr>
        <w:numPr>
          <w:ilvl w:val="0"/>
          <w:numId w:val="21"/>
        </w:numPr>
        <w:ind w:firstLineChars="0"/>
        <w:jc w:val="left"/>
      </w:pPr>
      <w:r>
        <w:rPr>
          <w:rFonts w:hint="eastAsia"/>
        </w:rPr>
        <w:t>要求</w:t>
      </w:r>
    </w:p>
    <w:p w:rsidR="007E6B54" w:rsidRDefault="007E6B54" w:rsidP="002D7687">
      <w:pPr>
        <w:numPr>
          <w:ilvl w:val="0"/>
          <w:numId w:val="37"/>
        </w:numPr>
        <w:ind w:firstLineChars="0"/>
        <w:jc w:val="left"/>
      </w:pPr>
      <w:r>
        <w:rPr>
          <w:rFonts w:hint="eastAsia"/>
        </w:rPr>
        <w:t>支持把数据备份到云端</w:t>
      </w:r>
    </w:p>
    <w:p w:rsidR="007E6B54" w:rsidRDefault="007E6B54" w:rsidP="002D7687">
      <w:pPr>
        <w:numPr>
          <w:ilvl w:val="0"/>
          <w:numId w:val="37"/>
        </w:numPr>
        <w:ind w:firstLineChars="0"/>
        <w:jc w:val="left"/>
      </w:pPr>
      <w:r>
        <w:rPr>
          <w:rFonts w:hint="eastAsia"/>
        </w:rPr>
        <w:t>支持从云端恢复数据</w:t>
      </w:r>
    </w:p>
    <w:p w:rsidR="007E6B54" w:rsidRDefault="007E6B54" w:rsidP="002D7687">
      <w:pPr>
        <w:numPr>
          <w:ilvl w:val="0"/>
          <w:numId w:val="21"/>
        </w:numPr>
        <w:ind w:firstLineChars="0"/>
        <w:jc w:val="left"/>
      </w:pPr>
      <w:r>
        <w:rPr>
          <w:rFonts w:hint="eastAsia"/>
        </w:rPr>
        <w:t>原型图</w:t>
      </w:r>
    </w:p>
    <w:p w:rsidR="007E6B54" w:rsidRDefault="004B759A" w:rsidP="007E6B54">
      <w:pPr>
        <w:ind w:firstLine="480"/>
      </w:pPr>
      <w:r>
        <w:rPr>
          <w:rFonts w:hint="eastAsia"/>
        </w:rPr>
        <w:t>原型图暂无</w:t>
      </w:r>
    </w:p>
    <w:p w:rsidR="007E6B54" w:rsidRDefault="007E6B54" w:rsidP="00580277">
      <w:pPr>
        <w:pStyle w:val="2"/>
      </w:pPr>
      <w:bookmarkStart w:id="73" w:name="_Toc356912578"/>
      <w:r>
        <w:rPr>
          <w:rFonts w:hint="eastAsia"/>
        </w:rPr>
        <w:t>数据库概要设计</w:t>
      </w:r>
      <w:bookmarkEnd w:id="73"/>
    </w:p>
    <w:p w:rsidR="00BD1B0C" w:rsidRPr="005D7338" w:rsidRDefault="007E6B54" w:rsidP="005D7338">
      <w:pPr>
        <w:ind w:firstLine="480"/>
      </w:pPr>
      <w:r>
        <w:rPr>
          <w:rFonts w:hint="eastAsia"/>
        </w:rPr>
        <w:t>记事本共包括两个实体，</w:t>
      </w:r>
      <w:r>
        <w:rPr>
          <w:rFonts w:hint="eastAsia"/>
        </w:rPr>
        <w:t>Note</w:t>
      </w:r>
      <w:r>
        <w:rPr>
          <w:rFonts w:hint="eastAsia"/>
        </w:rPr>
        <w:t>和</w:t>
      </w:r>
      <w:r>
        <w:rPr>
          <w:rFonts w:hint="eastAsia"/>
        </w:rPr>
        <w:t>Clock</w:t>
      </w:r>
      <w:r>
        <w:rPr>
          <w:rFonts w:hint="eastAsia"/>
        </w:rPr>
        <w:t>，</w:t>
      </w:r>
      <w:proofErr w:type="gramStart"/>
      <w:r>
        <w:rPr>
          <w:rFonts w:hint="eastAsia"/>
        </w:rPr>
        <w:t>数据库建表时</w:t>
      </w:r>
      <w:proofErr w:type="gramEnd"/>
      <w:r>
        <w:rPr>
          <w:rFonts w:hint="eastAsia"/>
        </w:rPr>
        <w:t>，也需要建立两个表，</w:t>
      </w:r>
      <w:r>
        <w:rPr>
          <w:rFonts w:hint="eastAsia"/>
        </w:rPr>
        <w:t>Note</w:t>
      </w:r>
      <w:r>
        <w:rPr>
          <w:rFonts w:hint="eastAsia"/>
        </w:rPr>
        <w:t>表和</w:t>
      </w:r>
      <w:r>
        <w:rPr>
          <w:rFonts w:hint="eastAsia"/>
        </w:rPr>
        <w:t>Clock</w:t>
      </w:r>
      <w:r>
        <w:rPr>
          <w:rFonts w:hint="eastAsia"/>
        </w:rPr>
        <w:t>表。</w:t>
      </w:r>
    </w:p>
    <w:p w:rsidR="007E6B54" w:rsidRDefault="007E6B54" w:rsidP="00A1246B">
      <w:pPr>
        <w:pStyle w:val="3"/>
        <w:numPr>
          <w:ilvl w:val="2"/>
          <w:numId w:val="11"/>
        </w:numPr>
      </w:pPr>
      <w:bookmarkStart w:id="74" w:name="_Toc356912579"/>
      <w:r w:rsidRPr="005D7338">
        <w:rPr>
          <w:rFonts w:hint="eastAsia"/>
        </w:rPr>
        <w:t>E</w:t>
      </w:r>
      <w:r>
        <w:rPr>
          <w:rFonts w:hint="eastAsia"/>
        </w:rPr>
        <w:t>-R</w:t>
      </w:r>
      <w:r>
        <w:rPr>
          <w:rFonts w:hint="eastAsia"/>
        </w:rPr>
        <w:t>图</w:t>
      </w:r>
      <w:bookmarkEnd w:id="74"/>
    </w:p>
    <w:p w:rsidR="007E6B54" w:rsidRDefault="007E6B54" w:rsidP="002D7687">
      <w:pPr>
        <w:numPr>
          <w:ilvl w:val="0"/>
          <w:numId w:val="22"/>
        </w:numPr>
        <w:tabs>
          <w:tab w:val="left" w:pos="425"/>
        </w:tabs>
        <w:ind w:firstLineChars="0"/>
        <w:jc w:val="left"/>
      </w:pPr>
      <w:r>
        <w:rPr>
          <w:rFonts w:hint="eastAsia"/>
        </w:rPr>
        <w:t>Note</w:t>
      </w:r>
      <w:r>
        <w:rPr>
          <w:rFonts w:hint="eastAsia"/>
        </w:rPr>
        <w:t>实体主要包括编号，文本内容，创建时间，修改时间，图片路径，语音路径，位置序号。</w:t>
      </w:r>
      <w:r>
        <w:rPr>
          <w:rFonts w:hint="eastAsia"/>
        </w:rPr>
        <w:t>E-R</w:t>
      </w:r>
      <w:r>
        <w:rPr>
          <w:rFonts w:hint="eastAsia"/>
        </w:rPr>
        <w:t>图如图</w:t>
      </w:r>
      <w:r w:rsidR="00876470">
        <w:rPr>
          <w:rFonts w:hint="eastAsia"/>
        </w:rPr>
        <w:t>3</w:t>
      </w:r>
      <w:r>
        <w:rPr>
          <w:rFonts w:hint="eastAsia"/>
        </w:rPr>
        <w:t>.1</w:t>
      </w:r>
      <w:r w:rsidR="00876470">
        <w:rPr>
          <w:rFonts w:hint="eastAsia"/>
        </w:rPr>
        <w:t>4</w:t>
      </w:r>
    </w:p>
    <w:p w:rsidR="00876470" w:rsidRDefault="007E6B54" w:rsidP="00876470">
      <w:pPr>
        <w:keepNext/>
        <w:ind w:firstLine="480"/>
        <w:jc w:val="center"/>
      </w:pPr>
      <w:r>
        <w:object w:dxaOrig="8071" w:dyaOrig="5426">
          <v:shape id="_x0000_i1027" type="#_x0000_t75" style="width:301.5pt;height:202.5pt;mso-position-horizontal-relative:page;mso-position-vertical-relative:page" o:ole="">
            <v:imagedata r:id="rId31" o:title=""/>
          </v:shape>
          <o:OLEObject Type="Embed" ProgID="Visio.Drawing.11" ShapeID="_x0000_i1027" DrawAspect="Content" ObjectID="_1430655754" r:id="rId32"/>
        </w:object>
      </w:r>
    </w:p>
    <w:p w:rsidR="007E6B54" w:rsidRDefault="00876470" w:rsidP="00876470">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D685D">
        <w:rPr>
          <w:noProof/>
        </w:rPr>
        <w:t>14</w:t>
      </w:r>
      <w:r>
        <w:fldChar w:fldCharType="end"/>
      </w:r>
      <w:r w:rsidRPr="00876470">
        <w:rPr>
          <w:rFonts w:hint="eastAsia"/>
        </w:rPr>
        <w:t xml:space="preserve"> </w:t>
      </w:r>
      <w:r>
        <w:rPr>
          <w:rFonts w:hint="eastAsia"/>
        </w:rPr>
        <w:t>Note</w:t>
      </w:r>
      <w:r>
        <w:rPr>
          <w:rFonts w:hint="eastAsia"/>
        </w:rPr>
        <w:t>实体</w:t>
      </w:r>
      <w:r>
        <w:rPr>
          <w:rFonts w:hint="eastAsia"/>
        </w:rPr>
        <w:t>E-R</w:t>
      </w:r>
      <w:r>
        <w:rPr>
          <w:rFonts w:hint="eastAsia"/>
        </w:rPr>
        <w:t>图</w:t>
      </w:r>
    </w:p>
    <w:p w:rsidR="007E6B54" w:rsidRDefault="007E6B54" w:rsidP="002D7687">
      <w:pPr>
        <w:numPr>
          <w:ilvl w:val="0"/>
          <w:numId w:val="22"/>
        </w:numPr>
        <w:tabs>
          <w:tab w:val="left" w:pos="425"/>
        </w:tabs>
        <w:ind w:left="425" w:firstLineChars="0" w:hanging="425"/>
        <w:jc w:val="left"/>
      </w:pPr>
      <w:r>
        <w:rPr>
          <w:rFonts w:hint="eastAsia"/>
        </w:rPr>
        <w:t>Clock</w:t>
      </w:r>
      <w:r>
        <w:rPr>
          <w:rFonts w:hint="eastAsia"/>
        </w:rPr>
        <w:t>实体主要包括编号，日期时间，提醒次数，提醒间隔。</w:t>
      </w:r>
      <w:r>
        <w:rPr>
          <w:rFonts w:hint="eastAsia"/>
        </w:rPr>
        <w:t>E-R</w:t>
      </w:r>
      <w:r>
        <w:rPr>
          <w:rFonts w:hint="eastAsia"/>
        </w:rPr>
        <w:t>图如图</w:t>
      </w:r>
      <w:r w:rsidR="00FB2867">
        <w:rPr>
          <w:rFonts w:hint="eastAsia"/>
        </w:rPr>
        <w:t>3.15</w:t>
      </w:r>
    </w:p>
    <w:p w:rsidR="00ED685D" w:rsidRDefault="007E6B54" w:rsidP="00ED685D">
      <w:pPr>
        <w:keepNext/>
        <w:ind w:firstLine="480"/>
        <w:jc w:val="center"/>
      </w:pPr>
      <w:r>
        <w:object w:dxaOrig="8071" w:dyaOrig="3342">
          <v:shape id="_x0000_i1028" type="#_x0000_t75" style="width:301.5pt;height:124.5pt;mso-position-horizontal-relative:page;mso-position-vertical-relative:page" o:ole="">
            <v:imagedata r:id="rId33" o:title=""/>
          </v:shape>
          <o:OLEObject Type="Embed" ProgID="Visio.Drawing.11" ShapeID="_x0000_i1028" DrawAspect="Content" ObjectID="_1430655755" r:id="rId34"/>
        </w:object>
      </w:r>
    </w:p>
    <w:p w:rsidR="007E6B54" w:rsidRDefault="00ED685D" w:rsidP="00ED685D">
      <w:pPr>
        <w:pStyle w:val="a9"/>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15</w:t>
      </w:r>
      <w:r>
        <w:fldChar w:fldCharType="end"/>
      </w:r>
      <w:r>
        <w:rPr>
          <w:rFonts w:hint="eastAsia"/>
        </w:rPr>
        <w:t xml:space="preserve"> Clock</w:t>
      </w:r>
      <w:r>
        <w:rPr>
          <w:rFonts w:hint="eastAsia"/>
        </w:rPr>
        <w:t>实体</w:t>
      </w:r>
      <w:r>
        <w:rPr>
          <w:rFonts w:hint="eastAsia"/>
        </w:rPr>
        <w:t>E-R</w:t>
      </w:r>
      <w:r>
        <w:rPr>
          <w:rFonts w:hint="eastAsia"/>
        </w:rPr>
        <w:t>图</w:t>
      </w:r>
    </w:p>
    <w:p w:rsidR="007E6B54" w:rsidRDefault="007E6B54" w:rsidP="00A1246B">
      <w:pPr>
        <w:pStyle w:val="3"/>
        <w:numPr>
          <w:ilvl w:val="2"/>
          <w:numId w:val="11"/>
        </w:numPr>
      </w:pPr>
      <w:bookmarkStart w:id="75" w:name="_Toc356912580"/>
      <w:r>
        <w:rPr>
          <w:rFonts w:hint="eastAsia"/>
        </w:rPr>
        <w:t>数据字典</w:t>
      </w:r>
      <w:bookmarkEnd w:id="75"/>
    </w:p>
    <w:p w:rsidR="007E6B54" w:rsidRDefault="007E6B54" w:rsidP="007E6B54">
      <w:pPr>
        <w:ind w:firstLine="480"/>
      </w:pPr>
      <w:r>
        <w:rPr>
          <w:rFonts w:hint="eastAsia"/>
        </w:rPr>
        <w:t>数据字典主要包括数据项，数据含义，别名，数据类型，是对实体所包含信息的一个直观的描述，是逻辑结构设计和数据表设计的基础。</w:t>
      </w:r>
    </w:p>
    <w:p w:rsidR="007E6B54" w:rsidRDefault="007E6B54" w:rsidP="007E6B54">
      <w:pPr>
        <w:ind w:firstLine="480"/>
      </w:pPr>
      <w:r>
        <w:rPr>
          <w:rFonts w:hint="eastAsia"/>
        </w:rPr>
        <w:t>Note</w:t>
      </w:r>
      <w:r>
        <w:rPr>
          <w:rFonts w:hint="eastAsia"/>
        </w:rPr>
        <w:t>实体的信息表如表</w:t>
      </w:r>
      <w:r w:rsidR="00E23607">
        <w:rPr>
          <w:rFonts w:hint="eastAsia"/>
        </w:rPr>
        <w:t>3</w:t>
      </w:r>
      <w:r>
        <w:rPr>
          <w:rFonts w:hint="eastAsia"/>
        </w:rPr>
        <w:t>.1</w:t>
      </w:r>
    </w:p>
    <w:p w:rsidR="007E6B54" w:rsidRDefault="007E6B54" w:rsidP="007E6B54">
      <w:pPr>
        <w:pStyle w:val="a9"/>
        <w:ind w:firstLine="400"/>
        <w:jc w:val="center"/>
      </w:pPr>
      <w:r>
        <w:rPr>
          <w:rFonts w:hint="eastAsia"/>
        </w:rPr>
        <w:t>表格</w:t>
      </w:r>
      <w:r w:rsidR="00E23607">
        <w:rPr>
          <w:rFonts w:hint="eastAsia"/>
        </w:rPr>
        <w:t xml:space="preserve"> 3</w:t>
      </w:r>
      <w:r>
        <w:rPr>
          <w:rFonts w:hint="eastAsia"/>
        </w:rP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D174A2">
        <w:rPr>
          <w:rFonts w:hint="eastAsia"/>
        </w:rPr>
        <w:t xml:space="preserve"> </w:t>
      </w:r>
      <w:r>
        <w:rPr>
          <w:rFonts w:hint="eastAsia"/>
        </w:rPr>
        <w:t>Note</w:t>
      </w:r>
      <w:r>
        <w:rPr>
          <w:rFonts w:hint="eastAsia"/>
        </w:rPr>
        <w:t>的信息表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7E6B54" w:rsidTr="002567DF">
        <w:trPr>
          <w:jc w:val="center"/>
        </w:trPr>
        <w:tc>
          <w:tcPr>
            <w:tcW w:w="2130" w:type="dxa"/>
          </w:tcPr>
          <w:p w:rsidR="007E6B54" w:rsidRDefault="007E6B54" w:rsidP="002567DF">
            <w:pPr>
              <w:ind w:firstLineChars="0" w:firstLine="0"/>
              <w:rPr>
                <w:b/>
              </w:rPr>
            </w:pPr>
            <w:r>
              <w:rPr>
                <w:rFonts w:hint="eastAsia"/>
                <w:b/>
              </w:rPr>
              <w:t>数据项</w:t>
            </w:r>
          </w:p>
        </w:tc>
        <w:tc>
          <w:tcPr>
            <w:tcW w:w="2130" w:type="dxa"/>
          </w:tcPr>
          <w:p w:rsidR="007E6B54" w:rsidRDefault="007E6B54" w:rsidP="002567DF">
            <w:pPr>
              <w:ind w:firstLineChars="0" w:firstLine="0"/>
              <w:rPr>
                <w:b/>
              </w:rPr>
            </w:pPr>
            <w:r>
              <w:rPr>
                <w:rFonts w:hint="eastAsia"/>
                <w:b/>
              </w:rPr>
              <w:t>数据含义</w:t>
            </w:r>
          </w:p>
        </w:tc>
        <w:tc>
          <w:tcPr>
            <w:tcW w:w="2131" w:type="dxa"/>
          </w:tcPr>
          <w:p w:rsidR="007E6B54" w:rsidRDefault="007E6B54" w:rsidP="002567DF">
            <w:pPr>
              <w:ind w:firstLineChars="0" w:firstLine="0"/>
              <w:rPr>
                <w:b/>
              </w:rPr>
            </w:pPr>
            <w:r>
              <w:rPr>
                <w:rFonts w:hint="eastAsia"/>
                <w:b/>
              </w:rPr>
              <w:t>别名</w:t>
            </w:r>
          </w:p>
        </w:tc>
        <w:tc>
          <w:tcPr>
            <w:tcW w:w="2131" w:type="dxa"/>
          </w:tcPr>
          <w:p w:rsidR="007E6B54" w:rsidRDefault="007E6B54" w:rsidP="002567DF">
            <w:pPr>
              <w:ind w:firstLineChars="0" w:firstLine="0"/>
              <w:rPr>
                <w:b/>
              </w:rPr>
            </w:pPr>
            <w:r>
              <w:rPr>
                <w:rFonts w:hint="eastAsia"/>
                <w:b/>
              </w:rPr>
              <w:t>数据类型</w:t>
            </w:r>
          </w:p>
        </w:tc>
      </w:tr>
      <w:tr w:rsidR="007E6B54" w:rsidTr="002567DF">
        <w:trPr>
          <w:jc w:val="center"/>
        </w:trPr>
        <w:tc>
          <w:tcPr>
            <w:tcW w:w="2130" w:type="dxa"/>
          </w:tcPr>
          <w:p w:rsidR="007E6B54" w:rsidRDefault="007E6B54" w:rsidP="002567DF">
            <w:pPr>
              <w:ind w:firstLineChars="0" w:firstLine="0"/>
            </w:pPr>
            <w:r>
              <w:rPr>
                <w:rFonts w:hint="eastAsia"/>
              </w:rPr>
              <w:t>记事编号</w:t>
            </w:r>
          </w:p>
        </w:tc>
        <w:tc>
          <w:tcPr>
            <w:tcW w:w="2130" w:type="dxa"/>
          </w:tcPr>
          <w:p w:rsidR="007E6B54" w:rsidRDefault="007E6B54" w:rsidP="002567DF">
            <w:pPr>
              <w:ind w:firstLineChars="0" w:firstLine="0"/>
            </w:pPr>
            <w:r>
              <w:rPr>
                <w:rFonts w:hint="eastAsia"/>
              </w:rPr>
              <w:t>记事的唯一标识</w:t>
            </w:r>
          </w:p>
        </w:tc>
        <w:tc>
          <w:tcPr>
            <w:tcW w:w="2131" w:type="dxa"/>
          </w:tcPr>
          <w:p w:rsidR="007E6B54" w:rsidRDefault="007E6B54" w:rsidP="002567DF">
            <w:pPr>
              <w:ind w:firstLineChars="0" w:firstLine="0"/>
            </w:pPr>
            <w:r>
              <w:rPr>
                <w:rFonts w:hint="eastAsia"/>
              </w:rPr>
              <w:t>NoteId</w:t>
            </w:r>
          </w:p>
        </w:tc>
        <w:tc>
          <w:tcPr>
            <w:tcW w:w="2131" w:type="dxa"/>
          </w:tcPr>
          <w:p w:rsidR="007E6B54" w:rsidRDefault="007E6B54" w:rsidP="002567DF">
            <w:pPr>
              <w:ind w:firstLineChars="0" w:firstLine="0"/>
            </w:pPr>
            <w:r>
              <w:rPr>
                <w:rFonts w:hint="eastAsia"/>
              </w:rPr>
              <w:t>Varchar</w:t>
            </w:r>
          </w:p>
        </w:tc>
      </w:tr>
      <w:tr w:rsidR="007E6B54" w:rsidTr="002567DF">
        <w:trPr>
          <w:jc w:val="center"/>
        </w:trPr>
        <w:tc>
          <w:tcPr>
            <w:tcW w:w="2130" w:type="dxa"/>
          </w:tcPr>
          <w:p w:rsidR="007E6B54" w:rsidRDefault="007E6B54" w:rsidP="002567DF">
            <w:pPr>
              <w:ind w:firstLineChars="0" w:firstLine="0"/>
            </w:pPr>
            <w:r>
              <w:rPr>
                <w:rFonts w:hint="eastAsia"/>
              </w:rPr>
              <w:t>文本内容</w:t>
            </w:r>
          </w:p>
        </w:tc>
        <w:tc>
          <w:tcPr>
            <w:tcW w:w="2130" w:type="dxa"/>
          </w:tcPr>
          <w:p w:rsidR="007E6B54" w:rsidRDefault="007E6B54" w:rsidP="002567DF">
            <w:pPr>
              <w:ind w:firstLineChars="0" w:firstLine="0"/>
            </w:pPr>
            <w:r>
              <w:rPr>
                <w:rFonts w:hint="eastAsia"/>
              </w:rPr>
              <w:t>记事的文本内容</w:t>
            </w:r>
          </w:p>
        </w:tc>
        <w:tc>
          <w:tcPr>
            <w:tcW w:w="2131" w:type="dxa"/>
          </w:tcPr>
          <w:p w:rsidR="007E6B54" w:rsidRDefault="007E6B54" w:rsidP="002567DF">
            <w:pPr>
              <w:ind w:firstLineChars="0" w:firstLine="0"/>
            </w:pPr>
            <w:r>
              <w:rPr>
                <w:rFonts w:hint="eastAsia"/>
              </w:rPr>
              <w:t>Content</w:t>
            </w:r>
          </w:p>
        </w:tc>
        <w:tc>
          <w:tcPr>
            <w:tcW w:w="2131" w:type="dxa"/>
          </w:tcPr>
          <w:p w:rsidR="007E6B54" w:rsidRDefault="007E6B54" w:rsidP="002567DF">
            <w:pPr>
              <w:ind w:firstLineChars="0" w:firstLine="0"/>
            </w:pPr>
            <w:r>
              <w:rPr>
                <w:rFonts w:hint="eastAsia"/>
              </w:rPr>
              <w:t>Varchar</w:t>
            </w:r>
          </w:p>
        </w:tc>
      </w:tr>
      <w:tr w:rsidR="007E6B54" w:rsidTr="002567DF">
        <w:trPr>
          <w:jc w:val="center"/>
        </w:trPr>
        <w:tc>
          <w:tcPr>
            <w:tcW w:w="2130" w:type="dxa"/>
          </w:tcPr>
          <w:p w:rsidR="007E6B54" w:rsidRDefault="007E6B54" w:rsidP="002567DF">
            <w:pPr>
              <w:ind w:firstLineChars="0" w:firstLine="0"/>
            </w:pPr>
            <w:r>
              <w:rPr>
                <w:rFonts w:hint="eastAsia"/>
              </w:rPr>
              <w:t>图片</w:t>
            </w:r>
          </w:p>
        </w:tc>
        <w:tc>
          <w:tcPr>
            <w:tcW w:w="2130" w:type="dxa"/>
          </w:tcPr>
          <w:p w:rsidR="007E6B54" w:rsidRDefault="007E6B54" w:rsidP="002567DF">
            <w:pPr>
              <w:ind w:firstLineChars="0" w:firstLine="0"/>
            </w:pPr>
            <w:r>
              <w:rPr>
                <w:rFonts w:hint="eastAsia"/>
              </w:rPr>
              <w:t>图片路径</w:t>
            </w:r>
          </w:p>
        </w:tc>
        <w:tc>
          <w:tcPr>
            <w:tcW w:w="2131" w:type="dxa"/>
          </w:tcPr>
          <w:p w:rsidR="007E6B54" w:rsidRDefault="007E6B54" w:rsidP="002567DF">
            <w:pPr>
              <w:ind w:firstLineChars="0" w:firstLine="0"/>
            </w:pPr>
            <w:r>
              <w:rPr>
                <w:rFonts w:hint="eastAsia"/>
              </w:rPr>
              <w:t>Picture</w:t>
            </w:r>
          </w:p>
        </w:tc>
        <w:tc>
          <w:tcPr>
            <w:tcW w:w="2131" w:type="dxa"/>
          </w:tcPr>
          <w:p w:rsidR="007E6B54" w:rsidRDefault="007E6B54" w:rsidP="002567DF">
            <w:pPr>
              <w:ind w:firstLineChars="0" w:firstLine="0"/>
            </w:pPr>
            <w:r>
              <w:rPr>
                <w:rFonts w:hint="eastAsia"/>
              </w:rPr>
              <w:t>Varchar</w:t>
            </w:r>
          </w:p>
        </w:tc>
      </w:tr>
      <w:tr w:rsidR="007E6B54" w:rsidTr="002567DF">
        <w:trPr>
          <w:jc w:val="center"/>
        </w:trPr>
        <w:tc>
          <w:tcPr>
            <w:tcW w:w="2130" w:type="dxa"/>
          </w:tcPr>
          <w:p w:rsidR="007E6B54" w:rsidRDefault="007E6B54" w:rsidP="002567DF">
            <w:pPr>
              <w:ind w:firstLineChars="0" w:firstLine="0"/>
            </w:pPr>
            <w:r>
              <w:rPr>
                <w:rFonts w:hint="eastAsia"/>
              </w:rPr>
              <w:t>语音</w:t>
            </w:r>
          </w:p>
        </w:tc>
        <w:tc>
          <w:tcPr>
            <w:tcW w:w="2130" w:type="dxa"/>
          </w:tcPr>
          <w:p w:rsidR="007E6B54" w:rsidRDefault="007E6B54" w:rsidP="002567DF">
            <w:pPr>
              <w:ind w:firstLineChars="0" w:firstLine="0"/>
            </w:pPr>
            <w:r>
              <w:rPr>
                <w:rFonts w:hint="eastAsia"/>
              </w:rPr>
              <w:t>语音路径</w:t>
            </w:r>
          </w:p>
        </w:tc>
        <w:tc>
          <w:tcPr>
            <w:tcW w:w="2131" w:type="dxa"/>
          </w:tcPr>
          <w:p w:rsidR="007E6B54" w:rsidRDefault="007E6B54" w:rsidP="002567DF">
            <w:pPr>
              <w:ind w:firstLineChars="0" w:firstLine="0"/>
            </w:pPr>
            <w:r>
              <w:rPr>
                <w:rFonts w:hint="eastAsia"/>
              </w:rPr>
              <w:t>Audio</w:t>
            </w:r>
          </w:p>
        </w:tc>
        <w:tc>
          <w:tcPr>
            <w:tcW w:w="2131" w:type="dxa"/>
          </w:tcPr>
          <w:p w:rsidR="007E6B54" w:rsidRDefault="007E6B54" w:rsidP="002567DF">
            <w:pPr>
              <w:ind w:firstLineChars="0" w:firstLine="0"/>
            </w:pPr>
            <w:r>
              <w:rPr>
                <w:rFonts w:hint="eastAsia"/>
              </w:rPr>
              <w:t>Varchar</w:t>
            </w:r>
          </w:p>
        </w:tc>
      </w:tr>
      <w:tr w:rsidR="007E6B54" w:rsidTr="002567DF">
        <w:trPr>
          <w:jc w:val="center"/>
        </w:trPr>
        <w:tc>
          <w:tcPr>
            <w:tcW w:w="2130" w:type="dxa"/>
          </w:tcPr>
          <w:p w:rsidR="007E6B54" w:rsidRDefault="007E6B54" w:rsidP="002567DF">
            <w:pPr>
              <w:ind w:firstLineChars="0" w:firstLine="0"/>
            </w:pPr>
            <w:r>
              <w:rPr>
                <w:rFonts w:hint="eastAsia"/>
              </w:rPr>
              <w:t>创建时间</w:t>
            </w:r>
          </w:p>
        </w:tc>
        <w:tc>
          <w:tcPr>
            <w:tcW w:w="2130" w:type="dxa"/>
          </w:tcPr>
          <w:p w:rsidR="007E6B54" w:rsidRDefault="007E6B54" w:rsidP="002567DF">
            <w:pPr>
              <w:ind w:firstLineChars="0" w:firstLine="0"/>
            </w:pPr>
            <w:r>
              <w:rPr>
                <w:rFonts w:hint="eastAsia"/>
              </w:rPr>
              <w:t>记事的创建时间</w:t>
            </w:r>
          </w:p>
        </w:tc>
        <w:tc>
          <w:tcPr>
            <w:tcW w:w="2131" w:type="dxa"/>
          </w:tcPr>
          <w:p w:rsidR="007E6B54" w:rsidRDefault="007E6B54" w:rsidP="002567DF">
            <w:pPr>
              <w:ind w:firstLineChars="0" w:firstLine="0"/>
            </w:pPr>
            <w:r>
              <w:rPr>
                <w:rFonts w:hint="eastAsia"/>
              </w:rPr>
              <w:t>CreateTime</w:t>
            </w:r>
          </w:p>
        </w:tc>
        <w:tc>
          <w:tcPr>
            <w:tcW w:w="2131" w:type="dxa"/>
          </w:tcPr>
          <w:p w:rsidR="007E6B54" w:rsidRDefault="007E6B54" w:rsidP="002567DF">
            <w:pPr>
              <w:ind w:firstLineChars="0" w:firstLine="0"/>
            </w:pPr>
            <w:r>
              <w:rPr>
                <w:rFonts w:hint="eastAsia"/>
              </w:rPr>
              <w:t>Date</w:t>
            </w:r>
          </w:p>
        </w:tc>
      </w:tr>
      <w:tr w:rsidR="007E6B54" w:rsidTr="002567DF">
        <w:trPr>
          <w:jc w:val="center"/>
        </w:trPr>
        <w:tc>
          <w:tcPr>
            <w:tcW w:w="2130" w:type="dxa"/>
          </w:tcPr>
          <w:p w:rsidR="007E6B54" w:rsidRDefault="007E6B54" w:rsidP="002567DF">
            <w:pPr>
              <w:ind w:firstLineChars="0" w:firstLine="0"/>
            </w:pPr>
            <w:r>
              <w:rPr>
                <w:rFonts w:hint="eastAsia"/>
              </w:rPr>
              <w:t>修改时间</w:t>
            </w:r>
          </w:p>
        </w:tc>
        <w:tc>
          <w:tcPr>
            <w:tcW w:w="2130" w:type="dxa"/>
          </w:tcPr>
          <w:p w:rsidR="007E6B54" w:rsidRDefault="007E6B54" w:rsidP="002567DF">
            <w:pPr>
              <w:ind w:firstLineChars="0" w:firstLine="0"/>
            </w:pPr>
            <w:r>
              <w:rPr>
                <w:rFonts w:hint="eastAsia"/>
              </w:rPr>
              <w:t>记事的修改时间</w:t>
            </w:r>
          </w:p>
        </w:tc>
        <w:tc>
          <w:tcPr>
            <w:tcW w:w="2131" w:type="dxa"/>
          </w:tcPr>
          <w:p w:rsidR="007E6B54" w:rsidRDefault="007E6B54" w:rsidP="002567DF">
            <w:pPr>
              <w:ind w:firstLineChars="0" w:firstLine="0"/>
            </w:pPr>
            <w:r>
              <w:rPr>
                <w:rFonts w:hint="eastAsia"/>
              </w:rPr>
              <w:t>ModifyTime</w:t>
            </w:r>
          </w:p>
        </w:tc>
        <w:tc>
          <w:tcPr>
            <w:tcW w:w="2131" w:type="dxa"/>
          </w:tcPr>
          <w:p w:rsidR="007E6B54" w:rsidRDefault="007E6B54" w:rsidP="002567DF">
            <w:pPr>
              <w:keepNext/>
              <w:ind w:firstLineChars="0" w:firstLine="0"/>
            </w:pPr>
            <w:r>
              <w:rPr>
                <w:rFonts w:hint="eastAsia"/>
              </w:rPr>
              <w:t>Date</w:t>
            </w:r>
          </w:p>
        </w:tc>
      </w:tr>
    </w:tbl>
    <w:p w:rsidR="007E6B54" w:rsidRDefault="007E6B54" w:rsidP="007E6B54">
      <w:pPr>
        <w:ind w:firstLine="480"/>
      </w:pPr>
      <w:r>
        <w:rPr>
          <w:rFonts w:hint="eastAsia"/>
        </w:rPr>
        <w:t>Clock</w:t>
      </w:r>
      <w:r>
        <w:rPr>
          <w:rFonts w:hint="eastAsia"/>
        </w:rPr>
        <w:t>实体的信息表如表</w:t>
      </w:r>
      <w:r w:rsidR="00E23607">
        <w:rPr>
          <w:rFonts w:hint="eastAsia"/>
        </w:rPr>
        <w:t>3</w:t>
      </w:r>
      <w:r>
        <w:rPr>
          <w:rFonts w:hint="eastAsia"/>
        </w:rPr>
        <w:t>.2</w:t>
      </w:r>
    </w:p>
    <w:p w:rsidR="007E6B54" w:rsidRDefault="007E6B54" w:rsidP="007E6B54">
      <w:pPr>
        <w:pStyle w:val="a9"/>
        <w:keepNext/>
        <w:ind w:firstLine="400"/>
        <w:jc w:val="center"/>
      </w:pPr>
      <w:r>
        <w:rPr>
          <w:rFonts w:hint="eastAsia"/>
        </w:rPr>
        <w:lastRenderedPageBreak/>
        <w:t>表格</w:t>
      </w:r>
      <w:r w:rsidR="00E23607">
        <w:rPr>
          <w:rFonts w:hint="eastAsia"/>
        </w:rPr>
        <w:t xml:space="preserve"> 3</w:t>
      </w:r>
      <w:r>
        <w:rPr>
          <w:rFonts w:hint="eastAsia"/>
        </w:rP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Clock</w:t>
      </w:r>
      <w:r>
        <w:rPr>
          <w:rFonts w:hint="eastAsia"/>
        </w:rPr>
        <w:t>的信息表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7E6B54" w:rsidTr="002567DF">
        <w:tc>
          <w:tcPr>
            <w:tcW w:w="2130" w:type="dxa"/>
          </w:tcPr>
          <w:p w:rsidR="007E6B54" w:rsidRDefault="007E6B54" w:rsidP="002567DF">
            <w:pPr>
              <w:ind w:firstLineChars="0" w:firstLine="0"/>
              <w:rPr>
                <w:b/>
              </w:rPr>
            </w:pPr>
            <w:r>
              <w:rPr>
                <w:rFonts w:hint="eastAsia"/>
                <w:b/>
              </w:rPr>
              <w:t>数据项</w:t>
            </w:r>
          </w:p>
        </w:tc>
        <w:tc>
          <w:tcPr>
            <w:tcW w:w="2130" w:type="dxa"/>
          </w:tcPr>
          <w:p w:rsidR="007E6B54" w:rsidRDefault="007E6B54" w:rsidP="002567DF">
            <w:pPr>
              <w:ind w:firstLineChars="0" w:firstLine="0"/>
              <w:rPr>
                <w:b/>
              </w:rPr>
            </w:pPr>
            <w:r>
              <w:rPr>
                <w:rFonts w:hint="eastAsia"/>
                <w:b/>
              </w:rPr>
              <w:t>数据含义</w:t>
            </w:r>
          </w:p>
        </w:tc>
        <w:tc>
          <w:tcPr>
            <w:tcW w:w="2131" w:type="dxa"/>
          </w:tcPr>
          <w:p w:rsidR="007E6B54" w:rsidRDefault="007E6B54" w:rsidP="002567DF">
            <w:pPr>
              <w:ind w:firstLineChars="0" w:firstLine="0"/>
              <w:rPr>
                <w:b/>
              </w:rPr>
            </w:pPr>
            <w:r>
              <w:rPr>
                <w:rFonts w:hint="eastAsia"/>
                <w:b/>
              </w:rPr>
              <w:t>别名</w:t>
            </w:r>
          </w:p>
        </w:tc>
        <w:tc>
          <w:tcPr>
            <w:tcW w:w="2131" w:type="dxa"/>
          </w:tcPr>
          <w:p w:rsidR="007E6B54" w:rsidRDefault="007E6B54" w:rsidP="002567DF">
            <w:pPr>
              <w:ind w:firstLineChars="0" w:firstLine="0"/>
              <w:rPr>
                <w:b/>
              </w:rPr>
            </w:pPr>
            <w:r>
              <w:rPr>
                <w:rFonts w:hint="eastAsia"/>
                <w:b/>
              </w:rPr>
              <w:t>数据类型</w:t>
            </w:r>
          </w:p>
        </w:tc>
      </w:tr>
      <w:tr w:rsidR="007E6B54" w:rsidTr="002567DF">
        <w:tc>
          <w:tcPr>
            <w:tcW w:w="2130" w:type="dxa"/>
          </w:tcPr>
          <w:p w:rsidR="007E6B54" w:rsidRDefault="007E6B54" w:rsidP="002567DF">
            <w:pPr>
              <w:ind w:firstLineChars="0" w:firstLine="0"/>
            </w:pPr>
            <w:r>
              <w:rPr>
                <w:rFonts w:hint="eastAsia"/>
              </w:rPr>
              <w:t>闹钟编号</w:t>
            </w:r>
          </w:p>
        </w:tc>
        <w:tc>
          <w:tcPr>
            <w:tcW w:w="2130" w:type="dxa"/>
          </w:tcPr>
          <w:p w:rsidR="007E6B54" w:rsidRDefault="007E6B54" w:rsidP="002567DF">
            <w:pPr>
              <w:ind w:firstLineChars="0" w:firstLine="0"/>
            </w:pPr>
            <w:r>
              <w:rPr>
                <w:rFonts w:hint="eastAsia"/>
              </w:rPr>
              <w:t>闹钟的唯一标识</w:t>
            </w:r>
          </w:p>
        </w:tc>
        <w:tc>
          <w:tcPr>
            <w:tcW w:w="2131" w:type="dxa"/>
          </w:tcPr>
          <w:p w:rsidR="007E6B54" w:rsidRDefault="007E6B54" w:rsidP="002567DF">
            <w:pPr>
              <w:ind w:firstLineChars="0" w:firstLine="0"/>
            </w:pPr>
            <w:r>
              <w:rPr>
                <w:rFonts w:hint="eastAsia"/>
              </w:rPr>
              <w:t>ClockId</w:t>
            </w:r>
          </w:p>
        </w:tc>
        <w:tc>
          <w:tcPr>
            <w:tcW w:w="2131" w:type="dxa"/>
          </w:tcPr>
          <w:p w:rsidR="007E6B54" w:rsidRDefault="007E6B54" w:rsidP="002567DF">
            <w:pPr>
              <w:ind w:firstLineChars="0" w:firstLine="0"/>
            </w:pPr>
            <w:r>
              <w:rPr>
                <w:rFonts w:hint="eastAsia"/>
              </w:rPr>
              <w:t>Varchar</w:t>
            </w:r>
          </w:p>
        </w:tc>
      </w:tr>
      <w:tr w:rsidR="007E6B54" w:rsidTr="002567DF">
        <w:tc>
          <w:tcPr>
            <w:tcW w:w="2130" w:type="dxa"/>
          </w:tcPr>
          <w:p w:rsidR="007E6B54" w:rsidRDefault="007E6B54" w:rsidP="002567DF">
            <w:pPr>
              <w:ind w:firstLineChars="0" w:firstLine="0"/>
            </w:pPr>
            <w:r>
              <w:rPr>
                <w:rFonts w:hint="eastAsia"/>
              </w:rPr>
              <w:t>记事编号</w:t>
            </w:r>
          </w:p>
        </w:tc>
        <w:tc>
          <w:tcPr>
            <w:tcW w:w="2130" w:type="dxa"/>
          </w:tcPr>
          <w:p w:rsidR="007E6B54" w:rsidRDefault="007E6B54" w:rsidP="002567DF">
            <w:pPr>
              <w:ind w:firstLineChars="0" w:firstLine="0"/>
            </w:pPr>
            <w:r>
              <w:rPr>
                <w:rFonts w:hint="eastAsia"/>
              </w:rPr>
              <w:t>记事的唯一标识</w:t>
            </w:r>
          </w:p>
        </w:tc>
        <w:tc>
          <w:tcPr>
            <w:tcW w:w="2131" w:type="dxa"/>
          </w:tcPr>
          <w:p w:rsidR="007E6B54" w:rsidRDefault="007E6B54" w:rsidP="002567DF">
            <w:pPr>
              <w:ind w:firstLineChars="0" w:firstLine="0"/>
            </w:pPr>
            <w:r>
              <w:rPr>
                <w:rFonts w:hint="eastAsia"/>
              </w:rPr>
              <w:t>NoteId</w:t>
            </w:r>
          </w:p>
        </w:tc>
        <w:tc>
          <w:tcPr>
            <w:tcW w:w="2131" w:type="dxa"/>
          </w:tcPr>
          <w:p w:rsidR="007E6B54" w:rsidRDefault="007E6B54" w:rsidP="002567DF">
            <w:pPr>
              <w:ind w:firstLineChars="0" w:firstLine="0"/>
            </w:pPr>
            <w:r>
              <w:rPr>
                <w:rFonts w:hint="eastAsia"/>
              </w:rPr>
              <w:t>Varchar</w:t>
            </w:r>
          </w:p>
        </w:tc>
      </w:tr>
      <w:tr w:rsidR="007E6B54" w:rsidTr="002567DF">
        <w:tc>
          <w:tcPr>
            <w:tcW w:w="2130" w:type="dxa"/>
          </w:tcPr>
          <w:p w:rsidR="007E6B54" w:rsidRDefault="007E6B54" w:rsidP="002567DF">
            <w:pPr>
              <w:ind w:firstLineChars="0" w:firstLine="0"/>
            </w:pPr>
            <w:r>
              <w:rPr>
                <w:rFonts w:hint="eastAsia"/>
              </w:rPr>
              <w:t>时间</w:t>
            </w:r>
          </w:p>
        </w:tc>
        <w:tc>
          <w:tcPr>
            <w:tcW w:w="2130" w:type="dxa"/>
          </w:tcPr>
          <w:p w:rsidR="007E6B54" w:rsidRDefault="007E6B54" w:rsidP="002567DF">
            <w:pPr>
              <w:ind w:firstLineChars="0" w:firstLine="0"/>
            </w:pPr>
            <w:r>
              <w:rPr>
                <w:rFonts w:hint="eastAsia"/>
              </w:rPr>
              <w:t>闹钟的提醒时间</w:t>
            </w:r>
          </w:p>
        </w:tc>
        <w:tc>
          <w:tcPr>
            <w:tcW w:w="2131" w:type="dxa"/>
          </w:tcPr>
          <w:p w:rsidR="007E6B54" w:rsidRDefault="007E6B54" w:rsidP="002567DF">
            <w:pPr>
              <w:ind w:firstLineChars="0" w:firstLine="0"/>
            </w:pPr>
            <w:r>
              <w:rPr>
                <w:rFonts w:hint="eastAsia"/>
              </w:rPr>
              <w:t>Time</w:t>
            </w:r>
          </w:p>
        </w:tc>
        <w:tc>
          <w:tcPr>
            <w:tcW w:w="2131" w:type="dxa"/>
          </w:tcPr>
          <w:p w:rsidR="007E6B54" w:rsidRDefault="007E6B54" w:rsidP="002567DF">
            <w:pPr>
              <w:ind w:firstLineChars="0" w:firstLine="0"/>
            </w:pPr>
            <w:r>
              <w:rPr>
                <w:rFonts w:hint="eastAsia"/>
              </w:rPr>
              <w:t>Date</w:t>
            </w:r>
          </w:p>
        </w:tc>
      </w:tr>
      <w:tr w:rsidR="007E6B54" w:rsidTr="002567DF">
        <w:tc>
          <w:tcPr>
            <w:tcW w:w="2130" w:type="dxa"/>
          </w:tcPr>
          <w:p w:rsidR="007E6B54" w:rsidRDefault="007E6B54" w:rsidP="002567DF">
            <w:pPr>
              <w:ind w:firstLineChars="0" w:firstLine="0"/>
            </w:pPr>
            <w:r>
              <w:rPr>
                <w:rFonts w:hint="eastAsia"/>
              </w:rPr>
              <w:t>提醒间隔</w:t>
            </w:r>
          </w:p>
        </w:tc>
        <w:tc>
          <w:tcPr>
            <w:tcW w:w="2130" w:type="dxa"/>
          </w:tcPr>
          <w:p w:rsidR="007E6B54" w:rsidRDefault="007E6B54" w:rsidP="002567DF">
            <w:pPr>
              <w:ind w:firstLineChars="0" w:firstLine="0"/>
            </w:pPr>
            <w:r>
              <w:rPr>
                <w:rFonts w:hint="eastAsia"/>
              </w:rPr>
              <w:t>闹钟提醒的间隔</w:t>
            </w:r>
          </w:p>
        </w:tc>
        <w:tc>
          <w:tcPr>
            <w:tcW w:w="2131" w:type="dxa"/>
          </w:tcPr>
          <w:p w:rsidR="007E6B54" w:rsidRDefault="007E6B54" w:rsidP="002567DF">
            <w:pPr>
              <w:ind w:firstLineChars="0" w:firstLine="0"/>
            </w:pPr>
            <w:r>
              <w:rPr>
                <w:sz w:val="21"/>
                <w:szCs w:val="21"/>
              </w:rPr>
              <w:t>A</w:t>
            </w:r>
            <w:r>
              <w:rPr>
                <w:rFonts w:hint="eastAsia"/>
                <w:sz w:val="21"/>
                <w:szCs w:val="21"/>
              </w:rPr>
              <w:t>lert_interval</w:t>
            </w:r>
          </w:p>
        </w:tc>
        <w:tc>
          <w:tcPr>
            <w:tcW w:w="2131" w:type="dxa"/>
          </w:tcPr>
          <w:p w:rsidR="007E6B54" w:rsidRDefault="007E6B54" w:rsidP="002567DF">
            <w:pPr>
              <w:ind w:firstLineChars="0" w:firstLine="0"/>
            </w:pPr>
            <w:r>
              <w:rPr>
                <w:rFonts w:hint="eastAsia"/>
              </w:rPr>
              <w:t>Int</w:t>
            </w:r>
          </w:p>
        </w:tc>
      </w:tr>
      <w:tr w:rsidR="007E6B54" w:rsidTr="002567DF">
        <w:tc>
          <w:tcPr>
            <w:tcW w:w="2130" w:type="dxa"/>
          </w:tcPr>
          <w:p w:rsidR="007E6B54" w:rsidRDefault="007E6B54" w:rsidP="002567DF">
            <w:pPr>
              <w:ind w:firstLineChars="0" w:firstLine="0"/>
            </w:pPr>
            <w:r>
              <w:rPr>
                <w:rFonts w:hint="eastAsia"/>
              </w:rPr>
              <w:t>提醒次数</w:t>
            </w:r>
          </w:p>
        </w:tc>
        <w:tc>
          <w:tcPr>
            <w:tcW w:w="2130" w:type="dxa"/>
          </w:tcPr>
          <w:p w:rsidR="007E6B54" w:rsidRDefault="007E6B54" w:rsidP="002567DF">
            <w:pPr>
              <w:ind w:firstLineChars="0" w:firstLine="0"/>
            </w:pPr>
            <w:r>
              <w:rPr>
                <w:rFonts w:hint="eastAsia"/>
              </w:rPr>
              <w:t>闹钟提醒的次数</w:t>
            </w:r>
          </w:p>
        </w:tc>
        <w:tc>
          <w:tcPr>
            <w:tcW w:w="2131" w:type="dxa"/>
          </w:tcPr>
          <w:p w:rsidR="007E6B54" w:rsidRDefault="007E6B54" w:rsidP="002567DF">
            <w:pPr>
              <w:ind w:firstLineChars="0" w:firstLine="0"/>
            </w:pPr>
            <w:r>
              <w:rPr>
                <w:sz w:val="21"/>
                <w:szCs w:val="21"/>
              </w:rPr>
              <w:t>A</w:t>
            </w:r>
            <w:r>
              <w:rPr>
                <w:rFonts w:hint="eastAsia"/>
                <w:sz w:val="21"/>
                <w:szCs w:val="21"/>
              </w:rPr>
              <w:t>lert_times</w:t>
            </w:r>
          </w:p>
        </w:tc>
        <w:tc>
          <w:tcPr>
            <w:tcW w:w="2131" w:type="dxa"/>
          </w:tcPr>
          <w:p w:rsidR="007E6B54" w:rsidRDefault="007E6B54" w:rsidP="002567DF">
            <w:pPr>
              <w:keepNext/>
              <w:ind w:firstLineChars="0" w:firstLine="0"/>
            </w:pPr>
            <w:r>
              <w:rPr>
                <w:rFonts w:hint="eastAsia"/>
              </w:rPr>
              <w:t>Int</w:t>
            </w:r>
          </w:p>
        </w:tc>
      </w:tr>
    </w:tbl>
    <w:p w:rsidR="00C92482" w:rsidRDefault="00C92482" w:rsidP="00C92482">
      <w:pPr>
        <w:ind w:firstLine="480"/>
        <w:rPr>
          <w:kern w:val="44"/>
          <w:sz w:val="30"/>
          <w:szCs w:val="44"/>
        </w:rPr>
      </w:pPr>
      <w:r>
        <w:br w:type="page"/>
      </w:r>
    </w:p>
    <w:p w:rsidR="00C92482" w:rsidRDefault="00C92482" w:rsidP="00C92482">
      <w:pPr>
        <w:pStyle w:val="1"/>
        <w:ind w:left="425"/>
        <w:jc w:val="both"/>
        <w:rPr>
          <w:rFonts w:hint="eastAsia"/>
        </w:rPr>
      </w:pPr>
    </w:p>
    <w:p w:rsidR="00DF36AB" w:rsidRDefault="003E5B86" w:rsidP="00A1246B">
      <w:pPr>
        <w:pStyle w:val="1"/>
        <w:numPr>
          <w:ilvl w:val="0"/>
          <w:numId w:val="11"/>
        </w:numPr>
      </w:pPr>
      <w:bookmarkStart w:id="76" w:name="_Toc356912581"/>
      <w:r>
        <w:rPr>
          <w:rFonts w:hint="eastAsia"/>
        </w:rPr>
        <w:t>详细设计</w:t>
      </w:r>
      <w:bookmarkEnd w:id="76"/>
    </w:p>
    <w:p w:rsidR="006440E4" w:rsidRDefault="006440E4" w:rsidP="00580277">
      <w:pPr>
        <w:pStyle w:val="2"/>
      </w:pPr>
      <w:bookmarkStart w:id="77" w:name="_Toc353139312"/>
      <w:bookmarkStart w:id="78" w:name="_Toc353139369"/>
      <w:bookmarkStart w:id="79" w:name="_Toc356912582"/>
      <w:r>
        <w:rPr>
          <w:rFonts w:hint="eastAsia"/>
        </w:rPr>
        <w:t>功能设计</w:t>
      </w:r>
      <w:bookmarkEnd w:id="77"/>
      <w:bookmarkEnd w:id="78"/>
      <w:bookmarkEnd w:id="79"/>
    </w:p>
    <w:p w:rsidR="006440E4" w:rsidRDefault="006440E4" w:rsidP="006440E4">
      <w:pPr>
        <w:ind w:firstLine="480"/>
      </w:pPr>
      <w:r>
        <w:rPr>
          <w:rFonts w:hAnsi="宋体" w:hint="eastAsia"/>
        </w:rPr>
        <w:t>为了方便代码编写与管理，本次毕业设计中对记事本的开发采用模块化的总体设计方案，可以将其大致分为这样四个模块：记事模块、闹钟模块、分享模块和备份模块，其中记事模块包括文本记事，音频记事，图片记事三个模块，这几个模块共同构成了将要设计并实现的基于</w:t>
      </w:r>
      <w:r>
        <w:rPr>
          <w:rFonts w:hAnsi="宋体" w:hint="eastAsia"/>
        </w:rPr>
        <w:t>android</w:t>
      </w:r>
      <w:r>
        <w:rPr>
          <w:rFonts w:hAnsi="宋体" w:hint="eastAsia"/>
        </w:rPr>
        <w:t>的记事本。</w:t>
      </w:r>
      <w:r>
        <w:rPr>
          <w:rFonts w:hint="eastAsia"/>
        </w:rPr>
        <w:t>记事本的总体操作流程图如图</w:t>
      </w:r>
      <w:r w:rsidR="00EC3EBB">
        <w:rPr>
          <w:rFonts w:hint="eastAsia"/>
        </w:rPr>
        <w:t>4</w:t>
      </w:r>
      <w:r>
        <w:rPr>
          <w:rFonts w:hint="eastAsia"/>
        </w:rPr>
        <w:t>.1</w:t>
      </w:r>
    </w:p>
    <w:p w:rsidR="006440E4" w:rsidRDefault="00593D35" w:rsidP="006440E4">
      <w:pPr>
        <w:keepNext/>
        <w:ind w:firstLine="480"/>
        <w:jc w:val="center"/>
      </w:pPr>
      <w:r>
        <w:lastRenderedPageBreak/>
        <w:pict>
          <v:shape id="_x0000_i1029" type="#_x0000_t75" style="width:294.75pt;height:554.25pt;mso-position-horizontal-relative:page;mso-position-vertical-relative:page">
            <v:imagedata r:id="rId35" o:title=""/>
          </v:shape>
        </w:pict>
      </w:r>
    </w:p>
    <w:p w:rsidR="006440E4" w:rsidRDefault="006440E4" w:rsidP="006440E4">
      <w:pPr>
        <w:pStyle w:val="a9"/>
        <w:ind w:firstLine="400"/>
        <w:jc w:val="center"/>
      </w:pPr>
      <w:r>
        <w:rPr>
          <w:rFonts w:hint="eastAsia"/>
        </w:rPr>
        <w:t>图</w:t>
      </w:r>
      <w:r w:rsidR="007D2BE5">
        <w:rPr>
          <w:rFonts w:hint="eastAsia"/>
        </w:rPr>
        <w:t xml:space="preserve"> 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rFonts w:hint="eastAsia"/>
        </w:rPr>
        <w:t>1</w:t>
      </w:r>
      <w:r>
        <w:fldChar w:fldCharType="end"/>
      </w:r>
      <w:r>
        <w:rPr>
          <w:rFonts w:hint="eastAsia"/>
        </w:rPr>
        <w:t xml:space="preserve"> </w:t>
      </w:r>
      <w:r>
        <w:rPr>
          <w:rFonts w:hint="eastAsia"/>
        </w:rPr>
        <w:t>记事本总体流程图</w:t>
      </w:r>
    </w:p>
    <w:p w:rsidR="006440E4" w:rsidRDefault="006440E4" w:rsidP="006440E4">
      <w:pPr>
        <w:ind w:firstLine="480"/>
      </w:pPr>
      <w:r>
        <w:rPr>
          <w:rFonts w:hint="eastAsia"/>
        </w:rPr>
        <w:t>如图</w:t>
      </w:r>
      <w:r w:rsidR="007D2BE5">
        <w:rPr>
          <w:rFonts w:hint="eastAsia"/>
        </w:rPr>
        <w:t>4</w:t>
      </w:r>
      <w:r>
        <w:rPr>
          <w:rFonts w:hint="eastAsia"/>
        </w:rPr>
        <w:t>.1</w:t>
      </w:r>
      <w:r>
        <w:rPr>
          <w:rFonts w:hint="eastAsia"/>
        </w:rPr>
        <w:t>所示，运行记事本，进入的首页，首页是记事本的每个记事列表，选择新建记事，则调用记事模块，如果是文本记事，则编辑文本内容；如果是音频记事，则调用音频模块，录入音频，同时可以添加文本作为补充内容；如果是图片记事，则调用图片模块，拍照或者从图库中选择图片，同时可以输入文本作为补充内容。如果需要添加闹钟，则调用闹钟模块，添加闹钟，如果要分享记事</w:t>
      </w:r>
      <w:r>
        <w:rPr>
          <w:rFonts w:hint="eastAsia"/>
        </w:rPr>
        <w:lastRenderedPageBreak/>
        <w:t>内容，则调用分享模块，分享记事内容。编辑完成后，选择保存，结束记事。</w:t>
      </w:r>
    </w:p>
    <w:p w:rsidR="006440E4" w:rsidRDefault="006440E4" w:rsidP="00A1246B">
      <w:pPr>
        <w:pStyle w:val="3"/>
        <w:numPr>
          <w:ilvl w:val="2"/>
          <w:numId w:val="11"/>
        </w:numPr>
      </w:pPr>
      <w:bookmarkStart w:id="80" w:name="_Toc353139313"/>
      <w:bookmarkStart w:id="81" w:name="_Toc353139370"/>
      <w:bookmarkStart w:id="82" w:name="_Toc356912583"/>
      <w:r>
        <w:rPr>
          <w:rFonts w:hint="eastAsia"/>
        </w:rPr>
        <w:t>记事模块</w:t>
      </w:r>
      <w:bookmarkEnd w:id="80"/>
      <w:bookmarkEnd w:id="81"/>
      <w:bookmarkEnd w:id="82"/>
    </w:p>
    <w:p w:rsidR="0020295A" w:rsidRPr="0020295A" w:rsidRDefault="0020295A" w:rsidP="002D7687">
      <w:pPr>
        <w:pStyle w:val="aa"/>
        <w:keepNext/>
        <w:keepLines/>
        <w:numPr>
          <w:ilvl w:val="0"/>
          <w:numId w:val="20"/>
        </w:numPr>
        <w:spacing w:before="120" w:after="120" w:line="377" w:lineRule="auto"/>
        <w:ind w:firstLineChars="0"/>
        <w:jc w:val="both"/>
        <w:outlineLvl w:val="3"/>
        <w:rPr>
          <w:rFonts w:asciiTheme="majorHAnsi" w:eastAsiaTheme="majorEastAsia" w:hAnsiTheme="majorHAnsi" w:cstheme="majorBidi"/>
          <w:b/>
          <w:bCs/>
          <w:vanish/>
          <w:sz w:val="28"/>
          <w:szCs w:val="28"/>
        </w:rPr>
      </w:pPr>
      <w:bookmarkStart w:id="83" w:name="_Toc353139314"/>
      <w:bookmarkStart w:id="84" w:name="_Toc353139371"/>
    </w:p>
    <w:p w:rsidR="0020295A" w:rsidRPr="0020295A" w:rsidRDefault="0020295A" w:rsidP="002D7687">
      <w:pPr>
        <w:pStyle w:val="aa"/>
        <w:keepNext/>
        <w:keepLines/>
        <w:numPr>
          <w:ilvl w:val="1"/>
          <w:numId w:val="20"/>
        </w:numPr>
        <w:spacing w:before="120" w:after="120" w:line="377" w:lineRule="auto"/>
        <w:ind w:firstLineChars="0"/>
        <w:jc w:val="both"/>
        <w:outlineLvl w:val="3"/>
        <w:rPr>
          <w:rFonts w:asciiTheme="majorHAnsi" w:eastAsiaTheme="majorEastAsia" w:hAnsiTheme="majorHAnsi" w:cstheme="majorBidi"/>
          <w:b/>
          <w:bCs/>
          <w:vanish/>
          <w:sz w:val="28"/>
          <w:szCs w:val="28"/>
        </w:rPr>
      </w:pPr>
    </w:p>
    <w:p w:rsidR="0020295A" w:rsidRPr="0020295A" w:rsidRDefault="0020295A" w:rsidP="002D7687">
      <w:pPr>
        <w:pStyle w:val="aa"/>
        <w:keepNext/>
        <w:keepLines/>
        <w:numPr>
          <w:ilvl w:val="2"/>
          <w:numId w:val="20"/>
        </w:numPr>
        <w:spacing w:before="120" w:after="120" w:line="377" w:lineRule="auto"/>
        <w:ind w:firstLineChars="0"/>
        <w:jc w:val="both"/>
        <w:outlineLvl w:val="3"/>
        <w:rPr>
          <w:rFonts w:asciiTheme="majorHAnsi" w:eastAsiaTheme="majorEastAsia" w:hAnsiTheme="majorHAnsi" w:cstheme="majorBidi"/>
          <w:b/>
          <w:bCs/>
          <w:vanish/>
          <w:sz w:val="28"/>
          <w:szCs w:val="28"/>
        </w:rPr>
      </w:pPr>
    </w:p>
    <w:p w:rsidR="006440E4" w:rsidRDefault="006440E4" w:rsidP="002D7687">
      <w:pPr>
        <w:pStyle w:val="4"/>
        <w:numPr>
          <w:ilvl w:val="3"/>
          <w:numId w:val="20"/>
        </w:numPr>
        <w:ind w:left="0" w:firstLine="0"/>
      </w:pPr>
      <w:r>
        <w:rPr>
          <w:rFonts w:hint="eastAsia"/>
        </w:rPr>
        <w:t>新建记事</w:t>
      </w:r>
      <w:bookmarkEnd w:id="83"/>
      <w:bookmarkEnd w:id="84"/>
    </w:p>
    <w:p w:rsidR="006440E4" w:rsidRDefault="006440E4" w:rsidP="006440E4">
      <w:pPr>
        <w:ind w:firstLine="480"/>
      </w:pPr>
      <w:r>
        <w:rPr>
          <w:rFonts w:hint="eastAsia"/>
        </w:rPr>
        <w:t>新建记事，是整个记事本最基本的功能，也是</w:t>
      </w:r>
      <w:proofErr w:type="gramStart"/>
      <w:r>
        <w:rPr>
          <w:rFonts w:hint="eastAsia"/>
        </w:rPr>
        <w:t>最</w:t>
      </w:r>
      <w:proofErr w:type="gramEnd"/>
      <w:r>
        <w:rPr>
          <w:rFonts w:hint="eastAsia"/>
        </w:rPr>
        <w:t>核心的功能，其他所有的功能，例如闹钟、分享，都是以记事为中心展开的。这个模块分为三个主要部分：新建文本记事，新建图片记事，新建音频记事，分别对应的操作是编辑文本，插入图片，录入音频。新建记事的流程图如图</w:t>
      </w:r>
      <w:r w:rsidR="007D2BE5">
        <w:rPr>
          <w:rFonts w:hint="eastAsia"/>
        </w:rPr>
        <w:t>4</w:t>
      </w:r>
      <w:r>
        <w:rPr>
          <w:rFonts w:hint="eastAsia"/>
        </w:rPr>
        <w:t>.2</w:t>
      </w:r>
    </w:p>
    <w:p w:rsidR="006440E4" w:rsidRDefault="00593D35" w:rsidP="006440E4">
      <w:pPr>
        <w:keepNext/>
        <w:ind w:firstLine="480"/>
        <w:jc w:val="center"/>
      </w:pPr>
      <w:r>
        <w:pict>
          <v:shape id="_x0000_i1030" type="#_x0000_t75" style="width:245.25pt;height:406.5pt;mso-position-horizontal-relative:page;mso-position-vertical-relative:page">
            <v:imagedata r:id="rId36" o:title=""/>
          </v:shape>
        </w:pict>
      </w:r>
    </w:p>
    <w:p w:rsidR="006440E4" w:rsidRDefault="006440E4" w:rsidP="006440E4">
      <w:pPr>
        <w:pStyle w:val="a9"/>
        <w:ind w:firstLine="400"/>
        <w:jc w:val="center"/>
      </w:pPr>
      <w:r>
        <w:rPr>
          <w:rFonts w:hint="eastAsia"/>
        </w:rPr>
        <w:t>图</w:t>
      </w:r>
      <w:r w:rsidR="007D2BE5">
        <w:rPr>
          <w:rFonts w:hint="eastAsia"/>
        </w:rPr>
        <w:t>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rFonts w:hint="eastAsia"/>
        </w:rPr>
        <w:t>2</w:t>
      </w:r>
      <w:r>
        <w:fldChar w:fldCharType="end"/>
      </w:r>
      <w:r>
        <w:rPr>
          <w:rFonts w:hint="eastAsia"/>
        </w:rPr>
        <w:t xml:space="preserve"> </w:t>
      </w:r>
      <w:r>
        <w:rPr>
          <w:rFonts w:hint="eastAsia"/>
        </w:rPr>
        <w:t>新建记事流程图</w:t>
      </w:r>
    </w:p>
    <w:p w:rsidR="006440E4" w:rsidRDefault="006440E4" w:rsidP="006440E4">
      <w:pPr>
        <w:ind w:firstLine="480"/>
      </w:pPr>
      <w:r>
        <w:rPr>
          <w:rFonts w:hint="eastAsia"/>
        </w:rPr>
        <w:t>如图</w:t>
      </w:r>
      <w:r w:rsidR="007D2BE5">
        <w:rPr>
          <w:rFonts w:hint="eastAsia"/>
        </w:rPr>
        <w:t>4</w:t>
      </w:r>
      <w:r>
        <w:rPr>
          <w:rFonts w:hint="eastAsia"/>
        </w:rPr>
        <w:t>.2</w:t>
      </w:r>
      <w:r>
        <w:rPr>
          <w:rFonts w:hint="eastAsia"/>
        </w:rPr>
        <w:t>所示，新建记事，进入的编辑页面，可以选择编辑文本，插入图片，录入音频来编辑记事，编辑完成后，可以选择保存记事或者放弃保存直接返回列表。流程图</w:t>
      </w:r>
      <w:r>
        <w:rPr>
          <w:rFonts w:hint="eastAsia"/>
        </w:rPr>
        <w:t>1.2</w:t>
      </w:r>
      <w:r>
        <w:rPr>
          <w:rFonts w:hint="eastAsia"/>
        </w:rPr>
        <w:t>是不涉及闹钟和分享模块的，只是单纯的记事，如果想为记事添加闹钟或者分享记事，对应的操作就是添加闹钟和分享，这部分在后面将详细讲</w:t>
      </w:r>
      <w:r>
        <w:rPr>
          <w:rFonts w:hint="eastAsia"/>
        </w:rPr>
        <w:lastRenderedPageBreak/>
        <w:t>述。</w:t>
      </w:r>
    </w:p>
    <w:p w:rsidR="006440E4" w:rsidRDefault="006440E4" w:rsidP="006440E4">
      <w:pPr>
        <w:ind w:firstLine="480"/>
      </w:pPr>
      <w:r>
        <w:rPr>
          <w:rFonts w:hint="eastAsia"/>
        </w:rPr>
        <w:t>此次毕业设计所设计的记事本，新建记事还有另外一种方式，就是接收分享时，新建一个记事，把接收到的内容保存起来，这部分会在分享模块中详细介绍。</w:t>
      </w:r>
    </w:p>
    <w:p w:rsidR="006440E4" w:rsidRDefault="006440E4" w:rsidP="006440E4">
      <w:pPr>
        <w:ind w:firstLine="480"/>
      </w:pPr>
      <w:r>
        <w:rPr>
          <w:rFonts w:hint="eastAsia"/>
        </w:rPr>
        <w:t>无论是新建记事还是编辑记事，都需要更新列表，更新列表主要包括更新记事内容，修改时间以及闹钟三部分，其流程图如图</w:t>
      </w:r>
      <w:r w:rsidR="007D2BE5">
        <w:rPr>
          <w:rFonts w:hint="eastAsia"/>
        </w:rPr>
        <w:t>4</w:t>
      </w:r>
      <w:r>
        <w:rPr>
          <w:rFonts w:hint="eastAsia"/>
        </w:rPr>
        <w:t>.3</w:t>
      </w:r>
    </w:p>
    <w:p w:rsidR="006440E4" w:rsidRDefault="006440E4" w:rsidP="006440E4">
      <w:pPr>
        <w:ind w:firstLine="480"/>
        <w:jc w:val="center"/>
      </w:pPr>
      <w:r>
        <w:object w:dxaOrig="5803" w:dyaOrig="9886">
          <v:shape id="_x0000_i1031" type="#_x0000_t75" style="width:216.75pt;height:369.75pt;mso-position-horizontal-relative:page;mso-position-vertical-relative:page" o:ole="">
            <v:imagedata r:id="rId37" o:title=""/>
          </v:shape>
          <o:OLEObject Type="Embed" ProgID="Visio.Drawing.11" ShapeID="_x0000_i1031" DrawAspect="Content" ObjectID="_1430655756" r:id="rId38">
            <o:FieldCodes>\* MERGEFORMAT</o:FieldCodes>
          </o:OLEObject>
        </w:object>
      </w:r>
    </w:p>
    <w:p w:rsidR="006440E4" w:rsidRDefault="006440E4" w:rsidP="006440E4">
      <w:pPr>
        <w:pStyle w:val="a9"/>
        <w:ind w:firstLine="400"/>
        <w:jc w:val="center"/>
      </w:pPr>
      <w:r>
        <w:t>图</w:t>
      </w:r>
      <w:r>
        <w:t xml:space="preserve"> </w:t>
      </w:r>
      <w:r w:rsidR="007D2BE5">
        <w:rPr>
          <w:rFonts w:hint="eastAsia"/>
        </w:rPr>
        <w:t>4</w:t>
      </w:r>
      <w:r>
        <w:rPr>
          <w:rFonts w:hint="eastAsia"/>
        </w:rPr>
        <w:t xml:space="preserve">.3 </w:t>
      </w:r>
      <w:r>
        <w:rPr>
          <w:rFonts w:hint="eastAsia"/>
        </w:rPr>
        <w:t>更新列表流程图</w:t>
      </w:r>
    </w:p>
    <w:p w:rsidR="006440E4" w:rsidRDefault="006440E4" w:rsidP="006440E4">
      <w:pPr>
        <w:ind w:firstLine="480"/>
      </w:pPr>
      <w:r>
        <w:rPr>
          <w:rFonts w:hint="eastAsia"/>
        </w:rPr>
        <w:t>如图所示，更新记事列表时，分两种情况，如果是新建记事，则需要在在列表中插入新建的记事，如果是编辑记事，则只需更新编辑过的记事，然后更新相应的内容修改时间等。</w:t>
      </w:r>
    </w:p>
    <w:p w:rsidR="006440E4" w:rsidRPr="005720F2" w:rsidRDefault="006440E4" w:rsidP="00A1246B">
      <w:pPr>
        <w:pStyle w:val="20"/>
        <w:numPr>
          <w:ilvl w:val="0"/>
          <w:numId w:val="1"/>
        </w:numPr>
        <w:ind w:left="420" w:firstLineChars="0" w:hanging="420"/>
        <w:jc w:val="left"/>
        <w:rPr>
          <w:b/>
        </w:rPr>
      </w:pPr>
      <w:r w:rsidRPr="005720F2">
        <w:rPr>
          <w:rFonts w:hint="eastAsia"/>
          <w:b/>
        </w:rPr>
        <w:t>文本记事</w:t>
      </w:r>
    </w:p>
    <w:p w:rsidR="006440E4" w:rsidRDefault="006440E4" w:rsidP="006440E4">
      <w:pPr>
        <w:ind w:firstLine="480"/>
      </w:pPr>
      <w:r>
        <w:rPr>
          <w:rFonts w:hint="eastAsia"/>
        </w:rPr>
        <w:t>文本记事是指只有单纯的文本，没有图片和音频，相对比较简单，新建记事，直接输入文本保存即可，其中保存的内容包括“记事内容”“创建时间”“修改时间”以及闹钟信息。</w:t>
      </w:r>
    </w:p>
    <w:p w:rsidR="006440E4" w:rsidRPr="005720F2" w:rsidRDefault="006440E4" w:rsidP="00A1246B">
      <w:pPr>
        <w:pStyle w:val="20"/>
        <w:numPr>
          <w:ilvl w:val="0"/>
          <w:numId w:val="1"/>
        </w:numPr>
        <w:ind w:left="420" w:firstLineChars="0" w:hanging="420"/>
        <w:jc w:val="left"/>
        <w:rPr>
          <w:b/>
        </w:rPr>
      </w:pPr>
      <w:r w:rsidRPr="005720F2">
        <w:rPr>
          <w:rFonts w:hint="eastAsia"/>
          <w:b/>
        </w:rPr>
        <w:t>图片记事</w:t>
      </w:r>
    </w:p>
    <w:p w:rsidR="006440E4" w:rsidRDefault="006440E4" w:rsidP="006440E4">
      <w:pPr>
        <w:ind w:firstLine="480"/>
      </w:pPr>
      <w:r>
        <w:rPr>
          <w:rFonts w:hint="eastAsia"/>
        </w:rPr>
        <w:t>图片记事中需要调用图片模块，为记事添加图片。在本次应用中，图片记事是最复杂的，也是做的最好的，原因是图片和文本混合在一起，图片的位置随意，</w:t>
      </w:r>
      <w:r>
        <w:rPr>
          <w:rFonts w:hint="eastAsia"/>
        </w:rPr>
        <w:lastRenderedPageBreak/>
        <w:t>完全由用户控制，图片和文字紧密结合在一起，并且支持多个图片的插入。</w:t>
      </w:r>
    </w:p>
    <w:p w:rsidR="006440E4" w:rsidRDefault="006440E4" w:rsidP="006440E4">
      <w:pPr>
        <w:ind w:firstLine="480"/>
      </w:pPr>
      <w:r>
        <w:rPr>
          <w:rFonts w:hint="eastAsia"/>
        </w:rPr>
        <w:t>图片记事流程图如图</w:t>
      </w:r>
      <w:r w:rsidR="007D2BE5">
        <w:rPr>
          <w:rFonts w:hint="eastAsia"/>
        </w:rPr>
        <w:t>4</w:t>
      </w:r>
      <w:r>
        <w:rPr>
          <w:rFonts w:hint="eastAsia"/>
        </w:rPr>
        <w:t>.4</w:t>
      </w:r>
    </w:p>
    <w:p w:rsidR="006440E4" w:rsidRDefault="00593D35" w:rsidP="006440E4">
      <w:pPr>
        <w:pStyle w:val="20"/>
        <w:keepNext/>
        <w:ind w:firstLine="480"/>
        <w:jc w:val="center"/>
      </w:pPr>
      <w:r>
        <w:pict>
          <v:shape id="_x0000_i1032" type="#_x0000_t75" style="width:270pt;height:506.25pt;mso-position-horizontal-relative:page;mso-position-vertical-relative:page">
            <v:imagedata r:id="rId39" o:title=""/>
          </v:shape>
        </w:pict>
      </w:r>
    </w:p>
    <w:p w:rsidR="006440E4" w:rsidRDefault="006440E4" w:rsidP="006440E4">
      <w:pPr>
        <w:pStyle w:val="a9"/>
        <w:ind w:firstLine="400"/>
        <w:jc w:val="center"/>
      </w:pPr>
      <w:r>
        <w:rPr>
          <w:rFonts w:hint="eastAsia"/>
        </w:rPr>
        <w:t>图</w:t>
      </w:r>
      <w:r w:rsidR="007D2BE5">
        <w:rPr>
          <w:rFonts w:hint="eastAsia"/>
        </w:rPr>
        <w:t xml:space="preserve"> 4</w:t>
      </w:r>
      <w:r>
        <w:rPr>
          <w:rFonts w:hint="eastAsia"/>
        </w:rPr>
        <w:t xml:space="preserve">.4 </w:t>
      </w:r>
      <w:r>
        <w:rPr>
          <w:rFonts w:hint="eastAsia"/>
        </w:rPr>
        <w:t>图片记事流程图</w:t>
      </w:r>
    </w:p>
    <w:p w:rsidR="006440E4" w:rsidRDefault="006440E4" w:rsidP="006440E4">
      <w:pPr>
        <w:ind w:firstLine="480"/>
      </w:pPr>
      <w:r>
        <w:rPr>
          <w:rFonts w:hint="eastAsia"/>
        </w:rPr>
        <w:t>如图</w:t>
      </w:r>
      <w:r w:rsidR="007D2BE5">
        <w:rPr>
          <w:rFonts w:hint="eastAsia"/>
        </w:rPr>
        <w:t>4</w:t>
      </w:r>
      <w:r>
        <w:rPr>
          <w:rFonts w:hint="eastAsia"/>
        </w:rPr>
        <w:t>.4</w:t>
      </w:r>
      <w:r>
        <w:rPr>
          <w:rFonts w:hint="eastAsia"/>
        </w:rPr>
        <w:t>所示，选择添加图片按钮，从图库中选择图片或者用相机拍照，获取图片的</w:t>
      </w:r>
      <w:r>
        <w:rPr>
          <w:rFonts w:hint="eastAsia"/>
        </w:rPr>
        <w:t>URI</w:t>
      </w:r>
      <w:r>
        <w:rPr>
          <w:rFonts w:hint="eastAsia"/>
        </w:rPr>
        <w:t>或者</w:t>
      </w:r>
      <w:r>
        <w:rPr>
          <w:rFonts w:hint="eastAsia"/>
        </w:rPr>
        <w:t>DATA</w:t>
      </w:r>
      <w:r>
        <w:rPr>
          <w:rFonts w:hint="eastAsia"/>
        </w:rPr>
        <w:t>，然后利用图片的</w:t>
      </w:r>
      <w:r>
        <w:rPr>
          <w:rFonts w:hint="eastAsia"/>
        </w:rPr>
        <w:t>URI</w:t>
      </w:r>
      <w:r>
        <w:rPr>
          <w:rFonts w:hint="eastAsia"/>
        </w:rPr>
        <w:t>和</w:t>
      </w:r>
      <w:r>
        <w:rPr>
          <w:rFonts w:hint="eastAsia"/>
        </w:rPr>
        <w:t>DATA</w:t>
      </w:r>
      <w:r>
        <w:rPr>
          <w:rFonts w:hint="eastAsia"/>
        </w:rPr>
        <w:t>将图片转换成位图（</w:t>
      </w:r>
      <w:r>
        <w:rPr>
          <w:rFonts w:hint="eastAsia"/>
        </w:rPr>
        <w:t>Bitmap</w:t>
      </w:r>
      <w:r>
        <w:rPr>
          <w:rFonts w:hint="eastAsia"/>
        </w:rPr>
        <w:t>），由于选择的图片一般都比较大，所以必须进行一定的压缩，压缩分为两方面，一方面是对图片尺寸的压缩，将图片的尺寸缩小，另一方面，就是将</w:t>
      </w:r>
      <w:r>
        <w:rPr>
          <w:rFonts w:hint="eastAsia"/>
        </w:rPr>
        <w:t>Bitmap</w:t>
      </w:r>
      <w:r>
        <w:rPr>
          <w:rFonts w:hint="eastAsia"/>
        </w:rPr>
        <w:t>压缩成</w:t>
      </w:r>
      <w:r>
        <w:rPr>
          <w:rFonts w:hint="eastAsia"/>
        </w:rPr>
        <w:t>png</w:t>
      </w:r>
      <w:r>
        <w:rPr>
          <w:rFonts w:hint="eastAsia"/>
        </w:rPr>
        <w:t>或者</w:t>
      </w:r>
      <w:r>
        <w:rPr>
          <w:rFonts w:hint="eastAsia"/>
        </w:rPr>
        <w:t>jpg</w:t>
      </w:r>
      <w:r>
        <w:rPr>
          <w:rFonts w:hint="eastAsia"/>
        </w:rPr>
        <w:t>等普通的图片格式，对</w:t>
      </w:r>
      <w:r>
        <w:rPr>
          <w:rFonts w:hint="eastAsia"/>
        </w:rPr>
        <w:t>Bitmap</w:t>
      </w:r>
      <w:r>
        <w:rPr>
          <w:rFonts w:hint="eastAsia"/>
        </w:rPr>
        <w:t>处理完成后，将图片保存在</w:t>
      </w:r>
      <w:r>
        <w:rPr>
          <w:rFonts w:hint="eastAsia"/>
        </w:rPr>
        <w:t>file</w:t>
      </w:r>
      <w:r>
        <w:rPr>
          <w:rFonts w:hint="eastAsia"/>
        </w:rPr>
        <w:t>输出流（</w:t>
      </w:r>
      <w:r>
        <w:rPr>
          <w:rFonts w:hint="eastAsia"/>
        </w:rPr>
        <w:t>Output Stream</w:t>
      </w:r>
      <w:r>
        <w:rPr>
          <w:rFonts w:hint="eastAsia"/>
        </w:rPr>
        <w:t>）中，最后一步就是将图片显示在记事中。</w:t>
      </w:r>
    </w:p>
    <w:p w:rsidR="006440E4" w:rsidRDefault="006440E4" w:rsidP="006440E4">
      <w:pPr>
        <w:ind w:firstLine="480"/>
      </w:pPr>
      <w:r>
        <w:rPr>
          <w:rFonts w:hint="eastAsia"/>
        </w:rPr>
        <w:lastRenderedPageBreak/>
        <w:t>将图片显示在记事中，通常有两种方法，一种是新建一个</w:t>
      </w:r>
      <w:r>
        <w:rPr>
          <w:rFonts w:hint="eastAsia"/>
        </w:rPr>
        <w:t>Image View</w:t>
      </w:r>
      <w:r>
        <w:rPr>
          <w:rFonts w:hint="eastAsia"/>
        </w:rPr>
        <w:t>，将图片显示在</w:t>
      </w:r>
      <w:r>
        <w:rPr>
          <w:rFonts w:hint="eastAsia"/>
        </w:rPr>
        <w:t>Image View</w:t>
      </w:r>
      <w:r>
        <w:rPr>
          <w:rFonts w:hint="eastAsia"/>
        </w:rPr>
        <w:t>中，这种方法处理起来比较简单，因为</w:t>
      </w:r>
      <w:r>
        <w:rPr>
          <w:rFonts w:hint="eastAsia"/>
        </w:rPr>
        <w:t>Image View</w:t>
      </w:r>
      <w:r>
        <w:rPr>
          <w:rFonts w:hint="eastAsia"/>
        </w:rPr>
        <w:t>本来就是承载图片用的；另一种方法是直接将图片放在</w:t>
      </w:r>
      <w:r>
        <w:rPr>
          <w:rFonts w:hint="eastAsia"/>
        </w:rPr>
        <w:t>Edit View</w:t>
      </w:r>
      <w:r>
        <w:rPr>
          <w:rFonts w:hint="eastAsia"/>
        </w:rPr>
        <w:t>中，这种方法处理起来比较困难，也不是常规的承载图片的方法，</w:t>
      </w:r>
      <w:r>
        <w:rPr>
          <w:rFonts w:hint="eastAsia"/>
        </w:rPr>
        <w:t>Edit View</w:t>
      </w:r>
      <w:r>
        <w:rPr>
          <w:rFonts w:hint="eastAsia"/>
        </w:rPr>
        <w:t>是用来承载文字的，并不能添加图片，所以想要</w:t>
      </w:r>
      <w:r>
        <w:rPr>
          <w:rFonts w:hint="eastAsia"/>
        </w:rPr>
        <w:t>Edit View</w:t>
      </w:r>
      <w:r>
        <w:rPr>
          <w:rFonts w:hint="eastAsia"/>
        </w:rPr>
        <w:t>显示图片，只能通过一些特殊的方法。</w:t>
      </w:r>
    </w:p>
    <w:p w:rsidR="006440E4" w:rsidRDefault="006440E4" w:rsidP="006440E4">
      <w:pPr>
        <w:ind w:firstLine="480"/>
      </w:pPr>
      <w:r>
        <w:rPr>
          <w:rFonts w:hint="eastAsia"/>
        </w:rPr>
        <w:t>这两种方法我选择了后一种，将图片显示在</w:t>
      </w:r>
      <w:r>
        <w:rPr>
          <w:rFonts w:hint="eastAsia"/>
        </w:rPr>
        <w:t>Edit View</w:t>
      </w:r>
      <w:r>
        <w:rPr>
          <w:rFonts w:hint="eastAsia"/>
        </w:rPr>
        <w:t>中，原因是本次设计的记事本，图片记事可以添加多张图片，并且图片和文字的位置可以随意，我们可以在文本的任意地方添加图片，如果采用动态创建</w:t>
      </w:r>
      <w:r>
        <w:rPr>
          <w:rFonts w:hint="eastAsia"/>
        </w:rPr>
        <w:t>Image View</w:t>
      </w:r>
      <w:r>
        <w:rPr>
          <w:rFonts w:hint="eastAsia"/>
        </w:rPr>
        <w:t>的形式，就不能做到这么灵活，所以采用</w:t>
      </w:r>
      <w:r>
        <w:rPr>
          <w:rFonts w:hint="eastAsia"/>
        </w:rPr>
        <w:t>Edit View</w:t>
      </w:r>
      <w:r>
        <w:rPr>
          <w:rFonts w:hint="eastAsia"/>
        </w:rPr>
        <w:t>添加图片的方案。</w:t>
      </w:r>
    </w:p>
    <w:p w:rsidR="006440E4" w:rsidRDefault="006440E4" w:rsidP="006440E4">
      <w:pPr>
        <w:ind w:firstLine="480"/>
      </w:pPr>
      <w:r>
        <w:rPr>
          <w:rFonts w:hint="eastAsia"/>
        </w:rPr>
        <w:t>由于</w:t>
      </w:r>
      <w:r>
        <w:rPr>
          <w:rFonts w:hint="eastAsia"/>
        </w:rPr>
        <w:t>Edit View</w:t>
      </w:r>
      <w:r>
        <w:rPr>
          <w:rFonts w:hint="eastAsia"/>
        </w:rPr>
        <w:t>本身并不能添加图片，所以让图片显示在</w:t>
      </w:r>
      <w:r>
        <w:rPr>
          <w:rFonts w:hint="eastAsia"/>
        </w:rPr>
        <w:t>Edit View</w:t>
      </w:r>
      <w:r>
        <w:rPr>
          <w:rFonts w:hint="eastAsia"/>
        </w:rPr>
        <w:t>中，需要借用</w:t>
      </w:r>
      <w:r>
        <w:t>Image</w:t>
      </w:r>
      <w:r>
        <w:rPr>
          <w:rFonts w:hint="eastAsia"/>
        </w:rPr>
        <w:t xml:space="preserve"> </w:t>
      </w:r>
      <w:r>
        <w:t>Span</w:t>
      </w:r>
      <w:r>
        <w:rPr>
          <w:rFonts w:ascii="Consolas" w:hAnsi="Consolas" w:cs="Consolas" w:hint="eastAsia"/>
          <w:color w:val="000000"/>
          <w:kern w:val="0"/>
          <w:sz w:val="20"/>
        </w:rPr>
        <w:t>和</w:t>
      </w:r>
      <w:r>
        <w:t>Spannable</w:t>
      </w:r>
      <w:r>
        <w:rPr>
          <w:rFonts w:hint="eastAsia"/>
        </w:rPr>
        <w:t xml:space="preserve"> </w:t>
      </w:r>
      <w:r>
        <w:t>String</w:t>
      </w:r>
      <w:r>
        <w:rPr>
          <w:rFonts w:hint="eastAsia"/>
        </w:rPr>
        <w:t>这两个对象，将图片当成文本一样来处理。这样在保存图片时，也需要将图片和文本保存在一个字段中，显示记事内容时，重新解析记事内容，分离</w:t>
      </w:r>
      <w:proofErr w:type="gramStart"/>
      <w:r>
        <w:rPr>
          <w:rFonts w:hint="eastAsia"/>
        </w:rPr>
        <w:t>出图片</w:t>
      </w:r>
      <w:proofErr w:type="gramEnd"/>
      <w:r>
        <w:rPr>
          <w:rFonts w:hint="eastAsia"/>
        </w:rPr>
        <w:t>和文本。</w:t>
      </w:r>
    </w:p>
    <w:p w:rsidR="006440E4" w:rsidRDefault="006440E4" w:rsidP="00A1246B">
      <w:pPr>
        <w:pStyle w:val="20"/>
        <w:numPr>
          <w:ilvl w:val="0"/>
          <w:numId w:val="1"/>
        </w:numPr>
        <w:ind w:left="420" w:firstLineChars="0" w:hanging="420"/>
        <w:jc w:val="left"/>
        <w:rPr>
          <w:b/>
        </w:rPr>
      </w:pPr>
      <w:r>
        <w:rPr>
          <w:rFonts w:hint="eastAsia"/>
          <w:b/>
        </w:rPr>
        <w:t>音频记事</w:t>
      </w:r>
    </w:p>
    <w:p w:rsidR="006440E4" w:rsidRDefault="006440E4" w:rsidP="006440E4">
      <w:pPr>
        <w:ind w:firstLine="480"/>
      </w:pPr>
      <w:r>
        <w:rPr>
          <w:rFonts w:hint="eastAsia"/>
        </w:rPr>
        <w:t>音频记事，利用的是</w:t>
      </w:r>
      <w:r>
        <w:rPr>
          <w:rFonts w:hint="eastAsia"/>
        </w:rPr>
        <w:t>android</w:t>
      </w:r>
      <w:r>
        <w:rPr>
          <w:rFonts w:hint="eastAsia"/>
        </w:rPr>
        <w:t>自带的</w:t>
      </w:r>
      <w:r>
        <w:t>Audio</w:t>
      </w:r>
      <w:r>
        <w:rPr>
          <w:rFonts w:hint="eastAsia"/>
        </w:rPr>
        <w:t>类。用户新建一个记事，可以选择为记事添加音频录制，同时还可以添加一些文本作为备注。在音频记事中，添加的音频默认在记事的最前面显示，以一个播放按钮来表示，用户可以点击此按钮播放音频，同时也可以重新录制一段音频来代替原有的音频。</w:t>
      </w:r>
    </w:p>
    <w:p w:rsidR="006440E4" w:rsidRDefault="006440E4" w:rsidP="006440E4">
      <w:pPr>
        <w:ind w:firstLine="480"/>
      </w:pPr>
      <w:r>
        <w:rPr>
          <w:rFonts w:hint="eastAsia"/>
        </w:rPr>
        <w:t>音频记事流程图如图</w:t>
      </w:r>
      <w:r w:rsidR="007D2BE5">
        <w:rPr>
          <w:rFonts w:hint="eastAsia"/>
        </w:rPr>
        <w:t>4</w:t>
      </w:r>
      <w:r>
        <w:rPr>
          <w:rFonts w:hint="eastAsia"/>
        </w:rPr>
        <w:t>.5</w:t>
      </w:r>
    </w:p>
    <w:p w:rsidR="006440E4" w:rsidRDefault="006440E4" w:rsidP="006440E4">
      <w:pPr>
        <w:ind w:firstLine="480"/>
      </w:pPr>
    </w:p>
    <w:p w:rsidR="006440E4" w:rsidRDefault="006440E4" w:rsidP="006440E4">
      <w:pPr>
        <w:pStyle w:val="20"/>
        <w:ind w:firstLineChars="0" w:firstLine="0"/>
        <w:jc w:val="center"/>
      </w:pPr>
      <w:r>
        <w:rPr>
          <w:noProof/>
        </w:rPr>
        <w:lastRenderedPageBreak/>
        <w:drawing>
          <wp:inline distT="0" distB="0" distL="0" distR="0" wp14:anchorId="18A1F51E" wp14:editId="18453EC4">
            <wp:extent cx="2181225" cy="4991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1225" cy="4991100"/>
                    </a:xfrm>
                    <a:prstGeom prst="rect">
                      <a:avLst/>
                    </a:prstGeom>
                    <a:noFill/>
                    <a:ln>
                      <a:noFill/>
                    </a:ln>
                  </pic:spPr>
                </pic:pic>
              </a:graphicData>
            </a:graphic>
          </wp:inline>
        </w:drawing>
      </w:r>
    </w:p>
    <w:p w:rsidR="006440E4" w:rsidRDefault="006440E4" w:rsidP="006440E4">
      <w:pPr>
        <w:pStyle w:val="a9"/>
        <w:ind w:firstLineChars="0" w:firstLine="0"/>
        <w:jc w:val="center"/>
      </w:pPr>
      <w:r>
        <w:t>图</w:t>
      </w:r>
      <w:r>
        <w:t xml:space="preserve"> </w:t>
      </w:r>
      <w:r w:rsidR="007D2BE5">
        <w:rPr>
          <w:rFonts w:hint="eastAsia"/>
        </w:rPr>
        <w:t>4</w:t>
      </w:r>
      <w:r>
        <w:rPr>
          <w:rFonts w:hint="eastAsia"/>
        </w:rPr>
        <w:t xml:space="preserve">.5 </w:t>
      </w:r>
      <w:r>
        <w:rPr>
          <w:rFonts w:hint="eastAsia"/>
        </w:rPr>
        <w:t>音频记事流程图</w:t>
      </w:r>
    </w:p>
    <w:p w:rsidR="006440E4" w:rsidRDefault="006440E4" w:rsidP="006440E4">
      <w:pPr>
        <w:ind w:firstLine="480"/>
      </w:pPr>
      <w:r>
        <w:rPr>
          <w:rFonts w:hint="eastAsia"/>
        </w:rPr>
        <w:t>如图</w:t>
      </w:r>
      <w:r w:rsidR="007D2BE5">
        <w:rPr>
          <w:rFonts w:hint="eastAsia"/>
        </w:rPr>
        <w:t>4</w:t>
      </w:r>
      <w:r>
        <w:rPr>
          <w:rFonts w:hint="eastAsia"/>
        </w:rPr>
        <w:t>.5</w:t>
      </w:r>
      <w:r>
        <w:rPr>
          <w:rFonts w:hint="eastAsia"/>
        </w:rPr>
        <w:t>所示，选择“添加音频”按钮，则调用音频记事模块。弹出音频录制的</w:t>
      </w:r>
      <w:r>
        <w:rPr>
          <w:rFonts w:hint="eastAsia"/>
        </w:rPr>
        <w:t>dialogue</w:t>
      </w:r>
      <w:r>
        <w:rPr>
          <w:rFonts w:hint="eastAsia"/>
        </w:rPr>
        <w:t>，其中</w:t>
      </w:r>
      <w:r>
        <w:rPr>
          <w:rFonts w:hint="eastAsia"/>
        </w:rPr>
        <w:t>dialogue</w:t>
      </w:r>
      <w:r>
        <w:rPr>
          <w:rFonts w:hint="eastAsia"/>
        </w:rPr>
        <w:t>包括“</w:t>
      </w:r>
      <w:r>
        <w:rPr>
          <w:rFonts w:hint="eastAsia"/>
        </w:rPr>
        <w:t>Start</w:t>
      </w:r>
      <w:r>
        <w:rPr>
          <w:rFonts w:hint="eastAsia"/>
        </w:rPr>
        <w:t>”“</w:t>
      </w:r>
      <w:r>
        <w:rPr>
          <w:rFonts w:hint="eastAsia"/>
        </w:rPr>
        <w:t>OK</w:t>
      </w:r>
      <w:r>
        <w:rPr>
          <w:rFonts w:hint="eastAsia"/>
        </w:rPr>
        <w:t>”“</w:t>
      </w:r>
      <w:r>
        <w:rPr>
          <w:rFonts w:hint="eastAsia"/>
        </w:rPr>
        <w:t>Cancel</w:t>
      </w:r>
      <w:r>
        <w:rPr>
          <w:rFonts w:hint="eastAsia"/>
        </w:rPr>
        <w:t>”三个按钮，选择“</w:t>
      </w:r>
      <w:r>
        <w:rPr>
          <w:rFonts w:hint="eastAsia"/>
        </w:rPr>
        <w:t>Start</w:t>
      </w:r>
      <w:r>
        <w:rPr>
          <w:rFonts w:hint="eastAsia"/>
        </w:rPr>
        <w:t>”开始录制音频，此时“</w:t>
      </w:r>
      <w:r>
        <w:rPr>
          <w:rFonts w:hint="eastAsia"/>
        </w:rPr>
        <w:t>Start</w:t>
      </w:r>
      <w:r>
        <w:rPr>
          <w:rFonts w:hint="eastAsia"/>
        </w:rPr>
        <w:t>”变成“</w:t>
      </w:r>
      <w:r>
        <w:rPr>
          <w:rFonts w:hint="eastAsia"/>
        </w:rPr>
        <w:t>Stop</w:t>
      </w:r>
      <w:r>
        <w:rPr>
          <w:rFonts w:hint="eastAsia"/>
        </w:rPr>
        <w:t>”，选择“</w:t>
      </w:r>
      <w:r>
        <w:rPr>
          <w:rFonts w:hint="eastAsia"/>
        </w:rPr>
        <w:t>Stop</w:t>
      </w:r>
      <w:r>
        <w:rPr>
          <w:rFonts w:hint="eastAsia"/>
        </w:rPr>
        <w:t>”停止录制，选择“</w:t>
      </w:r>
      <w:r>
        <w:rPr>
          <w:rFonts w:hint="eastAsia"/>
        </w:rPr>
        <w:t>OK</w:t>
      </w:r>
      <w:r>
        <w:rPr>
          <w:rFonts w:hint="eastAsia"/>
        </w:rPr>
        <w:t>”保存音频，选择“</w:t>
      </w:r>
      <w:r>
        <w:rPr>
          <w:rFonts w:hint="eastAsia"/>
        </w:rPr>
        <w:t>Cancel</w:t>
      </w:r>
      <w:r>
        <w:rPr>
          <w:rFonts w:hint="eastAsia"/>
        </w:rPr>
        <w:t>”则取消保存。保存音频后，更新记事内容，为记事添加一个音频播放按钮，用户可以选择此按钮播放录制的音频，更新数据库，将音频的路径保存在数据库中。</w:t>
      </w:r>
    </w:p>
    <w:p w:rsidR="006440E4" w:rsidRDefault="006440E4" w:rsidP="002D7687">
      <w:pPr>
        <w:pStyle w:val="4"/>
        <w:numPr>
          <w:ilvl w:val="3"/>
          <w:numId w:val="20"/>
        </w:numPr>
        <w:ind w:left="0" w:firstLine="0"/>
      </w:pPr>
      <w:bookmarkStart w:id="85" w:name="_Toc353139315"/>
      <w:bookmarkStart w:id="86" w:name="_Toc353139372"/>
      <w:r>
        <w:rPr>
          <w:rFonts w:hint="eastAsia"/>
        </w:rPr>
        <w:t>编辑记事</w:t>
      </w:r>
      <w:bookmarkEnd w:id="85"/>
      <w:bookmarkEnd w:id="86"/>
    </w:p>
    <w:p w:rsidR="006440E4" w:rsidRDefault="006440E4" w:rsidP="006440E4">
      <w:pPr>
        <w:ind w:firstLine="480"/>
      </w:pPr>
      <w:r>
        <w:rPr>
          <w:rFonts w:hint="eastAsia"/>
        </w:rPr>
        <w:t>选择首页记事列表中的每一个记事，就可以进入相应的查看编辑页面，编辑页面和新建页面基本是一样的，调用的是同一个</w:t>
      </w:r>
      <w:r>
        <w:rPr>
          <w:rFonts w:hint="eastAsia"/>
        </w:rPr>
        <w:t>activity</w:t>
      </w:r>
      <w:r>
        <w:rPr>
          <w:rFonts w:hint="eastAsia"/>
        </w:rPr>
        <w:t>，不同的是新建记事页面是完全空白的，而编辑记事页面需要从数据库中加载记事内容以及闹钟信息。</w:t>
      </w:r>
    </w:p>
    <w:p w:rsidR="006440E4" w:rsidRDefault="006440E4" w:rsidP="006440E4">
      <w:pPr>
        <w:ind w:firstLine="480"/>
      </w:pPr>
      <w:r>
        <w:rPr>
          <w:rFonts w:hint="eastAsia"/>
        </w:rPr>
        <w:t>编辑记事的流程图如图</w:t>
      </w:r>
      <w:r w:rsidR="007D2BE5">
        <w:rPr>
          <w:rFonts w:hint="eastAsia"/>
        </w:rPr>
        <w:t>4</w:t>
      </w:r>
      <w:r>
        <w:rPr>
          <w:rFonts w:hint="eastAsia"/>
        </w:rPr>
        <w:t>.6</w:t>
      </w:r>
    </w:p>
    <w:p w:rsidR="006440E4" w:rsidRDefault="006440E4" w:rsidP="006440E4">
      <w:pPr>
        <w:ind w:firstLineChars="0" w:firstLine="0"/>
        <w:jc w:val="center"/>
      </w:pPr>
      <w:r>
        <w:rPr>
          <w:noProof/>
        </w:rPr>
        <w:lastRenderedPageBreak/>
        <w:drawing>
          <wp:inline distT="0" distB="0" distL="0" distR="0" wp14:anchorId="3385A7E4" wp14:editId="2986A2A2">
            <wp:extent cx="3609975" cy="6791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6791325"/>
                    </a:xfrm>
                    <a:prstGeom prst="rect">
                      <a:avLst/>
                    </a:prstGeom>
                    <a:noFill/>
                    <a:ln>
                      <a:noFill/>
                    </a:ln>
                  </pic:spPr>
                </pic:pic>
              </a:graphicData>
            </a:graphic>
          </wp:inline>
        </w:drawing>
      </w:r>
    </w:p>
    <w:p w:rsidR="006440E4" w:rsidRDefault="006440E4" w:rsidP="006440E4">
      <w:pPr>
        <w:pStyle w:val="a9"/>
        <w:ind w:firstLineChars="0" w:firstLine="0"/>
        <w:jc w:val="center"/>
      </w:pPr>
      <w:r>
        <w:t>图</w:t>
      </w:r>
      <w:r>
        <w:t xml:space="preserve"> </w:t>
      </w:r>
      <w:r w:rsidR="007D2BE5">
        <w:rPr>
          <w:rFonts w:hint="eastAsia"/>
        </w:rPr>
        <w:t>4</w:t>
      </w:r>
      <w:r>
        <w:rPr>
          <w:rFonts w:hint="eastAsia"/>
        </w:rPr>
        <w:t xml:space="preserve">.6 </w:t>
      </w:r>
      <w:r>
        <w:rPr>
          <w:rFonts w:hint="eastAsia"/>
        </w:rPr>
        <w:t>编辑记事流程图</w:t>
      </w:r>
    </w:p>
    <w:p w:rsidR="006440E4" w:rsidRDefault="006440E4" w:rsidP="006440E4">
      <w:pPr>
        <w:ind w:firstLine="480"/>
      </w:pPr>
      <w:r>
        <w:rPr>
          <w:rFonts w:hint="eastAsia"/>
        </w:rPr>
        <w:t>如图</w:t>
      </w:r>
      <w:r w:rsidR="007D2BE5">
        <w:rPr>
          <w:rFonts w:hint="eastAsia"/>
        </w:rPr>
        <w:t>4</w:t>
      </w:r>
      <w:r>
        <w:rPr>
          <w:rFonts w:hint="eastAsia"/>
        </w:rPr>
        <w:t>.6</w:t>
      </w:r>
      <w:r>
        <w:rPr>
          <w:rFonts w:hint="eastAsia"/>
        </w:rPr>
        <w:t>所示，进入编辑页面，初始化记事内容和闹钟信息。用户在此可以只查看这些信息，也可以对此进行任意的编辑，例如添加文字、添加图片、添加音频、修改闹钟等。编辑完成后，可以选择导航栏中的“保存”按钮保存，如果不想保存，则可以直接按系统的返回键，这时会提醒用户是否放弃修改的内容，如果用户选择是，则直接返回首页列表，如果选择否，则保存修改的内容到数据库，返回列表并且刷新列表，更新记事内容。</w:t>
      </w:r>
    </w:p>
    <w:p w:rsidR="006440E4" w:rsidRDefault="006440E4" w:rsidP="002D7687">
      <w:pPr>
        <w:pStyle w:val="4"/>
        <w:numPr>
          <w:ilvl w:val="3"/>
          <w:numId w:val="20"/>
        </w:numPr>
        <w:ind w:left="0" w:firstLine="0"/>
      </w:pPr>
      <w:bookmarkStart w:id="87" w:name="_Toc353139316"/>
      <w:bookmarkStart w:id="88" w:name="_Toc353139373"/>
      <w:r>
        <w:rPr>
          <w:rFonts w:hint="eastAsia"/>
        </w:rPr>
        <w:lastRenderedPageBreak/>
        <w:t>删除记事</w:t>
      </w:r>
      <w:bookmarkEnd w:id="87"/>
      <w:bookmarkEnd w:id="88"/>
    </w:p>
    <w:p w:rsidR="006440E4" w:rsidRDefault="006440E4" w:rsidP="006440E4">
      <w:pPr>
        <w:tabs>
          <w:tab w:val="left" w:pos="1993"/>
        </w:tabs>
        <w:ind w:firstLine="480"/>
      </w:pPr>
      <w:r>
        <w:rPr>
          <w:rFonts w:hint="eastAsia"/>
        </w:rPr>
        <w:t>对于</w:t>
      </w:r>
      <w:r>
        <w:rPr>
          <w:rFonts w:hint="eastAsia"/>
        </w:rPr>
        <w:t>android</w:t>
      </w:r>
      <w:r>
        <w:rPr>
          <w:rFonts w:hint="eastAsia"/>
        </w:rPr>
        <w:t>系统，</w:t>
      </w:r>
      <w:proofErr w:type="gramStart"/>
      <w:r>
        <w:rPr>
          <w:rFonts w:hint="eastAsia"/>
        </w:rPr>
        <w:t>长按事件</w:t>
      </w:r>
      <w:proofErr w:type="gramEnd"/>
      <w:r>
        <w:rPr>
          <w:rFonts w:hint="eastAsia"/>
        </w:rPr>
        <w:t>起着重要的作用，尤其是在删除操作上，对于一般的应用，</w:t>
      </w:r>
      <w:proofErr w:type="gramStart"/>
      <w:r>
        <w:rPr>
          <w:rFonts w:hint="eastAsia"/>
        </w:rPr>
        <w:t>长按事件</w:t>
      </w:r>
      <w:proofErr w:type="gramEnd"/>
      <w:r>
        <w:rPr>
          <w:rFonts w:hint="eastAsia"/>
        </w:rPr>
        <w:t>都会出现相应的删除操作，所以在本次的记事本应用中，删除操作同样绑定</w:t>
      </w:r>
      <w:proofErr w:type="gramStart"/>
      <w:r>
        <w:rPr>
          <w:rFonts w:hint="eastAsia"/>
        </w:rPr>
        <w:t>在长按事件</w:t>
      </w:r>
      <w:proofErr w:type="gramEnd"/>
      <w:r>
        <w:rPr>
          <w:rFonts w:hint="eastAsia"/>
        </w:rPr>
        <w:t>上。</w:t>
      </w:r>
    </w:p>
    <w:p w:rsidR="006440E4" w:rsidRDefault="006440E4" w:rsidP="006440E4">
      <w:pPr>
        <w:ind w:firstLine="480"/>
      </w:pPr>
      <w:r>
        <w:rPr>
          <w:rFonts w:hint="eastAsia"/>
        </w:rPr>
        <w:t>删除记事的流程图如图</w:t>
      </w:r>
      <w:r w:rsidR="00F01452">
        <w:rPr>
          <w:rFonts w:hint="eastAsia"/>
        </w:rPr>
        <w:t>4</w:t>
      </w:r>
      <w:r>
        <w:rPr>
          <w:rFonts w:hint="eastAsia"/>
        </w:rPr>
        <w:t>.7</w:t>
      </w:r>
    </w:p>
    <w:p w:rsidR="006440E4" w:rsidRDefault="006440E4" w:rsidP="006440E4">
      <w:pPr>
        <w:ind w:firstLine="480"/>
        <w:jc w:val="center"/>
      </w:pPr>
      <w:r>
        <w:object w:dxaOrig="3584" w:dyaOrig="10729">
          <v:shape id="_x0000_i1033" type="#_x0000_t75" style="width:133.5pt;height:401.25pt;mso-position-horizontal-relative:page;mso-position-vertical-relative:page" o:ole="">
            <v:imagedata r:id="rId42" o:title=""/>
          </v:shape>
          <o:OLEObject Type="Embed" ProgID="Visio.Drawing.11" ShapeID="_x0000_i1033" DrawAspect="Content" ObjectID="_1430655757" r:id="rId43">
            <o:FieldCodes>\* MERGEFORMAT</o:FieldCodes>
          </o:OLEObject>
        </w:object>
      </w:r>
    </w:p>
    <w:p w:rsidR="006440E4" w:rsidRDefault="006440E4" w:rsidP="006440E4">
      <w:pPr>
        <w:pStyle w:val="a9"/>
        <w:ind w:firstLine="400"/>
        <w:jc w:val="center"/>
      </w:pPr>
      <w:r>
        <w:t>图</w:t>
      </w:r>
      <w:r>
        <w:t xml:space="preserve"> </w:t>
      </w:r>
      <w:r w:rsidR="00F01452">
        <w:rPr>
          <w:rFonts w:hint="eastAsia"/>
        </w:rPr>
        <w:t>4</w:t>
      </w:r>
      <w:r>
        <w:rPr>
          <w:rFonts w:hint="eastAsia"/>
        </w:rPr>
        <w:t xml:space="preserve">.7 </w:t>
      </w:r>
      <w:r>
        <w:rPr>
          <w:rFonts w:hint="eastAsia"/>
        </w:rPr>
        <w:t>删除记事流程图</w:t>
      </w:r>
    </w:p>
    <w:p w:rsidR="006440E4" w:rsidRDefault="006440E4" w:rsidP="006440E4">
      <w:pPr>
        <w:ind w:firstLine="480"/>
      </w:pPr>
      <w:r>
        <w:rPr>
          <w:rFonts w:hint="eastAsia"/>
        </w:rPr>
        <w:t>如图</w:t>
      </w:r>
      <w:r w:rsidR="00F01452">
        <w:rPr>
          <w:rFonts w:hint="eastAsia"/>
        </w:rPr>
        <w:t>4</w:t>
      </w:r>
      <w:r>
        <w:rPr>
          <w:rFonts w:hint="eastAsia"/>
        </w:rPr>
        <w:t>.7</w:t>
      </w:r>
      <w:r>
        <w:rPr>
          <w:rFonts w:hint="eastAsia"/>
        </w:rPr>
        <w:t>所示，</w:t>
      </w:r>
      <w:proofErr w:type="gramStart"/>
      <w:r>
        <w:rPr>
          <w:rFonts w:hint="eastAsia"/>
        </w:rPr>
        <w:t>用户长按某</w:t>
      </w:r>
      <w:proofErr w:type="gramEnd"/>
      <w:r>
        <w:rPr>
          <w:rFonts w:hint="eastAsia"/>
        </w:rPr>
        <w:t>一记事，则出现“删除”按钮，用户可以选择删除相应的记事，选择删除后，会让用户再次确认是否删除，如果用户确定了删除，则把记事从列表中删除，更新数据库，把相应记事的数据以及相关联的闹钟一起从数据库中删除，同时更新记事列表，对每个记事重新排序。</w:t>
      </w:r>
    </w:p>
    <w:p w:rsidR="006440E4" w:rsidRDefault="006440E4" w:rsidP="006440E4">
      <w:pPr>
        <w:ind w:firstLine="480"/>
      </w:pPr>
      <w:r>
        <w:rPr>
          <w:rFonts w:hint="eastAsia"/>
        </w:rPr>
        <w:t>另一方面，在“删除按钮”显示的时候，也会出现“取消按钮”，用户可以直接选择“取消”来取消删除操作，或者直接选择系统的返回键，也可以取消删除按钮。</w:t>
      </w:r>
    </w:p>
    <w:p w:rsidR="005F22DA" w:rsidRPr="009D1B6A" w:rsidRDefault="006440E4" w:rsidP="00A1246B">
      <w:pPr>
        <w:pStyle w:val="3"/>
        <w:numPr>
          <w:ilvl w:val="2"/>
          <w:numId w:val="11"/>
        </w:numPr>
      </w:pPr>
      <w:bookmarkStart w:id="89" w:name="_Toc353139317"/>
      <w:bookmarkStart w:id="90" w:name="_Toc353139374"/>
      <w:bookmarkStart w:id="91" w:name="_Toc356912584"/>
      <w:r>
        <w:rPr>
          <w:rFonts w:hint="eastAsia"/>
        </w:rPr>
        <w:lastRenderedPageBreak/>
        <w:t>闹钟模块</w:t>
      </w:r>
      <w:bookmarkStart w:id="92" w:name="_Toc353139318"/>
      <w:bookmarkStart w:id="93" w:name="_Toc353139375"/>
      <w:bookmarkEnd w:id="89"/>
      <w:bookmarkEnd w:id="90"/>
      <w:bookmarkEnd w:id="91"/>
    </w:p>
    <w:p w:rsidR="009D1B6A" w:rsidRPr="009D1B6A" w:rsidRDefault="009D1B6A" w:rsidP="002D7687">
      <w:pPr>
        <w:pStyle w:val="aa"/>
        <w:keepNext/>
        <w:keepLines/>
        <w:numPr>
          <w:ilvl w:val="2"/>
          <w:numId w:val="20"/>
        </w:numPr>
        <w:spacing w:before="120" w:after="120" w:line="377" w:lineRule="auto"/>
        <w:ind w:firstLineChars="0"/>
        <w:jc w:val="both"/>
        <w:outlineLvl w:val="3"/>
        <w:rPr>
          <w:rFonts w:asciiTheme="majorHAnsi" w:eastAsiaTheme="majorEastAsia" w:hAnsiTheme="majorHAnsi" w:cstheme="majorBidi"/>
          <w:b/>
          <w:bCs/>
          <w:vanish/>
          <w:sz w:val="28"/>
          <w:szCs w:val="28"/>
        </w:rPr>
      </w:pPr>
    </w:p>
    <w:p w:rsidR="006440E4" w:rsidRDefault="006440E4" w:rsidP="002D7687">
      <w:pPr>
        <w:pStyle w:val="4"/>
        <w:numPr>
          <w:ilvl w:val="3"/>
          <w:numId w:val="20"/>
        </w:numPr>
        <w:ind w:left="0" w:firstLine="0"/>
      </w:pPr>
      <w:r w:rsidRPr="009D1B6A">
        <w:rPr>
          <w:rFonts w:hint="eastAsia"/>
        </w:rPr>
        <w:t>新建</w:t>
      </w:r>
      <w:r>
        <w:rPr>
          <w:rFonts w:hint="eastAsia"/>
        </w:rPr>
        <w:t>闹钟</w:t>
      </w:r>
      <w:bookmarkEnd w:id="92"/>
      <w:bookmarkEnd w:id="93"/>
    </w:p>
    <w:p w:rsidR="006440E4" w:rsidRDefault="006440E4" w:rsidP="006440E4">
      <w:pPr>
        <w:ind w:firstLine="480"/>
      </w:pPr>
      <w:r>
        <w:rPr>
          <w:rFonts w:hint="eastAsia"/>
        </w:rPr>
        <w:t>选择导航栏的“闹钟”按钮，即弹出新建闹钟的</w:t>
      </w:r>
      <w:r>
        <w:rPr>
          <w:rFonts w:hint="eastAsia"/>
        </w:rPr>
        <w:t>dialogue</w:t>
      </w:r>
      <w:r>
        <w:rPr>
          <w:rFonts w:hint="eastAsia"/>
        </w:rPr>
        <w:t>，在此可以设置闹钟的各项参数：日期，时间，提醒间隔，提醒次数。其流程图如图</w:t>
      </w:r>
      <w:r w:rsidR="00F01452">
        <w:rPr>
          <w:rFonts w:hint="eastAsia"/>
        </w:rPr>
        <w:t>4</w:t>
      </w:r>
      <w:r>
        <w:rPr>
          <w:rFonts w:hint="eastAsia"/>
        </w:rPr>
        <w:t>.8</w:t>
      </w:r>
    </w:p>
    <w:p w:rsidR="006440E4" w:rsidRDefault="006440E4" w:rsidP="006440E4">
      <w:pPr>
        <w:ind w:firstLine="480"/>
        <w:jc w:val="center"/>
      </w:pPr>
      <w:r>
        <w:rPr>
          <w:noProof/>
        </w:rPr>
        <w:drawing>
          <wp:inline distT="0" distB="0" distL="0" distR="0" wp14:anchorId="2D19DB4C" wp14:editId="53FEC029">
            <wp:extent cx="2619375" cy="5962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375" cy="5962650"/>
                    </a:xfrm>
                    <a:prstGeom prst="rect">
                      <a:avLst/>
                    </a:prstGeom>
                    <a:noFill/>
                    <a:ln>
                      <a:noFill/>
                    </a:ln>
                  </pic:spPr>
                </pic:pic>
              </a:graphicData>
            </a:graphic>
          </wp:inline>
        </w:drawing>
      </w:r>
    </w:p>
    <w:p w:rsidR="006440E4" w:rsidRDefault="006440E4" w:rsidP="006440E4">
      <w:pPr>
        <w:pStyle w:val="a9"/>
        <w:ind w:firstLine="400"/>
        <w:jc w:val="center"/>
      </w:pPr>
      <w:r>
        <w:t>图</w:t>
      </w:r>
      <w:r>
        <w:t xml:space="preserve"> </w:t>
      </w:r>
      <w:r w:rsidR="00F01452">
        <w:rPr>
          <w:rFonts w:hint="eastAsia"/>
        </w:rPr>
        <w:t>4</w:t>
      </w:r>
      <w:r>
        <w:rPr>
          <w:rFonts w:hint="eastAsia"/>
        </w:rPr>
        <w:t xml:space="preserve">.8 </w:t>
      </w:r>
      <w:r>
        <w:rPr>
          <w:rFonts w:hint="eastAsia"/>
        </w:rPr>
        <w:t>新建闹钟流程图</w:t>
      </w:r>
    </w:p>
    <w:p w:rsidR="006440E4" w:rsidRDefault="006440E4" w:rsidP="006440E4">
      <w:pPr>
        <w:ind w:firstLine="480"/>
      </w:pPr>
      <w:r>
        <w:rPr>
          <w:rFonts w:hint="eastAsia"/>
        </w:rPr>
        <w:t>如图</w:t>
      </w:r>
      <w:r w:rsidR="00F01452">
        <w:rPr>
          <w:rFonts w:hint="eastAsia"/>
        </w:rPr>
        <w:t>4</w:t>
      </w:r>
      <w:r>
        <w:rPr>
          <w:rFonts w:hint="eastAsia"/>
        </w:rPr>
        <w:t>.8</w:t>
      </w:r>
      <w:r>
        <w:rPr>
          <w:rFonts w:hint="eastAsia"/>
        </w:rPr>
        <w:t>所示，弹出新建闹钟的</w:t>
      </w:r>
      <w:r>
        <w:rPr>
          <w:rFonts w:hint="eastAsia"/>
        </w:rPr>
        <w:t>dialogue</w:t>
      </w:r>
      <w:r>
        <w:rPr>
          <w:rFonts w:hint="eastAsia"/>
        </w:rPr>
        <w:t>，依次设置“日期”“时间”“提醒次数”“提醒间隔”，对于新建操作，“日期”“时间”“提醒次数”“提醒间隔”的初始值都为默认值。设置完成后，选择</w:t>
      </w:r>
      <w:r>
        <w:rPr>
          <w:rFonts w:hint="eastAsia"/>
        </w:rPr>
        <w:t>OK</w:t>
      </w:r>
      <w:r>
        <w:rPr>
          <w:rFonts w:hint="eastAsia"/>
        </w:rPr>
        <w:t>，则会保存闹钟信息，同时返回编辑页面，在导航栏的“闹钟”图标旁边显示闹钟的提醒日期。</w:t>
      </w:r>
    </w:p>
    <w:p w:rsidR="006440E4" w:rsidRDefault="006440E4" w:rsidP="006440E4">
      <w:pPr>
        <w:ind w:firstLine="480"/>
      </w:pPr>
      <w:r>
        <w:rPr>
          <w:rFonts w:hint="eastAsia"/>
        </w:rPr>
        <w:lastRenderedPageBreak/>
        <w:t>导航栏上显示的闹钟日期有三种格式：如果闹钟的提醒时间是当天，则日期只显示“时分（</w:t>
      </w:r>
      <w:r>
        <w:rPr>
          <w:rFonts w:hint="eastAsia"/>
        </w:rPr>
        <w:t>xx:xx</w:t>
      </w:r>
      <w:r>
        <w:rPr>
          <w:rFonts w:hint="eastAsia"/>
        </w:rPr>
        <w:t>）”；如果不是当天，则显示“月日（</w:t>
      </w:r>
      <w:r>
        <w:rPr>
          <w:rFonts w:hint="eastAsia"/>
        </w:rPr>
        <w:t>xx-xx</w:t>
      </w:r>
      <w:r>
        <w:rPr>
          <w:rFonts w:hint="eastAsia"/>
        </w:rPr>
        <w:t>）”，如果不是当年，则会连同年份一起显示（</w:t>
      </w:r>
      <w:r>
        <w:rPr>
          <w:rFonts w:hint="eastAsia"/>
        </w:rPr>
        <w:t>xxxx-xx-xx</w:t>
      </w:r>
      <w:r>
        <w:rPr>
          <w:rFonts w:hint="eastAsia"/>
        </w:rPr>
        <w:t>）。</w:t>
      </w:r>
    </w:p>
    <w:p w:rsidR="006440E4" w:rsidRDefault="006440E4" w:rsidP="006440E4">
      <w:pPr>
        <w:ind w:firstLine="480"/>
      </w:pPr>
      <w:r>
        <w:rPr>
          <w:rFonts w:hint="eastAsia"/>
        </w:rPr>
        <w:t>保存闹钟信息，涉及数据库操作，操作的主要是</w:t>
      </w:r>
      <w:r>
        <w:rPr>
          <w:rFonts w:hint="eastAsia"/>
        </w:rPr>
        <w:t>clock</w:t>
      </w:r>
      <w:r>
        <w:rPr>
          <w:rFonts w:hint="eastAsia"/>
        </w:rPr>
        <w:t>表，对于新建的闹钟，需要在数据库</w:t>
      </w:r>
      <w:r>
        <w:rPr>
          <w:rFonts w:hint="eastAsia"/>
        </w:rPr>
        <w:t>clock</w:t>
      </w:r>
      <w:r>
        <w:rPr>
          <w:rFonts w:hint="eastAsia"/>
        </w:rPr>
        <w:t>表中插入一行数据，数据包括当前</w:t>
      </w:r>
      <w:r>
        <w:rPr>
          <w:rFonts w:hint="eastAsia"/>
        </w:rPr>
        <w:t>clock</w:t>
      </w:r>
      <w:r>
        <w:rPr>
          <w:rFonts w:hint="eastAsia"/>
        </w:rPr>
        <w:t>对应的</w:t>
      </w:r>
      <w:r>
        <w:rPr>
          <w:rFonts w:hint="eastAsia"/>
        </w:rPr>
        <w:t>noteID</w:t>
      </w:r>
      <w:r>
        <w:rPr>
          <w:rFonts w:hint="eastAsia"/>
        </w:rPr>
        <w:t>，闹钟提醒时间（</w:t>
      </w:r>
      <w:r>
        <w:rPr>
          <w:rFonts w:hint="eastAsia"/>
          <w:sz w:val="21"/>
          <w:szCs w:val="21"/>
        </w:rPr>
        <w:t>TIME</w:t>
      </w:r>
      <w:r>
        <w:rPr>
          <w:rFonts w:hint="eastAsia"/>
        </w:rPr>
        <w:t>），提醒间隔（</w:t>
      </w:r>
      <w:r>
        <w:rPr>
          <w:rFonts w:hint="eastAsia"/>
          <w:sz w:val="21"/>
          <w:szCs w:val="21"/>
        </w:rPr>
        <w:t>ALERT_INTERVAL</w:t>
      </w:r>
      <w:r>
        <w:rPr>
          <w:rFonts w:hint="eastAsia"/>
        </w:rPr>
        <w:t>），</w:t>
      </w:r>
      <w:proofErr w:type="gramStart"/>
      <w:r>
        <w:rPr>
          <w:rFonts w:hint="eastAsia"/>
        </w:rPr>
        <w:t>提醒总</w:t>
      </w:r>
      <w:proofErr w:type="gramEnd"/>
      <w:r>
        <w:rPr>
          <w:rFonts w:hint="eastAsia"/>
        </w:rPr>
        <w:t>次数（</w:t>
      </w:r>
      <w:r>
        <w:rPr>
          <w:rFonts w:hint="eastAsia"/>
          <w:sz w:val="21"/>
          <w:szCs w:val="21"/>
        </w:rPr>
        <w:t>ALERT_TIMES</w:t>
      </w:r>
      <w:r>
        <w:rPr>
          <w:rFonts w:hint="eastAsia"/>
        </w:rPr>
        <w:t>），剩余次数（</w:t>
      </w:r>
      <w:r>
        <w:rPr>
          <w:rFonts w:hint="eastAsia"/>
          <w:sz w:val="21"/>
          <w:szCs w:val="21"/>
        </w:rPr>
        <w:t>ALERT_COUNT</w:t>
      </w:r>
      <w:r>
        <w:rPr>
          <w:rFonts w:hint="eastAsia"/>
        </w:rPr>
        <w:t>），新建闹钟时，剩余提醒次数和</w:t>
      </w:r>
      <w:proofErr w:type="gramStart"/>
      <w:r>
        <w:rPr>
          <w:rFonts w:hint="eastAsia"/>
        </w:rPr>
        <w:t>提醒总次</w:t>
      </w:r>
      <w:proofErr w:type="gramEnd"/>
      <w:r>
        <w:rPr>
          <w:rFonts w:hint="eastAsia"/>
        </w:rPr>
        <w:t>数值是一样的。</w:t>
      </w:r>
    </w:p>
    <w:p w:rsidR="006440E4" w:rsidRDefault="006440E4" w:rsidP="006440E4">
      <w:pPr>
        <w:ind w:firstLine="480"/>
      </w:pPr>
      <w:r>
        <w:rPr>
          <w:rFonts w:hint="eastAsia"/>
        </w:rPr>
        <w:t>如果想放弃设置闹钟，则可以选择</w:t>
      </w:r>
      <w:r>
        <w:rPr>
          <w:rFonts w:hint="eastAsia"/>
        </w:rPr>
        <w:t>Cancel</w:t>
      </w:r>
      <w:r>
        <w:rPr>
          <w:rFonts w:hint="eastAsia"/>
        </w:rPr>
        <w:t>，直接返回列表。</w:t>
      </w:r>
    </w:p>
    <w:p w:rsidR="006440E4" w:rsidRDefault="006440E4" w:rsidP="002D7687">
      <w:pPr>
        <w:pStyle w:val="4"/>
        <w:numPr>
          <w:ilvl w:val="3"/>
          <w:numId w:val="20"/>
        </w:numPr>
        <w:ind w:left="0" w:firstLine="0"/>
      </w:pPr>
      <w:bookmarkStart w:id="94" w:name="_Toc353139319"/>
      <w:bookmarkStart w:id="95" w:name="_Toc353139376"/>
      <w:r>
        <w:rPr>
          <w:rFonts w:hint="eastAsia"/>
        </w:rPr>
        <w:t>编辑查看闹钟</w:t>
      </w:r>
      <w:bookmarkEnd w:id="94"/>
      <w:bookmarkEnd w:id="95"/>
    </w:p>
    <w:p w:rsidR="006440E4" w:rsidRDefault="006440E4" w:rsidP="006440E4">
      <w:pPr>
        <w:ind w:firstLine="480"/>
      </w:pPr>
      <w:r>
        <w:rPr>
          <w:rFonts w:hint="eastAsia"/>
        </w:rPr>
        <w:t>编辑查看闹钟和新建闹钟在界面上差不多，编辑闹钟</w:t>
      </w:r>
      <w:r>
        <w:rPr>
          <w:rFonts w:hint="eastAsia"/>
        </w:rPr>
        <w:t>dialogue</w:t>
      </w:r>
      <w:r>
        <w:rPr>
          <w:rFonts w:hint="eastAsia"/>
        </w:rPr>
        <w:t>只是比新建闹钟多一个“</w:t>
      </w:r>
      <w:r>
        <w:rPr>
          <w:rFonts w:hint="eastAsia"/>
        </w:rPr>
        <w:t>Delete</w:t>
      </w:r>
      <w:r>
        <w:rPr>
          <w:rFonts w:hint="eastAsia"/>
        </w:rPr>
        <w:t>”选项，用户可以在此查看闹钟的设置信息，修改闹钟，或者</w:t>
      </w:r>
      <w:proofErr w:type="gramStart"/>
      <w:r>
        <w:rPr>
          <w:rFonts w:hint="eastAsia"/>
        </w:rPr>
        <w:t>删除此</w:t>
      </w:r>
      <w:proofErr w:type="gramEnd"/>
      <w:r>
        <w:rPr>
          <w:rFonts w:hint="eastAsia"/>
        </w:rPr>
        <w:t>闹钟。其流程图如图</w:t>
      </w:r>
      <w:r w:rsidR="00F95067">
        <w:rPr>
          <w:rFonts w:hint="eastAsia"/>
        </w:rPr>
        <w:t>4</w:t>
      </w:r>
      <w:r>
        <w:rPr>
          <w:rFonts w:hint="eastAsia"/>
        </w:rPr>
        <w:t>.9</w:t>
      </w:r>
    </w:p>
    <w:p w:rsidR="006440E4" w:rsidRDefault="006440E4" w:rsidP="006440E4">
      <w:pPr>
        <w:ind w:firstLineChars="0" w:firstLine="0"/>
        <w:jc w:val="center"/>
      </w:pPr>
      <w:r>
        <w:rPr>
          <w:noProof/>
        </w:rPr>
        <w:lastRenderedPageBreak/>
        <w:drawing>
          <wp:inline distT="0" distB="0" distL="0" distR="0" wp14:anchorId="6F1EBEA8" wp14:editId="0985241A">
            <wp:extent cx="3743325" cy="6066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3325" cy="6066485"/>
                    </a:xfrm>
                    <a:prstGeom prst="rect">
                      <a:avLst/>
                    </a:prstGeom>
                    <a:noFill/>
                    <a:ln>
                      <a:noFill/>
                    </a:ln>
                  </pic:spPr>
                </pic:pic>
              </a:graphicData>
            </a:graphic>
          </wp:inline>
        </w:drawing>
      </w:r>
    </w:p>
    <w:p w:rsidR="006440E4" w:rsidRDefault="006440E4" w:rsidP="006440E4">
      <w:pPr>
        <w:pStyle w:val="a9"/>
        <w:ind w:firstLineChars="0" w:firstLine="0"/>
        <w:jc w:val="center"/>
      </w:pPr>
      <w:r>
        <w:t>图</w:t>
      </w:r>
      <w:r>
        <w:t xml:space="preserve"> </w:t>
      </w:r>
      <w:r w:rsidR="00F95067">
        <w:rPr>
          <w:rFonts w:hint="eastAsia"/>
        </w:rPr>
        <w:t>4</w:t>
      </w:r>
      <w:r>
        <w:rPr>
          <w:rFonts w:hint="eastAsia"/>
        </w:rPr>
        <w:t xml:space="preserve">.9 </w:t>
      </w:r>
      <w:r>
        <w:rPr>
          <w:rFonts w:hint="eastAsia"/>
        </w:rPr>
        <w:t>编辑查看闹钟流程图</w:t>
      </w:r>
    </w:p>
    <w:p w:rsidR="006440E4" w:rsidRDefault="006440E4" w:rsidP="006440E4">
      <w:pPr>
        <w:ind w:firstLine="480"/>
      </w:pPr>
      <w:r>
        <w:rPr>
          <w:rFonts w:hint="eastAsia"/>
        </w:rPr>
        <w:t>如图</w:t>
      </w:r>
      <w:r w:rsidR="00F95067">
        <w:rPr>
          <w:rFonts w:hint="eastAsia"/>
        </w:rPr>
        <w:t>4</w:t>
      </w:r>
      <w:r>
        <w:rPr>
          <w:rFonts w:hint="eastAsia"/>
        </w:rPr>
        <w:t>.9</w:t>
      </w:r>
      <w:r>
        <w:rPr>
          <w:rFonts w:hint="eastAsia"/>
        </w:rPr>
        <w:t>所示，弹出闹钟</w:t>
      </w:r>
      <w:r>
        <w:rPr>
          <w:rFonts w:hint="eastAsia"/>
        </w:rPr>
        <w:t>dialogue</w:t>
      </w:r>
      <w:r>
        <w:rPr>
          <w:rFonts w:hint="eastAsia"/>
        </w:rPr>
        <w:t>时，判断已经存在闹钟，则说明此操作是编辑或者查看闹钟操作，因此根据</w:t>
      </w:r>
      <w:r>
        <w:rPr>
          <w:rFonts w:hint="eastAsia"/>
        </w:rPr>
        <w:t>noteID</w:t>
      </w:r>
      <w:r>
        <w:rPr>
          <w:rFonts w:hint="eastAsia"/>
        </w:rPr>
        <w:t>查找</w:t>
      </w:r>
      <w:r>
        <w:rPr>
          <w:rFonts w:hint="eastAsia"/>
        </w:rPr>
        <w:t>clock</w:t>
      </w:r>
      <w:r>
        <w:rPr>
          <w:rFonts w:hint="eastAsia"/>
        </w:rPr>
        <w:t>表，读取此闹钟信息，分别把“日期”“时间”“提醒次数”“提醒间隔”初始化为用户所设置的值。此时，用户可以只查看相应的数据，也可以修改每一项内容，或者选择</w:t>
      </w:r>
      <w:r>
        <w:rPr>
          <w:rFonts w:hint="eastAsia"/>
        </w:rPr>
        <w:t>Delete</w:t>
      </w:r>
      <w:r>
        <w:rPr>
          <w:rFonts w:hint="eastAsia"/>
        </w:rPr>
        <w:t>按钮，</w:t>
      </w:r>
      <w:proofErr w:type="gramStart"/>
      <w:r>
        <w:rPr>
          <w:rFonts w:hint="eastAsia"/>
        </w:rPr>
        <w:t>删除此</w:t>
      </w:r>
      <w:proofErr w:type="gramEnd"/>
      <w:r>
        <w:rPr>
          <w:rFonts w:hint="eastAsia"/>
        </w:rPr>
        <w:t>闹钟。</w:t>
      </w:r>
    </w:p>
    <w:p w:rsidR="006440E4" w:rsidRDefault="006440E4" w:rsidP="006440E4">
      <w:pPr>
        <w:ind w:firstLine="480"/>
      </w:pPr>
      <w:r>
        <w:rPr>
          <w:rFonts w:hint="eastAsia"/>
        </w:rPr>
        <w:t>删除闹钟时，需要从数据库</w:t>
      </w:r>
      <w:r>
        <w:rPr>
          <w:rFonts w:hint="eastAsia"/>
        </w:rPr>
        <w:t>clock</w:t>
      </w:r>
      <w:r>
        <w:rPr>
          <w:rFonts w:hint="eastAsia"/>
        </w:rPr>
        <w:t>表</w:t>
      </w:r>
      <w:proofErr w:type="gramStart"/>
      <w:r>
        <w:rPr>
          <w:rFonts w:hint="eastAsia"/>
        </w:rPr>
        <w:t>删除此</w:t>
      </w:r>
      <w:proofErr w:type="gramEnd"/>
      <w:r>
        <w:rPr>
          <w:rFonts w:hint="eastAsia"/>
        </w:rPr>
        <w:t>闹钟的整行数据，同时删除导航栏的闹钟日期。</w:t>
      </w:r>
    </w:p>
    <w:p w:rsidR="006440E4" w:rsidRDefault="006440E4" w:rsidP="006440E4">
      <w:pPr>
        <w:ind w:firstLine="480"/>
      </w:pPr>
      <w:r>
        <w:rPr>
          <w:rFonts w:hint="eastAsia"/>
        </w:rPr>
        <w:t>修改闹钟保存信息时，不需要插入新数据，只需根据</w:t>
      </w:r>
      <w:r>
        <w:rPr>
          <w:rFonts w:hint="eastAsia"/>
        </w:rPr>
        <w:t>noteID</w:t>
      </w:r>
      <w:r>
        <w:rPr>
          <w:rFonts w:hint="eastAsia"/>
        </w:rPr>
        <w:t>查找</w:t>
      </w:r>
      <w:r>
        <w:rPr>
          <w:rFonts w:hint="eastAsia"/>
        </w:rPr>
        <w:t>clock</w:t>
      </w:r>
      <w:r>
        <w:rPr>
          <w:rFonts w:hint="eastAsia"/>
        </w:rPr>
        <w:t>表，找到对应的闹钟数据，</w:t>
      </w:r>
      <w:r>
        <w:rPr>
          <w:rFonts w:hint="eastAsia"/>
        </w:rPr>
        <w:t>UPDATE</w:t>
      </w:r>
      <w:r>
        <w:rPr>
          <w:rFonts w:hint="eastAsia"/>
        </w:rPr>
        <w:t>数据就可以了，同时更新导航栏的闹钟日期。</w:t>
      </w:r>
    </w:p>
    <w:p w:rsidR="006440E4" w:rsidRDefault="006440E4" w:rsidP="002D7687">
      <w:pPr>
        <w:pStyle w:val="4"/>
        <w:numPr>
          <w:ilvl w:val="3"/>
          <w:numId w:val="20"/>
        </w:numPr>
        <w:ind w:left="0" w:firstLine="0"/>
      </w:pPr>
      <w:bookmarkStart w:id="96" w:name="_Toc353139320"/>
      <w:bookmarkStart w:id="97" w:name="_Toc353139377"/>
      <w:r>
        <w:rPr>
          <w:rFonts w:hint="eastAsia"/>
        </w:rPr>
        <w:lastRenderedPageBreak/>
        <w:t>闹钟提醒</w:t>
      </w:r>
      <w:bookmarkEnd w:id="96"/>
      <w:bookmarkEnd w:id="97"/>
    </w:p>
    <w:p w:rsidR="006440E4" w:rsidRDefault="006440E4" w:rsidP="006440E4">
      <w:pPr>
        <w:ind w:firstLine="480"/>
      </w:pPr>
      <w:r>
        <w:rPr>
          <w:rFonts w:hint="eastAsia"/>
        </w:rPr>
        <w:t>当设置的闹钟时间到时，系统会启动闹钟，以弹出框</w:t>
      </w:r>
      <w:r>
        <w:rPr>
          <w:rFonts w:hint="eastAsia"/>
        </w:rPr>
        <w:t>dialogue</w:t>
      </w:r>
      <w:r>
        <w:rPr>
          <w:rFonts w:hint="eastAsia"/>
        </w:rPr>
        <w:t>的形式的提醒用户，其中弹出框的包括记事的内容摘要以及“删除闹钟”“查看记事”“知道了”三个按钮。</w:t>
      </w:r>
    </w:p>
    <w:p w:rsidR="006440E4" w:rsidRDefault="006440E4" w:rsidP="006440E4">
      <w:pPr>
        <w:ind w:firstLine="480"/>
      </w:pPr>
      <w:r>
        <w:rPr>
          <w:rFonts w:hint="eastAsia"/>
        </w:rPr>
        <w:t>闹钟提醒流程图如图</w:t>
      </w:r>
      <w:r w:rsidR="00017C2B">
        <w:rPr>
          <w:rFonts w:hint="eastAsia"/>
        </w:rPr>
        <w:t>4</w:t>
      </w:r>
      <w:r>
        <w:rPr>
          <w:rFonts w:hint="eastAsia"/>
        </w:rPr>
        <w:t>.10</w:t>
      </w:r>
    </w:p>
    <w:p w:rsidR="006440E4" w:rsidRDefault="006440E4" w:rsidP="006440E4">
      <w:pPr>
        <w:ind w:firstLineChars="0" w:firstLine="0"/>
        <w:jc w:val="center"/>
      </w:pPr>
      <w:r>
        <w:object w:dxaOrig="9524" w:dyaOrig="7029">
          <v:shape id="_x0000_i1034" type="#_x0000_t75" style="width:415.5pt;height:306.75pt" o:ole="">
            <v:imagedata r:id="rId46" o:title=""/>
          </v:shape>
          <o:OLEObject Type="Embed" ProgID="Visio.Drawing.11" ShapeID="_x0000_i1034" DrawAspect="Content" ObjectID="_1430655758" r:id="rId47"/>
        </w:object>
      </w:r>
    </w:p>
    <w:p w:rsidR="006440E4" w:rsidRDefault="006440E4" w:rsidP="006440E4">
      <w:pPr>
        <w:pStyle w:val="a9"/>
        <w:ind w:firstLineChars="0" w:firstLine="0"/>
        <w:jc w:val="center"/>
      </w:pPr>
      <w:r>
        <w:t>图</w:t>
      </w:r>
      <w:r>
        <w:t xml:space="preserve"> </w:t>
      </w:r>
      <w:r w:rsidR="00017C2B">
        <w:rPr>
          <w:rFonts w:hint="eastAsia"/>
        </w:rPr>
        <w:t>4</w:t>
      </w:r>
      <w:r>
        <w:rPr>
          <w:rFonts w:hint="eastAsia"/>
        </w:rPr>
        <w:t xml:space="preserve">.10 </w:t>
      </w:r>
      <w:r>
        <w:rPr>
          <w:rFonts w:hint="eastAsia"/>
        </w:rPr>
        <w:t>闹钟提醒流程图</w:t>
      </w:r>
    </w:p>
    <w:p w:rsidR="006440E4" w:rsidRDefault="006440E4" w:rsidP="006440E4">
      <w:pPr>
        <w:ind w:firstLine="480"/>
      </w:pPr>
      <w:r>
        <w:rPr>
          <w:rFonts w:hint="eastAsia"/>
        </w:rPr>
        <w:t>如图</w:t>
      </w:r>
      <w:r w:rsidR="00017C2B">
        <w:rPr>
          <w:rFonts w:hint="eastAsia"/>
        </w:rPr>
        <w:t>4</w:t>
      </w:r>
      <w:r>
        <w:rPr>
          <w:rFonts w:hint="eastAsia"/>
        </w:rPr>
        <w:t>.10</w:t>
      </w:r>
      <w:r>
        <w:rPr>
          <w:rFonts w:hint="eastAsia"/>
        </w:rPr>
        <w:t>所示，当设置的闹钟时间到时，首先获取相应记事的内容，然后系统启动闹钟，弹出提醒框，同时需要更新闹钟数据表，把其中的“剩余提醒次数”</w:t>
      </w:r>
      <w:proofErr w:type="gramStart"/>
      <w:r>
        <w:rPr>
          <w:rFonts w:hint="eastAsia"/>
        </w:rPr>
        <w:t>字段值减</w:t>
      </w:r>
      <w:proofErr w:type="gramEnd"/>
      <w:r>
        <w:rPr>
          <w:rFonts w:hint="eastAsia"/>
        </w:rPr>
        <w:t>1</w:t>
      </w:r>
      <w:r>
        <w:rPr>
          <w:rFonts w:hint="eastAsia"/>
        </w:rPr>
        <w:t>；弹出框的内容设置为记事的内容，同时为设置“查看”“知道了”按钮；选择性添加“删除”按钮，判断是否为最后一次提醒，如果不是，则添加“删除”按钮，如果是，则不添加“删除”按钮，在闹钟提醒过后自动注销该闹钟。</w:t>
      </w:r>
    </w:p>
    <w:p w:rsidR="006440E4" w:rsidRDefault="006440E4" w:rsidP="006440E4">
      <w:pPr>
        <w:ind w:firstLine="480"/>
      </w:pPr>
      <w:r>
        <w:rPr>
          <w:rFonts w:hint="eastAsia"/>
        </w:rPr>
        <w:t>用户收到提醒后可以选择三个按钮的任意一个进行相应的操作，其中“删除闹钟”会直接删除该记事设置的闹钟；“查看记事”则进入相应的记事页面，查看完整的记事内容；“知道了”则弹出</w:t>
      </w:r>
      <w:proofErr w:type="gramStart"/>
      <w:r>
        <w:rPr>
          <w:rFonts w:hint="eastAsia"/>
        </w:rPr>
        <w:t>框直接</w:t>
      </w:r>
      <w:proofErr w:type="gramEnd"/>
      <w:r>
        <w:rPr>
          <w:rFonts w:hint="eastAsia"/>
        </w:rPr>
        <w:t>消失，不进行其他操作。</w:t>
      </w:r>
    </w:p>
    <w:p w:rsidR="006440E4" w:rsidRDefault="006440E4" w:rsidP="006440E4">
      <w:pPr>
        <w:ind w:firstLine="480"/>
      </w:pPr>
      <w:r>
        <w:rPr>
          <w:rFonts w:hint="eastAsia"/>
        </w:rPr>
        <w:t>如果用户没有删除闹钟，并且闹钟设置了多次提醒，则闹钟会继续以设置的提醒间隔来再次提醒用户，直至用户删除了闹钟或者闹钟自动注销为止。</w:t>
      </w:r>
    </w:p>
    <w:p w:rsidR="006440E4" w:rsidRDefault="006440E4" w:rsidP="00A1246B">
      <w:pPr>
        <w:pStyle w:val="3"/>
        <w:numPr>
          <w:ilvl w:val="2"/>
          <w:numId w:val="11"/>
        </w:numPr>
      </w:pPr>
      <w:bookmarkStart w:id="98" w:name="_Toc353139321"/>
      <w:bookmarkStart w:id="99" w:name="_Toc353139378"/>
      <w:bookmarkStart w:id="100" w:name="_Toc356912585"/>
      <w:r>
        <w:rPr>
          <w:rFonts w:hint="eastAsia"/>
        </w:rPr>
        <w:lastRenderedPageBreak/>
        <w:t>分享模块</w:t>
      </w:r>
      <w:bookmarkEnd w:id="98"/>
      <w:bookmarkEnd w:id="99"/>
      <w:bookmarkEnd w:id="100"/>
    </w:p>
    <w:p w:rsidR="006440E4" w:rsidRDefault="006440E4" w:rsidP="006440E4">
      <w:pPr>
        <w:ind w:firstLine="480"/>
      </w:pPr>
      <w:r>
        <w:rPr>
          <w:rFonts w:hint="eastAsia"/>
        </w:rPr>
        <w:t>分享模块主要包括分享出去和接收分享，分享的内容分为四种类型：文本分享、单图片分享、</w:t>
      </w:r>
      <w:proofErr w:type="gramStart"/>
      <w:r>
        <w:rPr>
          <w:rFonts w:hint="eastAsia"/>
        </w:rPr>
        <w:t>多图片</w:t>
      </w:r>
      <w:proofErr w:type="gramEnd"/>
      <w:r>
        <w:rPr>
          <w:rFonts w:hint="eastAsia"/>
        </w:rPr>
        <w:t>分享、音频分享。下面对这几种分享类型详细介绍。</w:t>
      </w:r>
    </w:p>
    <w:p w:rsidR="001A201E" w:rsidRPr="001A201E" w:rsidRDefault="001A201E" w:rsidP="002D7687">
      <w:pPr>
        <w:pStyle w:val="aa"/>
        <w:keepNext/>
        <w:keepLines/>
        <w:numPr>
          <w:ilvl w:val="2"/>
          <w:numId w:val="20"/>
        </w:numPr>
        <w:spacing w:before="120" w:after="120" w:line="377" w:lineRule="auto"/>
        <w:ind w:firstLineChars="0"/>
        <w:jc w:val="both"/>
        <w:outlineLvl w:val="3"/>
        <w:rPr>
          <w:rFonts w:asciiTheme="majorHAnsi" w:eastAsiaTheme="majorEastAsia" w:hAnsiTheme="majorHAnsi" w:cstheme="majorBidi"/>
          <w:b/>
          <w:bCs/>
          <w:vanish/>
          <w:sz w:val="28"/>
          <w:szCs w:val="28"/>
        </w:rPr>
      </w:pPr>
      <w:bookmarkStart w:id="101" w:name="_Toc353139322"/>
      <w:bookmarkStart w:id="102" w:name="_Toc353139379"/>
    </w:p>
    <w:p w:rsidR="006440E4" w:rsidRDefault="006440E4" w:rsidP="002D7687">
      <w:pPr>
        <w:pStyle w:val="4"/>
        <w:numPr>
          <w:ilvl w:val="3"/>
          <w:numId w:val="20"/>
        </w:numPr>
        <w:ind w:left="0" w:firstLine="0"/>
      </w:pPr>
      <w:r>
        <w:rPr>
          <w:rFonts w:hint="eastAsia"/>
        </w:rPr>
        <w:t>分享出去</w:t>
      </w:r>
      <w:bookmarkEnd w:id="101"/>
      <w:bookmarkEnd w:id="102"/>
    </w:p>
    <w:p w:rsidR="006440E4" w:rsidRDefault="006440E4" w:rsidP="006440E4">
      <w:pPr>
        <w:ind w:firstLine="480"/>
      </w:pPr>
      <w:r>
        <w:rPr>
          <w:rFonts w:hint="eastAsia"/>
        </w:rPr>
        <w:t>分享出去利用的是</w:t>
      </w:r>
      <w:r>
        <w:rPr>
          <w:rFonts w:hint="eastAsia"/>
        </w:rPr>
        <w:t>intent</w:t>
      </w:r>
      <w:r>
        <w:rPr>
          <w:rFonts w:hint="eastAsia"/>
        </w:rPr>
        <w:t>，设置</w:t>
      </w:r>
      <w:r>
        <w:rPr>
          <w:rFonts w:hint="eastAsia"/>
        </w:rPr>
        <w:t>intent</w:t>
      </w:r>
      <w:r>
        <w:rPr>
          <w:rFonts w:hint="eastAsia"/>
        </w:rPr>
        <w:t>的</w:t>
      </w:r>
      <w:r>
        <w:rPr>
          <w:rFonts w:hint="eastAsia"/>
        </w:rPr>
        <w:t>action</w:t>
      </w:r>
      <w:r>
        <w:rPr>
          <w:rFonts w:hint="eastAsia"/>
        </w:rPr>
        <w:t>为</w:t>
      </w:r>
      <w:r>
        <w:rPr>
          <w:rFonts w:hint="eastAsia"/>
        </w:rPr>
        <w:t>ACTION_SEND</w:t>
      </w:r>
      <w:r>
        <w:rPr>
          <w:rFonts w:hint="eastAsia"/>
        </w:rPr>
        <w:t>，然后设置</w:t>
      </w:r>
      <w:r>
        <w:rPr>
          <w:rFonts w:hint="eastAsia"/>
        </w:rPr>
        <w:t>intent</w:t>
      </w:r>
      <w:r>
        <w:rPr>
          <w:rFonts w:hint="eastAsia"/>
        </w:rPr>
        <w:t>的</w:t>
      </w:r>
      <w:r>
        <w:rPr>
          <w:rFonts w:hint="eastAsia"/>
        </w:rPr>
        <w:t>type</w:t>
      </w:r>
      <w:r>
        <w:rPr>
          <w:rFonts w:hint="eastAsia"/>
        </w:rPr>
        <w:t>，即设置不同的分享类型来实现图片文字分享。这里图片文字的</w:t>
      </w:r>
      <w:proofErr w:type="gramStart"/>
      <w:r>
        <w:rPr>
          <w:rFonts w:hint="eastAsia"/>
        </w:rPr>
        <w:t>分享跟</w:t>
      </w:r>
      <w:proofErr w:type="gramEnd"/>
      <w:r>
        <w:rPr>
          <w:rFonts w:hint="eastAsia"/>
        </w:rPr>
        <w:t>音频的分享的不同，音频的分享是单独的，</w:t>
      </w:r>
      <w:proofErr w:type="gramStart"/>
      <w:r>
        <w:rPr>
          <w:rFonts w:hint="eastAsia"/>
        </w:rPr>
        <w:t>利用长按事件</w:t>
      </w:r>
      <w:proofErr w:type="gramEnd"/>
      <w:r>
        <w:rPr>
          <w:rFonts w:hint="eastAsia"/>
        </w:rPr>
        <w:t>为音频单独添加分享。</w:t>
      </w:r>
    </w:p>
    <w:p w:rsidR="006440E4" w:rsidRDefault="006440E4" w:rsidP="006440E4">
      <w:pPr>
        <w:ind w:firstLine="480"/>
      </w:pPr>
      <w:r>
        <w:rPr>
          <w:rFonts w:hint="eastAsia"/>
        </w:rPr>
        <w:t>分享出去流程图如图</w:t>
      </w:r>
      <w:r w:rsidR="00080065">
        <w:rPr>
          <w:rFonts w:hint="eastAsia"/>
        </w:rPr>
        <w:t>4</w:t>
      </w:r>
      <w:r>
        <w:rPr>
          <w:rFonts w:hint="eastAsia"/>
        </w:rPr>
        <w:t>.11</w:t>
      </w:r>
    </w:p>
    <w:p w:rsidR="006440E4" w:rsidRDefault="006440E4" w:rsidP="006440E4">
      <w:pPr>
        <w:ind w:firstLineChars="0" w:firstLine="0"/>
        <w:jc w:val="center"/>
      </w:pPr>
      <w:r>
        <w:rPr>
          <w:noProof/>
        </w:rPr>
        <w:drawing>
          <wp:inline distT="0" distB="0" distL="0" distR="0" wp14:anchorId="53C6B0AB" wp14:editId="087464F2">
            <wp:extent cx="3566917" cy="5153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6917" cy="5153025"/>
                    </a:xfrm>
                    <a:prstGeom prst="rect">
                      <a:avLst/>
                    </a:prstGeom>
                    <a:noFill/>
                    <a:ln>
                      <a:noFill/>
                    </a:ln>
                  </pic:spPr>
                </pic:pic>
              </a:graphicData>
            </a:graphic>
          </wp:inline>
        </w:drawing>
      </w:r>
    </w:p>
    <w:p w:rsidR="006440E4" w:rsidRDefault="006440E4" w:rsidP="006440E4">
      <w:pPr>
        <w:pStyle w:val="a9"/>
        <w:ind w:firstLineChars="0" w:firstLine="0"/>
        <w:jc w:val="center"/>
      </w:pPr>
      <w:r>
        <w:t>图</w:t>
      </w:r>
      <w:r>
        <w:t xml:space="preserve"> </w:t>
      </w:r>
      <w:r w:rsidR="00080065">
        <w:rPr>
          <w:rFonts w:hint="eastAsia"/>
        </w:rPr>
        <w:t>4</w:t>
      </w:r>
      <w:r>
        <w:rPr>
          <w:rFonts w:hint="eastAsia"/>
        </w:rPr>
        <w:t xml:space="preserve">.11 </w:t>
      </w:r>
      <w:r>
        <w:rPr>
          <w:rFonts w:hint="eastAsia"/>
        </w:rPr>
        <w:t>分享出去流程图</w:t>
      </w:r>
    </w:p>
    <w:p w:rsidR="006440E4" w:rsidRDefault="006440E4" w:rsidP="006440E4">
      <w:pPr>
        <w:ind w:firstLine="480"/>
      </w:pPr>
      <w:r>
        <w:rPr>
          <w:rFonts w:hint="eastAsia"/>
        </w:rPr>
        <w:t>如图</w:t>
      </w:r>
      <w:r w:rsidR="00080065">
        <w:rPr>
          <w:rFonts w:hint="eastAsia"/>
        </w:rPr>
        <w:t>4</w:t>
      </w:r>
      <w:r>
        <w:rPr>
          <w:rFonts w:hint="eastAsia"/>
        </w:rPr>
        <w:t>.11</w:t>
      </w:r>
      <w:r>
        <w:rPr>
          <w:rFonts w:hint="eastAsia"/>
        </w:rPr>
        <w:t>所示，选择导航栏上的“分享”按钮，则调用分享模块。首先获取该记事中的图片列表，如果列表为空，则表示该记事没有图片，则分享的是简</w:t>
      </w:r>
      <w:r>
        <w:rPr>
          <w:rFonts w:hint="eastAsia"/>
        </w:rPr>
        <w:lastRenderedPageBreak/>
        <w:t>单文本，设置</w:t>
      </w:r>
      <w:r>
        <w:rPr>
          <w:rFonts w:hint="eastAsia"/>
        </w:rPr>
        <w:t>intent</w:t>
      </w:r>
      <w:r>
        <w:rPr>
          <w:rFonts w:hint="eastAsia"/>
        </w:rPr>
        <w:t>的</w:t>
      </w:r>
      <w:r>
        <w:rPr>
          <w:rFonts w:hint="eastAsia"/>
        </w:rPr>
        <w:t>type</w:t>
      </w:r>
      <w:r>
        <w:rPr>
          <w:rFonts w:hint="eastAsia"/>
        </w:rPr>
        <w:t>为“</w:t>
      </w:r>
      <w:r>
        <w:rPr>
          <w:rFonts w:hint="eastAsia"/>
        </w:rPr>
        <w:t>text/plain</w:t>
      </w:r>
      <w:r>
        <w:rPr>
          <w:rFonts w:hint="eastAsia"/>
        </w:rPr>
        <w:t>”；如果图片个数为</w:t>
      </w:r>
      <w:r>
        <w:rPr>
          <w:rFonts w:hint="eastAsia"/>
        </w:rPr>
        <w:t>1</w:t>
      </w:r>
      <w:r>
        <w:rPr>
          <w:rFonts w:hint="eastAsia"/>
        </w:rPr>
        <w:t>，则说明分享的内容只有一个图片，则分享的是单图文，设置</w:t>
      </w:r>
      <w:r>
        <w:rPr>
          <w:rFonts w:hint="eastAsia"/>
        </w:rPr>
        <w:t>intent</w:t>
      </w:r>
      <w:r>
        <w:rPr>
          <w:rFonts w:hint="eastAsia"/>
        </w:rPr>
        <w:t>的</w:t>
      </w:r>
      <w:r>
        <w:rPr>
          <w:rFonts w:hint="eastAsia"/>
        </w:rPr>
        <w:t>type</w:t>
      </w:r>
      <w:r>
        <w:rPr>
          <w:rFonts w:hint="eastAsia"/>
        </w:rPr>
        <w:t>为“</w:t>
      </w:r>
      <w:r>
        <w:rPr>
          <w:rFonts w:hint="eastAsia"/>
        </w:rPr>
        <w:t>image/*</w:t>
      </w:r>
      <w:r>
        <w:rPr>
          <w:rFonts w:hint="eastAsia"/>
        </w:rPr>
        <w:t>”；如果图片个数大于</w:t>
      </w:r>
      <w:r>
        <w:rPr>
          <w:rFonts w:hint="eastAsia"/>
        </w:rPr>
        <w:t>1</w:t>
      </w:r>
      <w:r>
        <w:rPr>
          <w:rFonts w:hint="eastAsia"/>
        </w:rPr>
        <w:t>，则分享的是多图文，设置</w:t>
      </w:r>
      <w:r>
        <w:rPr>
          <w:rFonts w:hint="eastAsia"/>
        </w:rPr>
        <w:t>intent</w:t>
      </w:r>
      <w:r>
        <w:rPr>
          <w:rFonts w:hint="eastAsia"/>
        </w:rPr>
        <w:t>的</w:t>
      </w:r>
      <w:r>
        <w:rPr>
          <w:rFonts w:hint="eastAsia"/>
        </w:rPr>
        <w:t>type</w:t>
      </w:r>
      <w:r>
        <w:rPr>
          <w:rFonts w:hint="eastAsia"/>
        </w:rPr>
        <w:t>为“</w:t>
      </w:r>
      <w:r>
        <w:rPr>
          <w:rFonts w:hint="eastAsia"/>
        </w:rPr>
        <w:t>image/*</w:t>
      </w:r>
      <w:r>
        <w:rPr>
          <w:rFonts w:hint="eastAsia"/>
        </w:rPr>
        <w:t>”，同时修改</w:t>
      </w:r>
      <w:r>
        <w:rPr>
          <w:rFonts w:hint="eastAsia"/>
        </w:rPr>
        <w:t>intent</w:t>
      </w:r>
      <w:r>
        <w:rPr>
          <w:rFonts w:hint="eastAsia"/>
        </w:rPr>
        <w:t>的</w:t>
      </w:r>
      <w:r>
        <w:rPr>
          <w:rFonts w:hint="eastAsia"/>
        </w:rPr>
        <w:t>action</w:t>
      </w:r>
      <w:r>
        <w:rPr>
          <w:rFonts w:hint="eastAsia"/>
        </w:rPr>
        <w:t>为</w:t>
      </w:r>
      <w:r>
        <w:rPr>
          <w:rFonts w:hint="eastAsia"/>
        </w:rPr>
        <w:t>ACTION_SEND_MULTIPLE</w:t>
      </w:r>
      <w:r>
        <w:rPr>
          <w:rFonts w:hint="eastAsia"/>
        </w:rPr>
        <w:t>。这里对图片的处理和图片记事中的处理是一样的，在此不作赘述。</w:t>
      </w:r>
    </w:p>
    <w:p w:rsidR="006440E4" w:rsidRDefault="006440E4" w:rsidP="006440E4">
      <w:pPr>
        <w:ind w:firstLine="480"/>
      </w:pPr>
      <w:r>
        <w:rPr>
          <w:rFonts w:hint="eastAsia"/>
        </w:rPr>
        <w:t>分享音频时，选择相应的音频，</w:t>
      </w:r>
      <w:proofErr w:type="gramStart"/>
      <w:r>
        <w:rPr>
          <w:rFonts w:hint="eastAsia"/>
        </w:rPr>
        <w:t>长按音频</w:t>
      </w:r>
      <w:proofErr w:type="gramEnd"/>
      <w:r>
        <w:rPr>
          <w:rFonts w:hint="eastAsia"/>
        </w:rPr>
        <w:t>，弹出分享对话框，用户可以选择将此音频分享出去，分享音频设置</w:t>
      </w:r>
      <w:r>
        <w:rPr>
          <w:rFonts w:hint="eastAsia"/>
        </w:rPr>
        <w:t>intent</w:t>
      </w:r>
      <w:r>
        <w:rPr>
          <w:rFonts w:hint="eastAsia"/>
        </w:rPr>
        <w:t>的</w:t>
      </w:r>
      <w:r>
        <w:rPr>
          <w:rFonts w:hint="eastAsia"/>
        </w:rPr>
        <w:t>type</w:t>
      </w:r>
      <w:r>
        <w:rPr>
          <w:rFonts w:hint="eastAsia"/>
        </w:rPr>
        <w:t>为“</w:t>
      </w:r>
      <w:r>
        <w:rPr>
          <w:rFonts w:hint="eastAsia"/>
        </w:rPr>
        <w:t>audio/*</w:t>
      </w:r>
      <w:r>
        <w:rPr>
          <w:rFonts w:hint="eastAsia"/>
        </w:rPr>
        <w:t>”。</w:t>
      </w:r>
    </w:p>
    <w:p w:rsidR="006440E4" w:rsidRDefault="006440E4" w:rsidP="006440E4">
      <w:pPr>
        <w:ind w:firstLine="480"/>
      </w:pPr>
      <w:r>
        <w:rPr>
          <w:rFonts w:hint="eastAsia"/>
        </w:rPr>
        <w:t>最后将分享的内容附加到</w:t>
      </w:r>
      <w:r>
        <w:rPr>
          <w:rFonts w:hint="eastAsia"/>
        </w:rPr>
        <w:t>intent</w:t>
      </w:r>
      <w:r>
        <w:rPr>
          <w:rFonts w:hint="eastAsia"/>
        </w:rPr>
        <w:t>中，启动分享</w:t>
      </w:r>
      <w:r>
        <w:rPr>
          <w:rFonts w:hint="eastAsia"/>
        </w:rPr>
        <w:t>activity</w:t>
      </w:r>
      <w:r>
        <w:rPr>
          <w:rFonts w:hint="eastAsia"/>
        </w:rPr>
        <w:t>，从中选择应用将内容分享出去。</w:t>
      </w:r>
    </w:p>
    <w:p w:rsidR="006440E4" w:rsidRDefault="006440E4" w:rsidP="002D7687">
      <w:pPr>
        <w:pStyle w:val="4"/>
        <w:numPr>
          <w:ilvl w:val="3"/>
          <w:numId w:val="20"/>
        </w:numPr>
        <w:ind w:left="0" w:firstLine="0"/>
      </w:pPr>
      <w:bookmarkStart w:id="103" w:name="_Toc353139323"/>
      <w:bookmarkStart w:id="104" w:name="_Toc353139380"/>
      <w:r>
        <w:rPr>
          <w:rFonts w:hint="eastAsia"/>
        </w:rPr>
        <w:t>接收分享</w:t>
      </w:r>
      <w:bookmarkEnd w:id="103"/>
      <w:bookmarkEnd w:id="104"/>
    </w:p>
    <w:p w:rsidR="006440E4" w:rsidRDefault="006440E4" w:rsidP="006440E4">
      <w:pPr>
        <w:ind w:firstLine="480"/>
      </w:pPr>
      <w:r>
        <w:rPr>
          <w:rFonts w:hint="eastAsia"/>
        </w:rPr>
        <w:t>接收分享也分为四部分：纯文本分享，单图文分享，多图文分享，音频分享。接收分享利用的同样是</w:t>
      </w:r>
      <w:r>
        <w:rPr>
          <w:rFonts w:hint="eastAsia"/>
        </w:rPr>
        <w:t>intent</w:t>
      </w:r>
      <w:r>
        <w:rPr>
          <w:rFonts w:hint="eastAsia"/>
        </w:rPr>
        <w:t>，通过判断</w:t>
      </w:r>
      <w:r>
        <w:rPr>
          <w:rFonts w:hint="eastAsia"/>
        </w:rPr>
        <w:t>intent</w:t>
      </w:r>
      <w:r>
        <w:rPr>
          <w:rFonts w:hint="eastAsia"/>
        </w:rPr>
        <w:t>的</w:t>
      </w:r>
      <w:r>
        <w:rPr>
          <w:rFonts w:hint="eastAsia"/>
        </w:rPr>
        <w:t>action</w:t>
      </w:r>
      <w:r>
        <w:rPr>
          <w:rFonts w:hint="eastAsia"/>
        </w:rPr>
        <w:t>和</w:t>
      </w:r>
      <w:r>
        <w:rPr>
          <w:rFonts w:hint="eastAsia"/>
        </w:rPr>
        <w:t>type</w:t>
      </w:r>
      <w:r>
        <w:rPr>
          <w:rFonts w:hint="eastAsia"/>
        </w:rPr>
        <w:t>来判断是哪一种分享。这里需要重新建立一个新的</w:t>
      </w:r>
      <w:r>
        <w:rPr>
          <w:rFonts w:hint="eastAsia"/>
        </w:rPr>
        <w:t>activity</w:t>
      </w:r>
      <w:r>
        <w:rPr>
          <w:rFonts w:hint="eastAsia"/>
        </w:rPr>
        <w:t>，作为处理接收分享的</w:t>
      </w:r>
      <w:r>
        <w:rPr>
          <w:rFonts w:hint="eastAsia"/>
        </w:rPr>
        <w:t>activity</w:t>
      </w:r>
      <w:r>
        <w:rPr>
          <w:rFonts w:hint="eastAsia"/>
        </w:rPr>
        <w:t>，另外，分享可接收的几种类型（</w:t>
      </w:r>
      <w:r>
        <w:rPr>
          <w:rFonts w:hint="eastAsia"/>
        </w:rPr>
        <w:t>text</w:t>
      </w:r>
      <w:r>
        <w:rPr>
          <w:rFonts w:hint="eastAsia"/>
        </w:rPr>
        <w:t>，</w:t>
      </w:r>
      <w:r>
        <w:rPr>
          <w:rFonts w:hint="eastAsia"/>
        </w:rPr>
        <w:t>image</w:t>
      </w:r>
      <w:r>
        <w:rPr>
          <w:rFonts w:hint="eastAsia"/>
        </w:rPr>
        <w:t>，</w:t>
      </w:r>
      <w:r>
        <w:rPr>
          <w:rFonts w:hint="eastAsia"/>
        </w:rPr>
        <w:t>audio</w:t>
      </w:r>
      <w:r>
        <w:rPr>
          <w:rFonts w:hint="eastAsia"/>
        </w:rPr>
        <w:t>）也需要在</w:t>
      </w:r>
      <w:r>
        <w:rPr>
          <w:rFonts w:hint="eastAsia"/>
        </w:rPr>
        <w:t>AndroidManifest.xml</w:t>
      </w:r>
      <w:r>
        <w:rPr>
          <w:rFonts w:hint="eastAsia"/>
        </w:rPr>
        <w:t>里面注册，否则无法接收相应类型的分享。接收分享流程图如图</w:t>
      </w:r>
      <w:r w:rsidR="0001615C">
        <w:rPr>
          <w:rFonts w:hint="eastAsia"/>
        </w:rPr>
        <w:t>4</w:t>
      </w:r>
      <w:r>
        <w:rPr>
          <w:rFonts w:hint="eastAsia"/>
        </w:rPr>
        <w:t>.12</w:t>
      </w:r>
    </w:p>
    <w:p w:rsidR="006440E4" w:rsidRDefault="006440E4" w:rsidP="006440E4">
      <w:pPr>
        <w:ind w:firstLineChars="0" w:firstLine="0"/>
        <w:jc w:val="center"/>
      </w:pPr>
      <w:r>
        <w:rPr>
          <w:noProof/>
        </w:rPr>
        <w:lastRenderedPageBreak/>
        <w:drawing>
          <wp:inline distT="0" distB="0" distL="0" distR="0" wp14:anchorId="74513CB3" wp14:editId="6B92A658">
            <wp:extent cx="3419475" cy="480298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9475" cy="4802987"/>
                    </a:xfrm>
                    <a:prstGeom prst="rect">
                      <a:avLst/>
                    </a:prstGeom>
                    <a:noFill/>
                    <a:ln>
                      <a:noFill/>
                    </a:ln>
                  </pic:spPr>
                </pic:pic>
              </a:graphicData>
            </a:graphic>
          </wp:inline>
        </w:drawing>
      </w:r>
    </w:p>
    <w:p w:rsidR="006440E4" w:rsidRDefault="006440E4" w:rsidP="006440E4">
      <w:pPr>
        <w:pStyle w:val="a9"/>
        <w:ind w:firstLineChars="0" w:firstLine="0"/>
        <w:jc w:val="center"/>
      </w:pPr>
      <w:r>
        <w:t>图</w:t>
      </w:r>
      <w:r>
        <w:t xml:space="preserve"> </w:t>
      </w:r>
      <w:r w:rsidR="0001615C">
        <w:rPr>
          <w:rFonts w:hint="eastAsia"/>
        </w:rPr>
        <w:t>4</w:t>
      </w:r>
      <w:r>
        <w:rPr>
          <w:rFonts w:hint="eastAsia"/>
        </w:rPr>
        <w:t>.1</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分享出去流程图</w:t>
      </w:r>
    </w:p>
    <w:p w:rsidR="006440E4" w:rsidRDefault="006440E4" w:rsidP="006440E4">
      <w:pPr>
        <w:ind w:firstLine="480"/>
      </w:pPr>
      <w:r>
        <w:rPr>
          <w:rFonts w:hint="eastAsia"/>
        </w:rPr>
        <w:t>如图</w:t>
      </w:r>
      <w:r w:rsidR="0001615C">
        <w:rPr>
          <w:rFonts w:hint="eastAsia"/>
        </w:rPr>
        <w:t>4</w:t>
      </w:r>
      <w:r>
        <w:rPr>
          <w:rFonts w:hint="eastAsia"/>
        </w:rPr>
        <w:t>.12</w:t>
      </w:r>
      <w:r>
        <w:rPr>
          <w:rFonts w:hint="eastAsia"/>
        </w:rPr>
        <w:t>所示，如果系统的收到其他应用分享来的数据时，启动分享接收的</w:t>
      </w:r>
      <w:r>
        <w:rPr>
          <w:rFonts w:hint="eastAsia"/>
        </w:rPr>
        <w:t>activity</w:t>
      </w:r>
      <w:r>
        <w:rPr>
          <w:rFonts w:hint="eastAsia"/>
        </w:rPr>
        <w:t>，获取其中</w:t>
      </w:r>
      <w:r>
        <w:rPr>
          <w:rFonts w:hint="eastAsia"/>
        </w:rPr>
        <w:t>intent</w:t>
      </w:r>
      <w:r>
        <w:rPr>
          <w:rFonts w:hint="eastAsia"/>
        </w:rPr>
        <w:t>，判断</w:t>
      </w:r>
      <w:r>
        <w:rPr>
          <w:rFonts w:hint="eastAsia"/>
        </w:rPr>
        <w:t>intent</w:t>
      </w:r>
      <w:r>
        <w:rPr>
          <w:rFonts w:hint="eastAsia"/>
        </w:rPr>
        <w:t>的</w:t>
      </w:r>
      <w:r>
        <w:rPr>
          <w:rFonts w:hint="eastAsia"/>
        </w:rPr>
        <w:t>action</w:t>
      </w:r>
      <w:r>
        <w:rPr>
          <w:rFonts w:hint="eastAsia"/>
        </w:rPr>
        <w:t>和</w:t>
      </w:r>
      <w:r>
        <w:rPr>
          <w:rFonts w:hint="eastAsia"/>
        </w:rPr>
        <w:t>type</w:t>
      </w:r>
      <w:r>
        <w:rPr>
          <w:rFonts w:hint="eastAsia"/>
        </w:rPr>
        <w:t>属性，如果</w:t>
      </w:r>
      <w:r>
        <w:rPr>
          <w:rFonts w:hint="eastAsia"/>
        </w:rPr>
        <w:t>action</w:t>
      </w:r>
      <w:r>
        <w:rPr>
          <w:rFonts w:hint="eastAsia"/>
        </w:rPr>
        <w:t>是</w:t>
      </w:r>
      <w:r>
        <w:rPr>
          <w:rFonts w:hint="eastAsia"/>
        </w:rPr>
        <w:t>ACTION_SEND</w:t>
      </w:r>
      <w:r>
        <w:rPr>
          <w:rFonts w:hint="eastAsia"/>
        </w:rPr>
        <w:t>，并且</w:t>
      </w:r>
      <w:r>
        <w:rPr>
          <w:rFonts w:hint="eastAsia"/>
        </w:rPr>
        <w:t>type</w:t>
      </w:r>
      <w:r>
        <w:rPr>
          <w:rFonts w:hint="eastAsia"/>
        </w:rPr>
        <w:t>为</w:t>
      </w:r>
      <w:r>
        <w:rPr>
          <w:rFonts w:hint="eastAsia"/>
        </w:rPr>
        <w:t>text</w:t>
      </w:r>
      <w:r>
        <w:rPr>
          <w:rFonts w:hint="eastAsia"/>
        </w:rPr>
        <w:t>，则接收的是文本分享，如果</w:t>
      </w:r>
      <w:r>
        <w:rPr>
          <w:rFonts w:hint="eastAsia"/>
        </w:rPr>
        <w:t>type</w:t>
      </w:r>
      <w:r>
        <w:rPr>
          <w:rFonts w:hint="eastAsia"/>
        </w:rPr>
        <w:t>为</w:t>
      </w:r>
      <w:r>
        <w:rPr>
          <w:rFonts w:hint="eastAsia"/>
        </w:rPr>
        <w:t>image</w:t>
      </w:r>
      <w:r>
        <w:rPr>
          <w:rFonts w:hint="eastAsia"/>
        </w:rPr>
        <w:t>，则接收的分享是单图文分享，如果</w:t>
      </w:r>
      <w:r>
        <w:rPr>
          <w:rFonts w:hint="eastAsia"/>
        </w:rPr>
        <w:t>type</w:t>
      </w:r>
      <w:r>
        <w:rPr>
          <w:rFonts w:hint="eastAsia"/>
        </w:rPr>
        <w:t>为</w:t>
      </w:r>
      <w:r>
        <w:rPr>
          <w:rFonts w:hint="eastAsia"/>
        </w:rPr>
        <w:t>audio</w:t>
      </w:r>
      <w:r>
        <w:rPr>
          <w:rFonts w:hint="eastAsia"/>
        </w:rPr>
        <w:t>，则接收的分享是音频分享；如果</w:t>
      </w:r>
      <w:r>
        <w:rPr>
          <w:rFonts w:hint="eastAsia"/>
        </w:rPr>
        <w:t>action</w:t>
      </w:r>
      <w:r>
        <w:rPr>
          <w:rFonts w:hint="eastAsia"/>
        </w:rPr>
        <w:t>是</w:t>
      </w:r>
      <w:r>
        <w:rPr>
          <w:rFonts w:hint="eastAsia"/>
        </w:rPr>
        <w:t>ACTION_SEND_MULTIPLE</w:t>
      </w:r>
      <w:r>
        <w:rPr>
          <w:rFonts w:hint="eastAsia"/>
        </w:rPr>
        <w:t>，则接收的分享是多图文分享。确定接收的分享类型后，获取需要的数据，然后调用新建记事模块，新建一个记事，保存接收的分享数据。</w:t>
      </w:r>
    </w:p>
    <w:p w:rsidR="006440E4" w:rsidRDefault="006440E4" w:rsidP="00A1246B">
      <w:pPr>
        <w:pStyle w:val="3"/>
        <w:numPr>
          <w:ilvl w:val="2"/>
          <w:numId w:val="11"/>
        </w:numPr>
      </w:pPr>
      <w:bookmarkStart w:id="105" w:name="_Toc353139324"/>
      <w:bookmarkStart w:id="106" w:name="_Toc353139381"/>
      <w:bookmarkStart w:id="107" w:name="_Toc356912586"/>
      <w:r>
        <w:rPr>
          <w:rFonts w:hint="eastAsia"/>
        </w:rPr>
        <w:t>备份模块</w:t>
      </w:r>
      <w:bookmarkEnd w:id="105"/>
      <w:bookmarkEnd w:id="106"/>
      <w:bookmarkEnd w:id="107"/>
    </w:p>
    <w:p w:rsidR="006440E4" w:rsidRDefault="006440E4" w:rsidP="006440E4">
      <w:pPr>
        <w:ind w:firstLine="480"/>
      </w:pPr>
      <w:r>
        <w:rPr>
          <w:rFonts w:hint="eastAsia"/>
        </w:rPr>
        <w:t>备份模块主要包括两种情况：备份到云端、从云端恢复。在云端是以用户的手机号为名称建立的文件，每次备份都会覆盖原有的备份文件。从云端恢复，将会下载云端的数据文件到本地，覆盖本地的数据库，将所有的记事更新</w:t>
      </w:r>
      <w:proofErr w:type="gramStart"/>
      <w:r>
        <w:rPr>
          <w:rFonts w:hint="eastAsia"/>
        </w:rPr>
        <w:t>成恢复</w:t>
      </w:r>
      <w:proofErr w:type="gramEnd"/>
      <w:r>
        <w:rPr>
          <w:rFonts w:hint="eastAsia"/>
        </w:rPr>
        <w:t>的数据。这里的难点是，备份及恢复时，数据格式的设计以及购买服务器的问题，现在还没有完全免费的服务器。</w:t>
      </w:r>
    </w:p>
    <w:p w:rsidR="006440E4" w:rsidRDefault="006440E4" w:rsidP="006440E4">
      <w:pPr>
        <w:ind w:firstLine="480"/>
      </w:pPr>
      <w:r>
        <w:rPr>
          <w:rFonts w:hint="eastAsia"/>
        </w:rPr>
        <w:lastRenderedPageBreak/>
        <w:t>备份模块的流程图</w:t>
      </w:r>
      <w:r w:rsidR="00D051C9">
        <w:rPr>
          <w:rFonts w:hint="eastAsia"/>
        </w:rPr>
        <w:t>4</w:t>
      </w:r>
      <w:r>
        <w:rPr>
          <w:rFonts w:hint="eastAsia"/>
        </w:rPr>
        <w:t>.13</w:t>
      </w:r>
    </w:p>
    <w:p w:rsidR="006440E4" w:rsidRDefault="006440E4" w:rsidP="006440E4">
      <w:pPr>
        <w:ind w:firstLineChars="0" w:firstLine="0"/>
        <w:jc w:val="center"/>
      </w:pPr>
      <w:r>
        <w:rPr>
          <w:noProof/>
        </w:rPr>
        <w:drawing>
          <wp:inline distT="0" distB="0" distL="0" distR="0" wp14:anchorId="74047FD1" wp14:editId="6BA86CE2">
            <wp:extent cx="2400300" cy="3533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3533775"/>
                    </a:xfrm>
                    <a:prstGeom prst="rect">
                      <a:avLst/>
                    </a:prstGeom>
                    <a:noFill/>
                    <a:ln>
                      <a:noFill/>
                    </a:ln>
                  </pic:spPr>
                </pic:pic>
              </a:graphicData>
            </a:graphic>
          </wp:inline>
        </w:drawing>
      </w:r>
    </w:p>
    <w:p w:rsidR="006440E4" w:rsidRDefault="006440E4" w:rsidP="006440E4">
      <w:pPr>
        <w:pStyle w:val="a9"/>
        <w:ind w:firstLineChars="0" w:firstLine="0"/>
        <w:jc w:val="center"/>
      </w:pPr>
      <w:r>
        <w:t>图</w:t>
      </w:r>
      <w:r>
        <w:t xml:space="preserve"> </w:t>
      </w:r>
      <w:r w:rsidR="00D051C9">
        <w:rPr>
          <w:rFonts w:hint="eastAsia"/>
        </w:rPr>
        <w:t>4</w:t>
      </w:r>
      <w:r>
        <w:rPr>
          <w:rFonts w:hint="eastAsia"/>
        </w:rPr>
        <w:t>.1</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备份流程图</w:t>
      </w:r>
    </w:p>
    <w:p w:rsidR="006440E4" w:rsidRDefault="006440E4" w:rsidP="00580277">
      <w:pPr>
        <w:pStyle w:val="2"/>
      </w:pPr>
      <w:bookmarkStart w:id="108" w:name="_Toc353139325"/>
      <w:bookmarkStart w:id="109" w:name="_Toc353139382"/>
      <w:bookmarkStart w:id="110" w:name="_Toc356912587"/>
      <w:r>
        <w:rPr>
          <w:rFonts w:hint="eastAsia"/>
        </w:rPr>
        <w:t>数据库设计</w:t>
      </w:r>
      <w:bookmarkEnd w:id="108"/>
      <w:bookmarkEnd w:id="109"/>
      <w:bookmarkEnd w:id="110"/>
    </w:p>
    <w:p w:rsidR="006440E4" w:rsidRDefault="006440E4" w:rsidP="00A1246B">
      <w:pPr>
        <w:pStyle w:val="3"/>
        <w:numPr>
          <w:ilvl w:val="2"/>
          <w:numId w:val="11"/>
        </w:numPr>
      </w:pPr>
      <w:bookmarkStart w:id="111" w:name="_Toc353139326"/>
      <w:bookmarkStart w:id="112" w:name="_Toc353139383"/>
      <w:bookmarkStart w:id="113" w:name="_Toc356912588"/>
      <w:r>
        <w:rPr>
          <w:rFonts w:hint="eastAsia"/>
        </w:rPr>
        <w:t>数据库分析</w:t>
      </w:r>
      <w:bookmarkEnd w:id="111"/>
      <w:bookmarkEnd w:id="112"/>
      <w:bookmarkEnd w:id="113"/>
    </w:p>
    <w:p w:rsidR="006440E4" w:rsidRDefault="006440E4" w:rsidP="006440E4">
      <w:pPr>
        <w:ind w:firstLine="480"/>
      </w:pPr>
      <w:r>
        <w:rPr>
          <w:rFonts w:hint="eastAsia"/>
        </w:rPr>
        <w:t>本次的记事本应用，模块分为记事模块和闹钟模块，记事虽然包括三种记事，但是仍然可以设计成一个表，这样方便处理，所以数据库只需设计两个表</w:t>
      </w:r>
      <w:r>
        <w:rPr>
          <w:rFonts w:hint="eastAsia"/>
        </w:rPr>
        <w:t>notes</w:t>
      </w:r>
      <w:r>
        <w:rPr>
          <w:rFonts w:hint="eastAsia"/>
        </w:rPr>
        <w:t>表和</w:t>
      </w:r>
      <w:r>
        <w:rPr>
          <w:rFonts w:hint="eastAsia"/>
        </w:rPr>
        <w:t>clock</w:t>
      </w:r>
      <w:r>
        <w:rPr>
          <w:rFonts w:hint="eastAsia"/>
        </w:rPr>
        <w:t>表。</w:t>
      </w:r>
      <w:r>
        <w:rPr>
          <w:rFonts w:hint="eastAsia"/>
        </w:rPr>
        <w:t>notes</w:t>
      </w:r>
      <w:r>
        <w:rPr>
          <w:rFonts w:hint="eastAsia"/>
        </w:rPr>
        <w:t>表用了存储记事（包括图片记事，文本记事，音频记事）相关的信息；</w:t>
      </w:r>
      <w:r>
        <w:rPr>
          <w:rFonts w:hint="eastAsia"/>
        </w:rPr>
        <w:t>clock</w:t>
      </w:r>
      <w:r>
        <w:rPr>
          <w:rFonts w:hint="eastAsia"/>
        </w:rPr>
        <w:t>表存储闹钟相关的信息。</w:t>
      </w:r>
    </w:p>
    <w:p w:rsidR="006440E4" w:rsidRDefault="006440E4" w:rsidP="00A1246B">
      <w:pPr>
        <w:pStyle w:val="3"/>
        <w:numPr>
          <w:ilvl w:val="2"/>
          <w:numId w:val="11"/>
        </w:numPr>
      </w:pPr>
      <w:bookmarkStart w:id="114" w:name="_Toc353139327"/>
      <w:bookmarkStart w:id="115" w:name="_Toc353139384"/>
      <w:bookmarkStart w:id="116" w:name="_Toc356912589"/>
      <w:r>
        <w:rPr>
          <w:rFonts w:hint="eastAsia"/>
        </w:rPr>
        <w:t>逻辑结构设计</w:t>
      </w:r>
      <w:bookmarkEnd w:id="114"/>
      <w:bookmarkEnd w:id="115"/>
      <w:bookmarkEnd w:id="116"/>
    </w:p>
    <w:p w:rsidR="006440E4" w:rsidRPr="00665AE8" w:rsidRDefault="006440E4" w:rsidP="002D7687">
      <w:pPr>
        <w:pStyle w:val="20"/>
        <w:numPr>
          <w:ilvl w:val="0"/>
          <w:numId w:val="28"/>
        </w:numPr>
        <w:ind w:firstLineChars="0"/>
        <w:jc w:val="left"/>
        <w:rPr>
          <w:b/>
        </w:rPr>
      </w:pPr>
      <w:r w:rsidRPr="00665AE8">
        <w:rPr>
          <w:rFonts w:hint="eastAsia"/>
          <w:b/>
        </w:rPr>
        <w:t>NOTES</w:t>
      </w:r>
      <w:r w:rsidRPr="00665AE8">
        <w:rPr>
          <w:rFonts w:hint="eastAsia"/>
          <w:b/>
        </w:rPr>
        <w:t>表</w:t>
      </w:r>
    </w:p>
    <w:p w:rsidR="006440E4" w:rsidRDefault="006440E4" w:rsidP="006440E4">
      <w:pPr>
        <w:ind w:firstLine="480"/>
      </w:pPr>
      <w:r>
        <w:rPr>
          <w:rFonts w:hint="eastAsia"/>
        </w:rPr>
        <w:t>NOTES(ID</w:t>
      </w:r>
      <w:r>
        <w:rPr>
          <w:rFonts w:hint="eastAsia"/>
        </w:rPr>
        <w:t>，</w:t>
      </w:r>
      <w:r>
        <w:rPr>
          <w:rFonts w:hint="eastAsia"/>
        </w:rPr>
        <w:t>CLOCK_ID</w:t>
      </w:r>
      <w:r>
        <w:rPr>
          <w:rFonts w:hint="eastAsia"/>
        </w:rPr>
        <w:t>，</w:t>
      </w:r>
      <w:r>
        <w:rPr>
          <w:rFonts w:hint="eastAsia"/>
        </w:rPr>
        <w:t>CONTENT</w:t>
      </w:r>
      <w:r>
        <w:rPr>
          <w:rFonts w:hint="eastAsia"/>
        </w:rPr>
        <w:t>，</w:t>
      </w:r>
      <w:r>
        <w:rPr>
          <w:rFonts w:hint="eastAsia"/>
        </w:rPr>
        <w:t>CREATE_DATE</w:t>
      </w:r>
      <w:r>
        <w:rPr>
          <w:rFonts w:hint="eastAsia"/>
        </w:rPr>
        <w:t>，</w:t>
      </w:r>
      <w:r>
        <w:t>MODIFY_DATE</w:t>
      </w:r>
      <w:r>
        <w:rPr>
          <w:rFonts w:hint="eastAsia"/>
        </w:rPr>
        <w:t>，</w:t>
      </w:r>
      <w:r>
        <w:t>SEQUENCE</w:t>
      </w:r>
      <w:r>
        <w:rPr>
          <w:rFonts w:hint="eastAsia"/>
        </w:rPr>
        <w:t>，</w:t>
      </w:r>
      <w:r>
        <w:rPr>
          <w:rFonts w:hint="eastAsia"/>
        </w:rPr>
        <w:t>AUDIO_URI)</w:t>
      </w:r>
    </w:p>
    <w:p w:rsidR="006440E4" w:rsidRDefault="006440E4" w:rsidP="006440E4">
      <w:pPr>
        <w:ind w:firstLine="480"/>
      </w:pPr>
      <w:r>
        <w:rPr>
          <w:rFonts w:hint="eastAsia"/>
        </w:rPr>
        <w:t>主键：</w:t>
      </w:r>
      <w:r>
        <w:rPr>
          <w:rFonts w:hint="eastAsia"/>
        </w:rPr>
        <w:t>ID</w:t>
      </w:r>
    </w:p>
    <w:p w:rsidR="006440E4" w:rsidRDefault="006440E4" w:rsidP="006440E4">
      <w:pPr>
        <w:ind w:firstLine="480"/>
      </w:pPr>
      <w:r>
        <w:rPr>
          <w:rFonts w:hint="eastAsia"/>
        </w:rPr>
        <w:t>外键：</w:t>
      </w:r>
      <w:r>
        <w:rPr>
          <w:rFonts w:hint="eastAsia"/>
        </w:rPr>
        <w:t>CLOCK_ID</w:t>
      </w:r>
    </w:p>
    <w:p w:rsidR="006440E4" w:rsidRDefault="006440E4" w:rsidP="006440E4">
      <w:pPr>
        <w:ind w:firstLine="480"/>
      </w:pPr>
      <w:r>
        <w:rPr>
          <w:rFonts w:hint="eastAsia"/>
        </w:rPr>
        <w:t>NOTES</w:t>
      </w:r>
      <w:r>
        <w:rPr>
          <w:rFonts w:hint="eastAsia"/>
        </w:rPr>
        <w:t>表设计如表格</w:t>
      </w:r>
      <w:r w:rsidR="00033A9F">
        <w:rPr>
          <w:rFonts w:hint="eastAsia"/>
        </w:rPr>
        <w:t>4</w:t>
      </w:r>
      <w:r>
        <w:rPr>
          <w:rFonts w:hint="eastAsia"/>
        </w:rPr>
        <w:t>.1</w:t>
      </w:r>
    </w:p>
    <w:p w:rsidR="006440E4" w:rsidRDefault="006440E4" w:rsidP="006440E4">
      <w:pPr>
        <w:pStyle w:val="a9"/>
        <w:keepNext/>
        <w:ind w:firstLine="400"/>
        <w:jc w:val="center"/>
      </w:pPr>
      <w:r>
        <w:rPr>
          <w:rFonts w:hint="eastAsia"/>
        </w:rPr>
        <w:t>表格</w:t>
      </w:r>
      <w:r w:rsidR="00033A9F">
        <w:rPr>
          <w:rFonts w:hint="eastAsia"/>
        </w:rPr>
        <w:t xml:space="preserve"> 4</w:t>
      </w:r>
      <w:r>
        <w:rPr>
          <w:rFonts w:hint="eastAsia"/>
        </w:rP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rFonts w:hint="eastAsia"/>
        </w:rPr>
        <w:t>1</w:t>
      </w:r>
      <w:r>
        <w:fldChar w:fldCharType="end"/>
      </w:r>
      <w:r>
        <w:rPr>
          <w:rFonts w:hint="eastAsia"/>
        </w:rPr>
        <w:t xml:space="preserve"> NOTES</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4"/>
        <w:gridCol w:w="1686"/>
        <w:gridCol w:w="1266"/>
        <w:gridCol w:w="1188"/>
        <w:gridCol w:w="1170"/>
        <w:gridCol w:w="1559"/>
        <w:gridCol w:w="1276"/>
      </w:tblGrid>
      <w:tr w:rsidR="006440E4" w:rsidTr="002567DF">
        <w:trPr>
          <w:jc w:val="center"/>
        </w:trPr>
        <w:tc>
          <w:tcPr>
            <w:tcW w:w="894" w:type="dxa"/>
          </w:tcPr>
          <w:p w:rsidR="006440E4" w:rsidRDefault="006440E4" w:rsidP="002567DF">
            <w:pPr>
              <w:ind w:firstLineChars="0" w:firstLine="0"/>
              <w:rPr>
                <w:b/>
                <w:sz w:val="21"/>
                <w:szCs w:val="21"/>
              </w:rPr>
            </w:pPr>
            <w:r>
              <w:rPr>
                <w:rFonts w:hint="eastAsia"/>
                <w:b/>
                <w:sz w:val="21"/>
                <w:szCs w:val="21"/>
              </w:rPr>
              <w:t>实体</w:t>
            </w:r>
          </w:p>
        </w:tc>
        <w:tc>
          <w:tcPr>
            <w:tcW w:w="1686" w:type="dxa"/>
          </w:tcPr>
          <w:p w:rsidR="006440E4" w:rsidRDefault="006440E4" w:rsidP="002567DF">
            <w:pPr>
              <w:ind w:firstLineChars="0" w:firstLine="0"/>
              <w:rPr>
                <w:b/>
                <w:sz w:val="21"/>
                <w:szCs w:val="21"/>
              </w:rPr>
            </w:pPr>
            <w:r>
              <w:rPr>
                <w:rFonts w:hint="eastAsia"/>
                <w:b/>
                <w:sz w:val="21"/>
                <w:szCs w:val="21"/>
              </w:rPr>
              <w:t>属性</w:t>
            </w:r>
          </w:p>
        </w:tc>
        <w:tc>
          <w:tcPr>
            <w:tcW w:w="1266" w:type="dxa"/>
          </w:tcPr>
          <w:p w:rsidR="006440E4" w:rsidRDefault="006440E4" w:rsidP="002567DF">
            <w:pPr>
              <w:ind w:firstLineChars="0" w:firstLine="0"/>
              <w:rPr>
                <w:b/>
                <w:sz w:val="21"/>
                <w:szCs w:val="21"/>
              </w:rPr>
            </w:pPr>
            <w:r>
              <w:rPr>
                <w:rFonts w:hint="eastAsia"/>
                <w:b/>
                <w:sz w:val="21"/>
                <w:szCs w:val="21"/>
              </w:rPr>
              <w:t>描述</w:t>
            </w:r>
          </w:p>
        </w:tc>
        <w:tc>
          <w:tcPr>
            <w:tcW w:w="1188" w:type="dxa"/>
          </w:tcPr>
          <w:p w:rsidR="006440E4" w:rsidRDefault="006440E4" w:rsidP="002567DF">
            <w:pPr>
              <w:ind w:firstLineChars="0" w:firstLine="0"/>
              <w:rPr>
                <w:b/>
                <w:sz w:val="21"/>
                <w:szCs w:val="21"/>
              </w:rPr>
            </w:pPr>
            <w:r>
              <w:rPr>
                <w:rFonts w:hint="eastAsia"/>
                <w:b/>
                <w:sz w:val="21"/>
                <w:szCs w:val="21"/>
              </w:rPr>
              <w:t>数据类型</w:t>
            </w:r>
          </w:p>
        </w:tc>
        <w:tc>
          <w:tcPr>
            <w:tcW w:w="1170" w:type="dxa"/>
          </w:tcPr>
          <w:p w:rsidR="006440E4" w:rsidRDefault="006440E4" w:rsidP="002567DF">
            <w:pPr>
              <w:ind w:firstLineChars="0" w:firstLine="0"/>
              <w:rPr>
                <w:b/>
                <w:sz w:val="21"/>
                <w:szCs w:val="21"/>
              </w:rPr>
            </w:pPr>
            <w:r>
              <w:rPr>
                <w:rFonts w:hint="eastAsia"/>
                <w:b/>
                <w:sz w:val="21"/>
                <w:szCs w:val="21"/>
              </w:rPr>
              <w:t>长度</w:t>
            </w:r>
          </w:p>
        </w:tc>
        <w:tc>
          <w:tcPr>
            <w:tcW w:w="1559" w:type="dxa"/>
          </w:tcPr>
          <w:p w:rsidR="006440E4" w:rsidRDefault="006440E4" w:rsidP="002567DF">
            <w:pPr>
              <w:ind w:firstLineChars="0" w:firstLine="0"/>
              <w:rPr>
                <w:b/>
                <w:sz w:val="21"/>
                <w:szCs w:val="21"/>
              </w:rPr>
            </w:pPr>
            <w:r>
              <w:rPr>
                <w:b/>
                <w:sz w:val="21"/>
                <w:szCs w:val="21"/>
              </w:rPr>
              <w:t>N</w:t>
            </w:r>
            <w:r>
              <w:rPr>
                <w:rFonts w:hint="eastAsia"/>
                <w:b/>
                <w:sz w:val="21"/>
                <w:szCs w:val="21"/>
              </w:rPr>
              <w:t>ULL</w:t>
            </w:r>
            <w:r>
              <w:rPr>
                <w:rFonts w:hint="eastAsia"/>
                <w:b/>
                <w:sz w:val="21"/>
                <w:szCs w:val="21"/>
              </w:rPr>
              <w:t>值</w:t>
            </w:r>
          </w:p>
        </w:tc>
        <w:tc>
          <w:tcPr>
            <w:tcW w:w="1276" w:type="dxa"/>
          </w:tcPr>
          <w:p w:rsidR="006440E4" w:rsidRDefault="006440E4" w:rsidP="002567DF">
            <w:pPr>
              <w:ind w:firstLineChars="0" w:firstLine="0"/>
              <w:rPr>
                <w:b/>
                <w:sz w:val="21"/>
                <w:szCs w:val="21"/>
              </w:rPr>
            </w:pPr>
            <w:r>
              <w:rPr>
                <w:rFonts w:hint="eastAsia"/>
                <w:b/>
                <w:sz w:val="21"/>
                <w:szCs w:val="21"/>
              </w:rPr>
              <w:t>默认值</w:t>
            </w:r>
          </w:p>
        </w:tc>
      </w:tr>
      <w:tr w:rsidR="006440E4" w:rsidTr="00B91B71">
        <w:trPr>
          <w:jc w:val="center"/>
        </w:trPr>
        <w:tc>
          <w:tcPr>
            <w:tcW w:w="894" w:type="dxa"/>
            <w:vMerge w:val="restart"/>
            <w:vAlign w:val="center"/>
          </w:tcPr>
          <w:p w:rsidR="006440E4" w:rsidRDefault="006440E4" w:rsidP="00B91B71">
            <w:pPr>
              <w:ind w:firstLineChars="0" w:firstLine="0"/>
              <w:rPr>
                <w:sz w:val="21"/>
                <w:szCs w:val="21"/>
              </w:rPr>
            </w:pPr>
            <w:r>
              <w:rPr>
                <w:sz w:val="21"/>
                <w:szCs w:val="21"/>
              </w:rPr>
              <w:t>NOTES</w:t>
            </w:r>
          </w:p>
        </w:tc>
        <w:tc>
          <w:tcPr>
            <w:tcW w:w="1686" w:type="dxa"/>
          </w:tcPr>
          <w:p w:rsidR="006440E4" w:rsidRDefault="006440E4" w:rsidP="002567DF">
            <w:pPr>
              <w:ind w:firstLineChars="0" w:firstLine="0"/>
              <w:rPr>
                <w:sz w:val="21"/>
                <w:szCs w:val="21"/>
              </w:rPr>
            </w:pPr>
            <w:r>
              <w:rPr>
                <w:rFonts w:hint="eastAsia"/>
                <w:sz w:val="21"/>
                <w:szCs w:val="21"/>
              </w:rPr>
              <w:t>ID</w:t>
            </w:r>
          </w:p>
        </w:tc>
        <w:tc>
          <w:tcPr>
            <w:tcW w:w="1266" w:type="dxa"/>
          </w:tcPr>
          <w:p w:rsidR="006440E4" w:rsidRDefault="006440E4" w:rsidP="002567DF">
            <w:pPr>
              <w:ind w:firstLineChars="0" w:firstLine="0"/>
              <w:rPr>
                <w:sz w:val="21"/>
                <w:szCs w:val="21"/>
              </w:rPr>
            </w:pPr>
            <w:r>
              <w:rPr>
                <w:rFonts w:hint="eastAsia"/>
                <w:sz w:val="21"/>
                <w:szCs w:val="21"/>
              </w:rPr>
              <w:t>记事编号</w:t>
            </w:r>
          </w:p>
          <w:p w:rsidR="006440E4" w:rsidRDefault="006440E4" w:rsidP="002567DF">
            <w:pPr>
              <w:ind w:firstLineChars="0" w:firstLine="0"/>
              <w:rPr>
                <w:sz w:val="21"/>
                <w:szCs w:val="21"/>
              </w:rPr>
            </w:pPr>
          </w:p>
        </w:tc>
        <w:tc>
          <w:tcPr>
            <w:tcW w:w="1188" w:type="dxa"/>
          </w:tcPr>
          <w:p w:rsidR="006440E4" w:rsidRDefault="006440E4" w:rsidP="002567DF">
            <w:pPr>
              <w:ind w:firstLineChars="0" w:firstLine="0"/>
              <w:rPr>
                <w:sz w:val="21"/>
                <w:szCs w:val="21"/>
              </w:rPr>
            </w:pPr>
            <w:r>
              <w:rPr>
                <w:sz w:val="21"/>
                <w:szCs w:val="21"/>
              </w:rPr>
              <w:lastRenderedPageBreak/>
              <w:t>INTEGER</w:t>
            </w:r>
          </w:p>
        </w:tc>
        <w:tc>
          <w:tcPr>
            <w:tcW w:w="1170" w:type="dxa"/>
          </w:tcPr>
          <w:p w:rsidR="006440E4" w:rsidRDefault="006440E4" w:rsidP="002567DF">
            <w:pPr>
              <w:ind w:firstLineChars="0" w:firstLine="0"/>
              <w:rPr>
                <w:sz w:val="21"/>
                <w:szCs w:val="21"/>
              </w:rPr>
            </w:pPr>
            <w:r>
              <w:rPr>
                <w:rFonts w:hint="eastAsia"/>
                <w:sz w:val="21"/>
                <w:szCs w:val="21"/>
              </w:rPr>
              <w:t>系统默认</w:t>
            </w:r>
          </w:p>
        </w:tc>
        <w:tc>
          <w:tcPr>
            <w:tcW w:w="1559" w:type="dxa"/>
          </w:tcPr>
          <w:p w:rsidR="006440E4" w:rsidRDefault="006440E4" w:rsidP="002567DF">
            <w:pPr>
              <w:ind w:firstLineChars="0" w:firstLine="0"/>
              <w:rPr>
                <w:sz w:val="21"/>
                <w:szCs w:val="21"/>
              </w:rPr>
            </w:pPr>
            <w:r>
              <w:rPr>
                <w:sz w:val="21"/>
                <w:szCs w:val="21"/>
              </w:rPr>
              <w:t>N</w:t>
            </w:r>
            <w:r>
              <w:rPr>
                <w:rFonts w:hint="eastAsia"/>
                <w:sz w:val="21"/>
                <w:szCs w:val="21"/>
              </w:rPr>
              <w:t>OT NULL</w:t>
            </w:r>
          </w:p>
        </w:tc>
        <w:tc>
          <w:tcPr>
            <w:tcW w:w="1276" w:type="dxa"/>
          </w:tcPr>
          <w:p w:rsidR="006440E4" w:rsidRDefault="006440E4" w:rsidP="002567DF">
            <w:pPr>
              <w:ind w:firstLineChars="0" w:firstLine="0"/>
              <w:rPr>
                <w:sz w:val="21"/>
                <w:szCs w:val="21"/>
              </w:rPr>
            </w:pPr>
            <w:r>
              <w:rPr>
                <w:rFonts w:hint="eastAsia"/>
                <w:sz w:val="21"/>
                <w:szCs w:val="21"/>
              </w:rPr>
              <w:t>无</w:t>
            </w:r>
          </w:p>
        </w:tc>
      </w:tr>
      <w:tr w:rsidR="006440E4" w:rsidTr="002567DF">
        <w:trPr>
          <w:jc w:val="center"/>
        </w:trPr>
        <w:tc>
          <w:tcPr>
            <w:tcW w:w="894" w:type="dxa"/>
            <w:vMerge/>
          </w:tcPr>
          <w:p w:rsidR="006440E4" w:rsidRDefault="006440E4" w:rsidP="002567DF">
            <w:pPr>
              <w:ind w:firstLineChars="0" w:firstLine="0"/>
              <w:rPr>
                <w:sz w:val="21"/>
                <w:szCs w:val="21"/>
              </w:rPr>
            </w:pPr>
          </w:p>
        </w:tc>
        <w:tc>
          <w:tcPr>
            <w:tcW w:w="1686" w:type="dxa"/>
          </w:tcPr>
          <w:p w:rsidR="006440E4" w:rsidRDefault="006440E4" w:rsidP="002567DF">
            <w:pPr>
              <w:ind w:firstLineChars="0" w:firstLine="0"/>
              <w:rPr>
                <w:sz w:val="21"/>
                <w:szCs w:val="21"/>
              </w:rPr>
            </w:pPr>
            <w:r>
              <w:rPr>
                <w:rFonts w:hint="eastAsia"/>
                <w:sz w:val="21"/>
                <w:szCs w:val="21"/>
              </w:rPr>
              <w:t>CLOCK_ID</w:t>
            </w:r>
          </w:p>
        </w:tc>
        <w:tc>
          <w:tcPr>
            <w:tcW w:w="1266" w:type="dxa"/>
          </w:tcPr>
          <w:p w:rsidR="006440E4" w:rsidRDefault="006440E4" w:rsidP="002567DF">
            <w:pPr>
              <w:ind w:firstLineChars="0" w:firstLine="0"/>
              <w:rPr>
                <w:sz w:val="21"/>
                <w:szCs w:val="21"/>
              </w:rPr>
            </w:pPr>
            <w:r>
              <w:rPr>
                <w:rFonts w:hint="eastAsia"/>
                <w:sz w:val="21"/>
                <w:szCs w:val="21"/>
              </w:rPr>
              <w:t>闹钟编号</w:t>
            </w:r>
          </w:p>
        </w:tc>
        <w:tc>
          <w:tcPr>
            <w:tcW w:w="1188" w:type="dxa"/>
          </w:tcPr>
          <w:p w:rsidR="006440E4" w:rsidRDefault="006440E4" w:rsidP="002567DF">
            <w:pPr>
              <w:ind w:firstLineChars="0" w:firstLine="0"/>
              <w:rPr>
                <w:sz w:val="21"/>
                <w:szCs w:val="21"/>
              </w:rPr>
            </w:pPr>
            <w:r>
              <w:rPr>
                <w:sz w:val="21"/>
                <w:szCs w:val="21"/>
              </w:rPr>
              <w:t>INTEGER</w:t>
            </w:r>
          </w:p>
        </w:tc>
        <w:tc>
          <w:tcPr>
            <w:tcW w:w="1170" w:type="dxa"/>
          </w:tcPr>
          <w:p w:rsidR="006440E4" w:rsidRDefault="006440E4" w:rsidP="002567DF">
            <w:pPr>
              <w:ind w:firstLineChars="0" w:firstLine="0"/>
              <w:rPr>
                <w:sz w:val="21"/>
                <w:szCs w:val="21"/>
              </w:rPr>
            </w:pPr>
            <w:r>
              <w:rPr>
                <w:rFonts w:hint="eastAsia"/>
                <w:sz w:val="21"/>
                <w:szCs w:val="21"/>
              </w:rPr>
              <w:t>系统默认</w:t>
            </w:r>
          </w:p>
        </w:tc>
        <w:tc>
          <w:tcPr>
            <w:tcW w:w="1559" w:type="dxa"/>
          </w:tcPr>
          <w:p w:rsidR="006440E4" w:rsidRDefault="006440E4" w:rsidP="002567DF">
            <w:pPr>
              <w:ind w:firstLineChars="0" w:firstLine="0"/>
              <w:rPr>
                <w:sz w:val="21"/>
                <w:szCs w:val="21"/>
              </w:rPr>
            </w:pPr>
            <w:r>
              <w:rPr>
                <w:sz w:val="21"/>
                <w:szCs w:val="21"/>
              </w:rPr>
              <w:t>N</w:t>
            </w:r>
            <w:r>
              <w:rPr>
                <w:rFonts w:hint="eastAsia"/>
                <w:sz w:val="21"/>
                <w:szCs w:val="21"/>
              </w:rPr>
              <w:t>OT NULL</w:t>
            </w:r>
          </w:p>
        </w:tc>
        <w:tc>
          <w:tcPr>
            <w:tcW w:w="1276" w:type="dxa"/>
          </w:tcPr>
          <w:p w:rsidR="006440E4" w:rsidRDefault="006440E4" w:rsidP="002567DF">
            <w:pPr>
              <w:ind w:firstLineChars="0" w:firstLine="0"/>
              <w:rPr>
                <w:sz w:val="21"/>
                <w:szCs w:val="21"/>
              </w:rPr>
            </w:pPr>
            <w:r>
              <w:rPr>
                <w:rFonts w:hint="eastAsia"/>
                <w:sz w:val="21"/>
                <w:szCs w:val="21"/>
              </w:rPr>
              <w:t>0</w:t>
            </w:r>
          </w:p>
        </w:tc>
      </w:tr>
      <w:tr w:rsidR="006440E4" w:rsidTr="002567DF">
        <w:trPr>
          <w:jc w:val="center"/>
        </w:trPr>
        <w:tc>
          <w:tcPr>
            <w:tcW w:w="894" w:type="dxa"/>
            <w:vMerge/>
          </w:tcPr>
          <w:p w:rsidR="006440E4" w:rsidRDefault="006440E4" w:rsidP="002567DF">
            <w:pPr>
              <w:ind w:firstLineChars="0" w:firstLine="0"/>
              <w:rPr>
                <w:sz w:val="21"/>
                <w:szCs w:val="21"/>
              </w:rPr>
            </w:pPr>
          </w:p>
        </w:tc>
        <w:tc>
          <w:tcPr>
            <w:tcW w:w="1686" w:type="dxa"/>
          </w:tcPr>
          <w:p w:rsidR="006440E4" w:rsidRDefault="006440E4" w:rsidP="002567DF">
            <w:pPr>
              <w:ind w:firstLineChars="0" w:firstLine="0"/>
              <w:rPr>
                <w:sz w:val="21"/>
                <w:szCs w:val="21"/>
              </w:rPr>
            </w:pPr>
            <w:r>
              <w:rPr>
                <w:rFonts w:hint="eastAsia"/>
                <w:sz w:val="21"/>
                <w:szCs w:val="21"/>
              </w:rPr>
              <w:t>CONTENT</w:t>
            </w:r>
          </w:p>
        </w:tc>
        <w:tc>
          <w:tcPr>
            <w:tcW w:w="1266" w:type="dxa"/>
          </w:tcPr>
          <w:p w:rsidR="006440E4" w:rsidRDefault="006440E4" w:rsidP="002567DF">
            <w:pPr>
              <w:ind w:firstLineChars="0" w:firstLine="0"/>
              <w:rPr>
                <w:sz w:val="21"/>
                <w:szCs w:val="21"/>
              </w:rPr>
            </w:pPr>
            <w:r>
              <w:rPr>
                <w:rFonts w:hint="eastAsia"/>
                <w:sz w:val="21"/>
                <w:szCs w:val="21"/>
              </w:rPr>
              <w:t>记事内容</w:t>
            </w:r>
          </w:p>
          <w:p w:rsidR="006440E4" w:rsidRDefault="006440E4" w:rsidP="002567DF">
            <w:pPr>
              <w:ind w:firstLineChars="0" w:firstLine="0"/>
              <w:rPr>
                <w:sz w:val="21"/>
                <w:szCs w:val="21"/>
              </w:rPr>
            </w:pPr>
          </w:p>
        </w:tc>
        <w:tc>
          <w:tcPr>
            <w:tcW w:w="1188" w:type="dxa"/>
          </w:tcPr>
          <w:p w:rsidR="006440E4" w:rsidRDefault="006440E4" w:rsidP="002567DF">
            <w:pPr>
              <w:ind w:firstLineChars="0" w:firstLine="0"/>
              <w:rPr>
                <w:sz w:val="21"/>
                <w:szCs w:val="21"/>
              </w:rPr>
            </w:pPr>
            <w:r>
              <w:rPr>
                <w:rFonts w:hint="eastAsia"/>
                <w:sz w:val="21"/>
                <w:szCs w:val="21"/>
              </w:rPr>
              <w:t>TEXT</w:t>
            </w:r>
          </w:p>
        </w:tc>
        <w:tc>
          <w:tcPr>
            <w:tcW w:w="1170" w:type="dxa"/>
          </w:tcPr>
          <w:p w:rsidR="006440E4" w:rsidRDefault="006440E4" w:rsidP="002567DF">
            <w:pPr>
              <w:ind w:firstLineChars="0" w:firstLine="0"/>
              <w:rPr>
                <w:sz w:val="21"/>
                <w:szCs w:val="21"/>
              </w:rPr>
            </w:pPr>
            <w:r>
              <w:rPr>
                <w:rFonts w:hint="eastAsia"/>
                <w:sz w:val="21"/>
                <w:szCs w:val="21"/>
              </w:rPr>
              <w:t>变长</w:t>
            </w:r>
          </w:p>
        </w:tc>
        <w:tc>
          <w:tcPr>
            <w:tcW w:w="1559" w:type="dxa"/>
          </w:tcPr>
          <w:p w:rsidR="006440E4" w:rsidRDefault="006440E4" w:rsidP="002567DF">
            <w:pPr>
              <w:ind w:firstLineChars="0" w:firstLine="0"/>
              <w:rPr>
                <w:sz w:val="21"/>
                <w:szCs w:val="21"/>
              </w:rPr>
            </w:pPr>
            <w:r>
              <w:rPr>
                <w:sz w:val="21"/>
                <w:szCs w:val="21"/>
              </w:rPr>
              <w:t>N</w:t>
            </w:r>
            <w:r>
              <w:rPr>
                <w:rFonts w:hint="eastAsia"/>
                <w:sz w:val="21"/>
                <w:szCs w:val="21"/>
              </w:rPr>
              <w:t>OT NULL</w:t>
            </w:r>
          </w:p>
        </w:tc>
        <w:tc>
          <w:tcPr>
            <w:tcW w:w="1276" w:type="dxa"/>
          </w:tcPr>
          <w:p w:rsidR="006440E4" w:rsidRDefault="006440E4" w:rsidP="002567DF">
            <w:pPr>
              <w:ind w:firstLineChars="0" w:firstLine="0"/>
              <w:rPr>
                <w:sz w:val="21"/>
                <w:szCs w:val="21"/>
              </w:rPr>
            </w:pPr>
            <w:r>
              <w:rPr>
                <w:rFonts w:hint="eastAsia"/>
                <w:sz w:val="21"/>
                <w:szCs w:val="21"/>
              </w:rPr>
              <w:t>空字符串</w:t>
            </w:r>
          </w:p>
        </w:tc>
      </w:tr>
      <w:tr w:rsidR="006440E4" w:rsidTr="002567DF">
        <w:trPr>
          <w:jc w:val="center"/>
        </w:trPr>
        <w:tc>
          <w:tcPr>
            <w:tcW w:w="894" w:type="dxa"/>
            <w:vMerge/>
          </w:tcPr>
          <w:p w:rsidR="006440E4" w:rsidRDefault="006440E4" w:rsidP="002567DF">
            <w:pPr>
              <w:ind w:firstLineChars="0" w:firstLine="0"/>
              <w:rPr>
                <w:sz w:val="21"/>
                <w:szCs w:val="21"/>
              </w:rPr>
            </w:pPr>
          </w:p>
        </w:tc>
        <w:tc>
          <w:tcPr>
            <w:tcW w:w="1686" w:type="dxa"/>
          </w:tcPr>
          <w:p w:rsidR="006440E4" w:rsidRDefault="006440E4" w:rsidP="002567DF">
            <w:pPr>
              <w:ind w:firstLineChars="0" w:firstLine="0"/>
              <w:rPr>
                <w:sz w:val="21"/>
                <w:szCs w:val="21"/>
              </w:rPr>
            </w:pPr>
            <w:r>
              <w:rPr>
                <w:sz w:val="21"/>
                <w:szCs w:val="21"/>
              </w:rPr>
              <w:t>CREATE_DATE</w:t>
            </w:r>
          </w:p>
        </w:tc>
        <w:tc>
          <w:tcPr>
            <w:tcW w:w="1266" w:type="dxa"/>
          </w:tcPr>
          <w:p w:rsidR="006440E4" w:rsidRDefault="006440E4" w:rsidP="002567DF">
            <w:pPr>
              <w:ind w:firstLineChars="0" w:firstLine="0"/>
              <w:rPr>
                <w:sz w:val="21"/>
                <w:szCs w:val="21"/>
              </w:rPr>
            </w:pPr>
            <w:r>
              <w:rPr>
                <w:rFonts w:hint="eastAsia"/>
                <w:sz w:val="21"/>
                <w:szCs w:val="21"/>
              </w:rPr>
              <w:t>记事创建时间</w:t>
            </w:r>
          </w:p>
        </w:tc>
        <w:tc>
          <w:tcPr>
            <w:tcW w:w="1188" w:type="dxa"/>
          </w:tcPr>
          <w:p w:rsidR="006440E4" w:rsidRDefault="006440E4" w:rsidP="002567DF">
            <w:pPr>
              <w:ind w:firstLineChars="0" w:firstLine="0"/>
              <w:rPr>
                <w:sz w:val="21"/>
                <w:szCs w:val="21"/>
              </w:rPr>
            </w:pPr>
            <w:r>
              <w:rPr>
                <w:sz w:val="21"/>
                <w:szCs w:val="21"/>
              </w:rPr>
              <w:t>INTEGER</w:t>
            </w:r>
          </w:p>
        </w:tc>
        <w:tc>
          <w:tcPr>
            <w:tcW w:w="1170" w:type="dxa"/>
          </w:tcPr>
          <w:p w:rsidR="006440E4" w:rsidRDefault="006440E4" w:rsidP="002567DF">
            <w:pPr>
              <w:ind w:firstLineChars="0" w:firstLine="0"/>
              <w:rPr>
                <w:sz w:val="21"/>
                <w:szCs w:val="21"/>
              </w:rPr>
            </w:pPr>
            <w:r>
              <w:rPr>
                <w:rFonts w:hint="eastAsia"/>
                <w:sz w:val="21"/>
                <w:szCs w:val="21"/>
              </w:rPr>
              <w:t>系统默认</w:t>
            </w:r>
          </w:p>
        </w:tc>
        <w:tc>
          <w:tcPr>
            <w:tcW w:w="1559" w:type="dxa"/>
          </w:tcPr>
          <w:p w:rsidR="006440E4" w:rsidRDefault="006440E4" w:rsidP="002567DF">
            <w:pPr>
              <w:ind w:firstLineChars="0" w:firstLine="0"/>
              <w:rPr>
                <w:sz w:val="21"/>
                <w:szCs w:val="21"/>
              </w:rPr>
            </w:pPr>
            <w:r>
              <w:rPr>
                <w:sz w:val="21"/>
                <w:szCs w:val="21"/>
              </w:rPr>
              <w:t>N</w:t>
            </w:r>
            <w:r>
              <w:rPr>
                <w:rFonts w:hint="eastAsia"/>
                <w:sz w:val="21"/>
                <w:szCs w:val="21"/>
              </w:rPr>
              <w:t>OT NULL</w:t>
            </w:r>
          </w:p>
        </w:tc>
        <w:tc>
          <w:tcPr>
            <w:tcW w:w="1276" w:type="dxa"/>
          </w:tcPr>
          <w:p w:rsidR="006440E4" w:rsidRDefault="006440E4" w:rsidP="002567DF">
            <w:pPr>
              <w:ind w:firstLineChars="0" w:firstLine="0"/>
              <w:rPr>
                <w:sz w:val="21"/>
                <w:szCs w:val="21"/>
              </w:rPr>
            </w:pPr>
            <w:r>
              <w:rPr>
                <w:rFonts w:hint="eastAsia"/>
                <w:sz w:val="21"/>
                <w:szCs w:val="21"/>
              </w:rPr>
              <w:t>0</w:t>
            </w:r>
          </w:p>
        </w:tc>
      </w:tr>
      <w:tr w:rsidR="006440E4" w:rsidTr="002567DF">
        <w:trPr>
          <w:jc w:val="center"/>
        </w:trPr>
        <w:tc>
          <w:tcPr>
            <w:tcW w:w="894" w:type="dxa"/>
            <w:vMerge/>
          </w:tcPr>
          <w:p w:rsidR="006440E4" w:rsidRDefault="006440E4" w:rsidP="002567DF">
            <w:pPr>
              <w:ind w:firstLineChars="0" w:firstLine="0"/>
              <w:rPr>
                <w:sz w:val="21"/>
                <w:szCs w:val="21"/>
              </w:rPr>
            </w:pPr>
          </w:p>
        </w:tc>
        <w:tc>
          <w:tcPr>
            <w:tcW w:w="1686" w:type="dxa"/>
          </w:tcPr>
          <w:p w:rsidR="006440E4" w:rsidRDefault="006440E4" w:rsidP="002567DF">
            <w:pPr>
              <w:ind w:firstLineChars="0" w:firstLine="0"/>
              <w:rPr>
                <w:sz w:val="21"/>
                <w:szCs w:val="21"/>
              </w:rPr>
            </w:pPr>
            <w:r>
              <w:rPr>
                <w:sz w:val="21"/>
                <w:szCs w:val="21"/>
              </w:rPr>
              <w:t>MODIFY_DATE</w:t>
            </w:r>
          </w:p>
        </w:tc>
        <w:tc>
          <w:tcPr>
            <w:tcW w:w="1266" w:type="dxa"/>
          </w:tcPr>
          <w:p w:rsidR="006440E4" w:rsidRDefault="006440E4" w:rsidP="002567DF">
            <w:pPr>
              <w:ind w:firstLineChars="0" w:firstLine="0"/>
              <w:rPr>
                <w:sz w:val="21"/>
                <w:szCs w:val="21"/>
              </w:rPr>
            </w:pPr>
            <w:r>
              <w:rPr>
                <w:rFonts w:hint="eastAsia"/>
                <w:sz w:val="21"/>
                <w:szCs w:val="21"/>
              </w:rPr>
              <w:t>记事最新修改时间</w:t>
            </w:r>
          </w:p>
        </w:tc>
        <w:tc>
          <w:tcPr>
            <w:tcW w:w="1188" w:type="dxa"/>
          </w:tcPr>
          <w:p w:rsidR="006440E4" w:rsidRDefault="006440E4" w:rsidP="002567DF">
            <w:pPr>
              <w:ind w:firstLineChars="0" w:firstLine="0"/>
              <w:rPr>
                <w:sz w:val="21"/>
                <w:szCs w:val="21"/>
              </w:rPr>
            </w:pPr>
            <w:r>
              <w:rPr>
                <w:sz w:val="21"/>
                <w:szCs w:val="21"/>
              </w:rPr>
              <w:t>INTEGER</w:t>
            </w:r>
          </w:p>
        </w:tc>
        <w:tc>
          <w:tcPr>
            <w:tcW w:w="1170" w:type="dxa"/>
          </w:tcPr>
          <w:p w:rsidR="006440E4" w:rsidRDefault="006440E4" w:rsidP="002567DF">
            <w:pPr>
              <w:ind w:firstLineChars="0" w:firstLine="0"/>
              <w:rPr>
                <w:sz w:val="21"/>
                <w:szCs w:val="21"/>
              </w:rPr>
            </w:pPr>
            <w:r>
              <w:rPr>
                <w:rFonts w:hint="eastAsia"/>
                <w:sz w:val="21"/>
                <w:szCs w:val="21"/>
              </w:rPr>
              <w:t>系统默认</w:t>
            </w:r>
          </w:p>
        </w:tc>
        <w:tc>
          <w:tcPr>
            <w:tcW w:w="1559" w:type="dxa"/>
          </w:tcPr>
          <w:p w:rsidR="006440E4" w:rsidRDefault="006440E4" w:rsidP="002567DF">
            <w:pPr>
              <w:ind w:firstLineChars="0" w:firstLine="0"/>
              <w:rPr>
                <w:sz w:val="21"/>
                <w:szCs w:val="21"/>
              </w:rPr>
            </w:pPr>
            <w:r>
              <w:rPr>
                <w:sz w:val="21"/>
                <w:szCs w:val="21"/>
              </w:rPr>
              <w:t>N</w:t>
            </w:r>
            <w:r>
              <w:rPr>
                <w:rFonts w:hint="eastAsia"/>
                <w:sz w:val="21"/>
                <w:szCs w:val="21"/>
              </w:rPr>
              <w:t>OT NULL</w:t>
            </w:r>
          </w:p>
        </w:tc>
        <w:tc>
          <w:tcPr>
            <w:tcW w:w="1276" w:type="dxa"/>
          </w:tcPr>
          <w:p w:rsidR="006440E4" w:rsidRDefault="006440E4" w:rsidP="002567DF">
            <w:pPr>
              <w:ind w:firstLineChars="0" w:firstLine="0"/>
              <w:rPr>
                <w:sz w:val="21"/>
                <w:szCs w:val="21"/>
              </w:rPr>
            </w:pPr>
            <w:r>
              <w:rPr>
                <w:rFonts w:hint="eastAsia"/>
                <w:sz w:val="21"/>
                <w:szCs w:val="21"/>
              </w:rPr>
              <w:t>0</w:t>
            </w:r>
          </w:p>
        </w:tc>
      </w:tr>
      <w:tr w:rsidR="006440E4" w:rsidTr="002567DF">
        <w:trPr>
          <w:jc w:val="center"/>
        </w:trPr>
        <w:tc>
          <w:tcPr>
            <w:tcW w:w="894" w:type="dxa"/>
            <w:vMerge/>
          </w:tcPr>
          <w:p w:rsidR="006440E4" w:rsidRDefault="006440E4" w:rsidP="002567DF">
            <w:pPr>
              <w:ind w:firstLineChars="0" w:firstLine="0"/>
              <w:rPr>
                <w:sz w:val="21"/>
                <w:szCs w:val="21"/>
              </w:rPr>
            </w:pPr>
          </w:p>
        </w:tc>
        <w:tc>
          <w:tcPr>
            <w:tcW w:w="1686" w:type="dxa"/>
          </w:tcPr>
          <w:p w:rsidR="006440E4" w:rsidRDefault="006440E4" w:rsidP="002567DF">
            <w:pPr>
              <w:ind w:firstLineChars="0" w:firstLine="0"/>
              <w:rPr>
                <w:sz w:val="21"/>
                <w:szCs w:val="21"/>
              </w:rPr>
            </w:pPr>
            <w:r>
              <w:rPr>
                <w:sz w:val="21"/>
                <w:szCs w:val="21"/>
              </w:rPr>
              <w:t>SEQUENCE</w:t>
            </w:r>
          </w:p>
        </w:tc>
        <w:tc>
          <w:tcPr>
            <w:tcW w:w="1266" w:type="dxa"/>
          </w:tcPr>
          <w:p w:rsidR="006440E4" w:rsidRDefault="006440E4" w:rsidP="002567DF">
            <w:pPr>
              <w:ind w:firstLineChars="0" w:firstLine="0"/>
              <w:rPr>
                <w:sz w:val="21"/>
                <w:szCs w:val="21"/>
              </w:rPr>
            </w:pPr>
            <w:r>
              <w:rPr>
                <w:rFonts w:hint="eastAsia"/>
                <w:sz w:val="21"/>
                <w:szCs w:val="21"/>
              </w:rPr>
              <w:t>记事的顺序</w:t>
            </w:r>
          </w:p>
        </w:tc>
        <w:tc>
          <w:tcPr>
            <w:tcW w:w="1188" w:type="dxa"/>
          </w:tcPr>
          <w:p w:rsidR="006440E4" w:rsidRDefault="006440E4" w:rsidP="002567DF">
            <w:pPr>
              <w:ind w:firstLineChars="0" w:firstLine="0"/>
              <w:rPr>
                <w:sz w:val="21"/>
                <w:szCs w:val="21"/>
              </w:rPr>
            </w:pPr>
            <w:r>
              <w:rPr>
                <w:sz w:val="21"/>
                <w:szCs w:val="21"/>
              </w:rPr>
              <w:t>INTEGER</w:t>
            </w:r>
          </w:p>
        </w:tc>
        <w:tc>
          <w:tcPr>
            <w:tcW w:w="1170" w:type="dxa"/>
          </w:tcPr>
          <w:p w:rsidR="006440E4" w:rsidRDefault="006440E4" w:rsidP="002567DF">
            <w:pPr>
              <w:ind w:firstLineChars="0" w:firstLine="0"/>
              <w:rPr>
                <w:sz w:val="21"/>
                <w:szCs w:val="21"/>
              </w:rPr>
            </w:pPr>
            <w:r>
              <w:rPr>
                <w:rFonts w:hint="eastAsia"/>
                <w:sz w:val="21"/>
                <w:szCs w:val="21"/>
              </w:rPr>
              <w:t>系统默认</w:t>
            </w:r>
          </w:p>
        </w:tc>
        <w:tc>
          <w:tcPr>
            <w:tcW w:w="1559" w:type="dxa"/>
          </w:tcPr>
          <w:p w:rsidR="006440E4" w:rsidRDefault="006440E4" w:rsidP="002567DF">
            <w:pPr>
              <w:ind w:firstLineChars="0" w:firstLine="0"/>
              <w:rPr>
                <w:sz w:val="21"/>
                <w:szCs w:val="21"/>
              </w:rPr>
            </w:pPr>
            <w:r>
              <w:rPr>
                <w:sz w:val="21"/>
                <w:szCs w:val="21"/>
              </w:rPr>
              <w:t>N</w:t>
            </w:r>
            <w:r>
              <w:rPr>
                <w:rFonts w:hint="eastAsia"/>
                <w:sz w:val="21"/>
                <w:szCs w:val="21"/>
              </w:rPr>
              <w:t>OT NULL</w:t>
            </w:r>
          </w:p>
        </w:tc>
        <w:tc>
          <w:tcPr>
            <w:tcW w:w="1276" w:type="dxa"/>
          </w:tcPr>
          <w:p w:rsidR="006440E4" w:rsidRDefault="006440E4" w:rsidP="002567DF">
            <w:pPr>
              <w:ind w:firstLineChars="0" w:firstLine="0"/>
              <w:rPr>
                <w:sz w:val="21"/>
                <w:szCs w:val="21"/>
              </w:rPr>
            </w:pPr>
            <w:r>
              <w:rPr>
                <w:rFonts w:hint="eastAsia"/>
                <w:sz w:val="21"/>
                <w:szCs w:val="21"/>
              </w:rPr>
              <w:t>0</w:t>
            </w:r>
          </w:p>
        </w:tc>
      </w:tr>
      <w:tr w:rsidR="006440E4" w:rsidTr="002567DF">
        <w:trPr>
          <w:jc w:val="center"/>
        </w:trPr>
        <w:tc>
          <w:tcPr>
            <w:tcW w:w="894" w:type="dxa"/>
            <w:vMerge/>
          </w:tcPr>
          <w:p w:rsidR="006440E4" w:rsidRDefault="006440E4" w:rsidP="002567DF">
            <w:pPr>
              <w:ind w:firstLineChars="0" w:firstLine="0"/>
              <w:rPr>
                <w:sz w:val="21"/>
                <w:szCs w:val="21"/>
              </w:rPr>
            </w:pPr>
          </w:p>
        </w:tc>
        <w:tc>
          <w:tcPr>
            <w:tcW w:w="1686" w:type="dxa"/>
          </w:tcPr>
          <w:p w:rsidR="006440E4" w:rsidRDefault="006440E4" w:rsidP="002567DF">
            <w:pPr>
              <w:ind w:firstLineChars="0" w:firstLine="0"/>
              <w:rPr>
                <w:sz w:val="21"/>
                <w:szCs w:val="21"/>
              </w:rPr>
            </w:pPr>
            <w:r>
              <w:rPr>
                <w:rFonts w:hint="eastAsia"/>
                <w:sz w:val="21"/>
                <w:szCs w:val="21"/>
              </w:rPr>
              <w:t>AUDIO_URI</w:t>
            </w:r>
          </w:p>
        </w:tc>
        <w:tc>
          <w:tcPr>
            <w:tcW w:w="1266" w:type="dxa"/>
          </w:tcPr>
          <w:p w:rsidR="006440E4" w:rsidRDefault="006440E4" w:rsidP="002567DF">
            <w:pPr>
              <w:ind w:firstLineChars="0" w:firstLine="0"/>
              <w:rPr>
                <w:sz w:val="21"/>
                <w:szCs w:val="21"/>
              </w:rPr>
            </w:pPr>
            <w:r>
              <w:rPr>
                <w:rFonts w:hint="eastAsia"/>
                <w:sz w:val="21"/>
                <w:szCs w:val="21"/>
              </w:rPr>
              <w:t>音频存放路径</w:t>
            </w:r>
          </w:p>
        </w:tc>
        <w:tc>
          <w:tcPr>
            <w:tcW w:w="1188" w:type="dxa"/>
          </w:tcPr>
          <w:p w:rsidR="006440E4" w:rsidRDefault="006440E4" w:rsidP="002567DF">
            <w:pPr>
              <w:ind w:firstLineChars="0" w:firstLine="0"/>
              <w:rPr>
                <w:sz w:val="21"/>
                <w:szCs w:val="21"/>
              </w:rPr>
            </w:pPr>
            <w:r>
              <w:rPr>
                <w:rFonts w:hint="eastAsia"/>
                <w:sz w:val="21"/>
                <w:szCs w:val="21"/>
              </w:rPr>
              <w:t>TEXT</w:t>
            </w:r>
          </w:p>
        </w:tc>
        <w:tc>
          <w:tcPr>
            <w:tcW w:w="1170" w:type="dxa"/>
          </w:tcPr>
          <w:p w:rsidR="006440E4" w:rsidRDefault="006440E4" w:rsidP="002567DF">
            <w:pPr>
              <w:ind w:firstLineChars="0" w:firstLine="0"/>
              <w:rPr>
                <w:sz w:val="21"/>
                <w:szCs w:val="21"/>
              </w:rPr>
            </w:pPr>
            <w:r>
              <w:rPr>
                <w:rFonts w:hint="eastAsia"/>
                <w:sz w:val="21"/>
                <w:szCs w:val="21"/>
              </w:rPr>
              <w:t>变长</w:t>
            </w:r>
          </w:p>
        </w:tc>
        <w:tc>
          <w:tcPr>
            <w:tcW w:w="1559" w:type="dxa"/>
          </w:tcPr>
          <w:p w:rsidR="006440E4" w:rsidRDefault="006440E4" w:rsidP="002567DF">
            <w:pPr>
              <w:ind w:firstLineChars="0" w:firstLine="0"/>
              <w:rPr>
                <w:sz w:val="21"/>
                <w:szCs w:val="21"/>
              </w:rPr>
            </w:pPr>
            <w:r>
              <w:rPr>
                <w:sz w:val="21"/>
                <w:szCs w:val="21"/>
              </w:rPr>
              <w:t>N</w:t>
            </w:r>
            <w:r>
              <w:rPr>
                <w:rFonts w:hint="eastAsia"/>
                <w:sz w:val="21"/>
                <w:szCs w:val="21"/>
              </w:rPr>
              <w:t>OT NULL</w:t>
            </w:r>
          </w:p>
        </w:tc>
        <w:tc>
          <w:tcPr>
            <w:tcW w:w="1276" w:type="dxa"/>
          </w:tcPr>
          <w:p w:rsidR="006440E4" w:rsidRDefault="006440E4" w:rsidP="002567DF">
            <w:pPr>
              <w:ind w:firstLineChars="0" w:firstLine="0"/>
              <w:rPr>
                <w:sz w:val="21"/>
                <w:szCs w:val="21"/>
              </w:rPr>
            </w:pPr>
            <w:r>
              <w:rPr>
                <w:rFonts w:hint="eastAsia"/>
                <w:sz w:val="21"/>
                <w:szCs w:val="21"/>
              </w:rPr>
              <w:t>空字符串</w:t>
            </w:r>
          </w:p>
        </w:tc>
      </w:tr>
    </w:tbl>
    <w:p w:rsidR="006440E4" w:rsidRDefault="006440E4" w:rsidP="006440E4">
      <w:pPr>
        <w:ind w:firstLine="480"/>
      </w:pPr>
      <w:r>
        <w:rPr>
          <w:rFonts w:hint="eastAsia"/>
        </w:rPr>
        <w:t>如表格</w:t>
      </w:r>
      <w:r w:rsidR="00033A9F">
        <w:rPr>
          <w:rFonts w:hint="eastAsia"/>
        </w:rPr>
        <w:t>4</w:t>
      </w:r>
      <w:r>
        <w:rPr>
          <w:rFonts w:hint="eastAsia"/>
        </w:rPr>
        <w:t>.1</w:t>
      </w:r>
      <w:r>
        <w:rPr>
          <w:rFonts w:hint="eastAsia"/>
        </w:rPr>
        <w:t>所示，</w:t>
      </w:r>
      <w:r>
        <w:rPr>
          <w:rFonts w:hint="eastAsia"/>
        </w:rPr>
        <w:t>ID</w:t>
      </w:r>
      <w:r>
        <w:rPr>
          <w:rFonts w:hint="eastAsia"/>
        </w:rPr>
        <w:t>作为</w:t>
      </w:r>
      <w:r>
        <w:rPr>
          <w:rFonts w:hint="eastAsia"/>
        </w:rPr>
        <w:t>NOTES</w:t>
      </w:r>
      <w:r>
        <w:rPr>
          <w:rFonts w:hint="eastAsia"/>
        </w:rPr>
        <w:t>表的主键，是每一个记事（</w:t>
      </w:r>
      <w:r>
        <w:rPr>
          <w:rFonts w:hint="eastAsia"/>
        </w:rPr>
        <w:t>note</w:t>
      </w:r>
      <w:r>
        <w:rPr>
          <w:rFonts w:hint="eastAsia"/>
        </w:rPr>
        <w:t>）的唯一标识，是不可重复而且不可为空的，插入每一篇记事时，</w:t>
      </w:r>
      <w:r>
        <w:rPr>
          <w:rFonts w:hint="eastAsia"/>
        </w:rPr>
        <w:t>ID</w:t>
      </w:r>
      <w:r>
        <w:rPr>
          <w:rFonts w:hint="eastAsia"/>
        </w:rPr>
        <w:t>由数据库自动生成，，每次对</w:t>
      </w:r>
      <w:r>
        <w:rPr>
          <w:rFonts w:hint="eastAsia"/>
        </w:rPr>
        <w:t>NOTES</w:t>
      </w:r>
      <w:r>
        <w:rPr>
          <w:rFonts w:hint="eastAsia"/>
        </w:rPr>
        <w:t>数据表进行操作（查询、修改、删除）都是以识别</w:t>
      </w:r>
      <w:r>
        <w:rPr>
          <w:rFonts w:hint="eastAsia"/>
        </w:rPr>
        <w:t>ID</w:t>
      </w:r>
      <w:r>
        <w:rPr>
          <w:rFonts w:hint="eastAsia"/>
        </w:rPr>
        <w:t>来进行操作的。</w:t>
      </w:r>
    </w:p>
    <w:p w:rsidR="006440E4" w:rsidRDefault="006440E4" w:rsidP="006440E4">
      <w:pPr>
        <w:ind w:firstLine="480"/>
      </w:pPr>
      <w:r>
        <w:rPr>
          <w:rFonts w:hint="eastAsia"/>
        </w:rPr>
        <w:t>CLOCK_ID</w:t>
      </w:r>
      <w:r>
        <w:rPr>
          <w:rFonts w:hint="eastAsia"/>
        </w:rPr>
        <w:t>作为</w:t>
      </w:r>
      <w:r>
        <w:rPr>
          <w:rFonts w:hint="eastAsia"/>
        </w:rPr>
        <w:t>NOTES</w:t>
      </w:r>
      <w:r>
        <w:rPr>
          <w:rFonts w:hint="eastAsia"/>
        </w:rPr>
        <w:t>表的外键，是连接</w:t>
      </w:r>
      <w:r>
        <w:rPr>
          <w:rFonts w:hint="eastAsia"/>
        </w:rPr>
        <w:t>NOTES</w:t>
      </w:r>
      <w:r>
        <w:rPr>
          <w:rFonts w:hint="eastAsia"/>
        </w:rPr>
        <w:t>表和</w:t>
      </w:r>
      <w:r>
        <w:rPr>
          <w:rFonts w:hint="eastAsia"/>
        </w:rPr>
        <w:t>CLOCK</w:t>
      </w:r>
      <w:r>
        <w:rPr>
          <w:rFonts w:hint="eastAsia"/>
        </w:rPr>
        <w:t>表的桥梁，它代表的就是</w:t>
      </w:r>
      <w:r>
        <w:rPr>
          <w:rFonts w:hint="eastAsia"/>
        </w:rPr>
        <w:t>CLOCK</w:t>
      </w:r>
      <w:r>
        <w:rPr>
          <w:rFonts w:hint="eastAsia"/>
        </w:rPr>
        <w:t>表中的</w:t>
      </w:r>
      <w:r>
        <w:rPr>
          <w:rFonts w:hint="eastAsia"/>
        </w:rPr>
        <w:t>ID</w:t>
      </w:r>
      <w:r>
        <w:rPr>
          <w:rFonts w:hint="eastAsia"/>
        </w:rPr>
        <w:t>，所以</w:t>
      </w:r>
      <w:r>
        <w:rPr>
          <w:rFonts w:hint="eastAsia"/>
        </w:rPr>
        <w:t>CLOCK_ID</w:t>
      </w:r>
      <w:r>
        <w:rPr>
          <w:rFonts w:hint="eastAsia"/>
        </w:rPr>
        <w:t>也是唯一不可为空的，数据库查询、删除、修改时，通过匹配</w:t>
      </w:r>
      <w:r>
        <w:rPr>
          <w:rFonts w:hint="eastAsia"/>
        </w:rPr>
        <w:t>NOTES</w:t>
      </w:r>
      <w:r>
        <w:rPr>
          <w:rFonts w:hint="eastAsia"/>
        </w:rPr>
        <w:t>表的</w:t>
      </w:r>
      <w:r>
        <w:rPr>
          <w:rFonts w:hint="eastAsia"/>
        </w:rPr>
        <w:t>CLOCK_ID</w:t>
      </w:r>
      <w:r>
        <w:rPr>
          <w:rFonts w:hint="eastAsia"/>
        </w:rPr>
        <w:t>和</w:t>
      </w:r>
      <w:r>
        <w:rPr>
          <w:rFonts w:hint="eastAsia"/>
        </w:rPr>
        <w:t>CLOCK</w:t>
      </w:r>
      <w:r>
        <w:rPr>
          <w:rFonts w:hint="eastAsia"/>
        </w:rPr>
        <w:t>表的</w:t>
      </w:r>
      <w:r>
        <w:rPr>
          <w:rFonts w:hint="eastAsia"/>
        </w:rPr>
        <w:t>ID</w:t>
      </w:r>
      <w:r>
        <w:rPr>
          <w:rFonts w:hint="eastAsia"/>
        </w:rPr>
        <w:t>，把记事和闹钟联系在一起。</w:t>
      </w:r>
    </w:p>
    <w:p w:rsidR="006440E4" w:rsidRDefault="006440E4" w:rsidP="006440E4">
      <w:pPr>
        <w:ind w:firstLine="480"/>
      </w:pPr>
      <w:r>
        <w:rPr>
          <w:rFonts w:hint="eastAsia"/>
        </w:rPr>
        <w:t>CONTENT</w:t>
      </w:r>
      <w:r>
        <w:rPr>
          <w:rFonts w:hint="eastAsia"/>
        </w:rPr>
        <w:t>是记事的内容，但是它实际比较特殊，它保存的不仅是文本内容，如果有图片，它还会保存图片的信息（图片路径）。之所以这样设计，是因为图片和文本的是在同一个</w:t>
      </w:r>
      <w:r>
        <w:rPr>
          <w:rFonts w:hint="eastAsia"/>
        </w:rPr>
        <w:t>Edit View</w:t>
      </w:r>
      <w:r>
        <w:rPr>
          <w:rFonts w:hint="eastAsia"/>
        </w:rPr>
        <w:t>里面，文本和图片的位置是可以任意的，文本可以环绕图片，因此必须保证每次打开记事，文本和图片的位置和新建时候的一致，若是文本和图片分开保存，就无法记录它们的位置信息，因此把图片路径</w:t>
      </w:r>
      <w:proofErr w:type="gramStart"/>
      <w:r>
        <w:rPr>
          <w:rFonts w:hint="eastAsia"/>
        </w:rPr>
        <w:t>当做</w:t>
      </w:r>
      <w:proofErr w:type="gramEnd"/>
      <w:r>
        <w:rPr>
          <w:rFonts w:hint="eastAsia"/>
        </w:rPr>
        <w:t>文本的一部分，一起保存起来，当加载记事时，需要对</w:t>
      </w:r>
      <w:r>
        <w:rPr>
          <w:rFonts w:hint="eastAsia"/>
        </w:rPr>
        <w:t>CONTENT</w:t>
      </w:r>
      <w:r>
        <w:rPr>
          <w:rFonts w:hint="eastAsia"/>
        </w:rPr>
        <w:t>解析，解析</w:t>
      </w:r>
      <w:proofErr w:type="gramStart"/>
      <w:r>
        <w:rPr>
          <w:rFonts w:hint="eastAsia"/>
        </w:rPr>
        <w:t>出图片</w:t>
      </w:r>
      <w:proofErr w:type="gramEnd"/>
      <w:r>
        <w:rPr>
          <w:rFonts w:hint="eastAsia"/>
        </w:rPr>
        <w:t>路径，将其替换成图片。</w:t>
      </w:r>
    </w:p>
    <w:p w:rsidR="006440E4" w:rsidRDefault="006440E4" w:rsidP="006440E4">
      <w:pPr>
        <w:ind w:firstLine="480"/>
      </w:pPr>
      <w:r>
        <w:rPr>
          <w:rFonts w:hint="eastAsia"/>
        </w:rPr>
        <w:t>CREATE_DATE</w:t>
      </w:r>
      <w:r>
        <w:rPr>
          <w:rFonts w:hint="eastAsia"/>
        </w:rPr>
        <w:t>和</w:t>
      </w:r>
      <w:r>
        <w:t>MODIFY_DATE</w:t>
      </w:r>
      <w:r>
        <w:rPr>
          <w:rFonts w:hint="eastAsia"/>
        </w:rPr>
        <w:t>是记事的创建时间和最新的修改时间，时间在这里是以</w:t>
      </w:r>
      <w:proofErr w:type="gramStart"/>
      <w:r>
        <w:rPr>
          <w:rFonts w:hint="eastAsia"/>
        </w:rPr>
        <w:t>毫秒来</w:t>
      </w:r>
      <w:proofErr w:type="gramEnd"/>
      <w:r>
        <w:rPr>
          <w:rFonts w:hint="eastAsia"/>
        </w:rPr>
        <w:t>保存的，因此格式是</w:t>
      </w:r>
      <w:r>
        <w:rPr>
          <w:rFonts w:hint="eastAsia"/>
        </w:rPr>
        <w:t>Integer</w:t>
      </w:r>
      <w:r>
        <w:rPr>
          <w:rFonts w:hint="eastAsia"/>
        </w:rPr>
        <w:t>，而不是</w:t>
      </w:r>
      <w:r>
        <w:rPr>
          <w:rFonts w:hint="eastAsia"/>
        </w:rPr>
        <w:t>Date</w:t>
      </w:r>
      <w:r>
        <w:rPr>
          <w:rFonts w:hint="eastAsia"/>
        </w:rPr>
        <w:t>，以毫秒存储时间也方便修改时间的显示格式。</w:t>
      </w:r>
    </w:p>
    <w:p w:rsidR="006440E4" w:rsidRDefault="006440E4" w:rsidP="006440E4">
      <w:pPr>
        <w:ind w:firstLine="480"/>
      </w:pPr>
      <w:r>
        <w:t>SEQUENCE</w:t>
      </w:r>
      <w:r>
        <w:rPr>
          <w:rFonts w:hint="eastAsia"/>
        </w:rPr>
        <w:t>是记事的顺序，主要记录每个记事在首页列表的显示位置，当更新列表时，可以保证每个记事的相对位置不变。</w:t>
      </w:r>
    </w:p>
    <w:p w:rsidR="006440E4" w:rsidRDefault="006440E4" w:rsidP="006440E4">
      <w:pPr>
        <w:ind w:firstLine="480"/>
      </w:pPr>
      <w:r>
        <w:rPr>
          <w:rFonts w:hint="eastAsia"/>
        </w:rPr>
        <w:t>AUDIO_URI</w:t>
      </w:r>
      <w:r>
        <w:rPr>
          <w:rFonts w:hint="eastAsia"/>
        </w:rPr>
        <w:t>保存的是音频的路径，主要用于音频记事中。</w:t>
      </w:r>
    </w:p>
    <w:p w:rsidR="006440E4" w:rsidRPr="00665AE8" w:rsidRDefault="006440E4" w:rsidP="002D7687">
      <w:pPr>
        <w:pStyle w:val="20"/>
        <w:numPr>
          <w:ilvl w:val="0"/>
          <w:numId w:val="28"/>
        </w:numPr>
        <w:ind w:firstLineChars="0"/>
        <w:jc w:val="left"/>
        <w:rPr>
          <w:b/>
        </w:rPr>
      </w:pPr>
      <w:r w:rsidRPr="00665AE8">
        <w:rPr>
          <w:rFonts w:hint="eastAsia"/>
          <w:b/>
        </w:rPr>
        <w:t>CLOCK</w:t>
      </w:r>
      <w:r w:rsidRPr="00665AE8">
        <w:rPr>
          <w:rFonts w:hint="eastAsia"/>
          <w:b/>
        </w:rPr>
        <w:t>表</w:t>
      </w:r>
    </w:p>
    <w:p w:rsidR="006440E4" w:rsidRDefault="006440E4" w:rsidP="006440E4">
      <w:pPr>
        <w:ind w:firstLine="480"/>
      </w:pPr>
      <w:r>
        <w:rPr>
          <w:rFonts w:hint="eastAsia"/>
        </w:rPr>
        <w:t>CLOCK(ID</w:t>
      </w:r>
      <w:r>
        <w:rPr>
          <w:rFonts w:hint="eastAsia"/>
        </w:rPr>
        <w:t>，</w:t>
      </w:r>
      <w:r>
        <w:rPr>
          <w:rFonts w:hint="eastAsia"/>
        </w:rPr>
        <w:t>TIME</w:t>
      </w:r>
      <w:r>
        <w:rPr>
          <w:rFonts w:hint="eastAsia"/>
        </w:rPr>
        <w:t>，</w:t>
      </w:r>
      <w:r>
        <w:rPr>
          <w:rFonts w:hint="eastAsia"/>
        </w:rPr>
        <w:t>ALERT_INTERVAL</w:t>
      </w:r>
      <w:r>
        <w:rPr>
          <w:rFonts w:hint="eastAsia"/>
        </w:rPr>
        <w:t>，</w:t>
      </w:r>
      <w:r>
        <w:rPr>
          <w:rFonts w:hint="eastAsia"/>
        </w:rPr>
        <w:t>ALERT_TIMES</w:t>
      </w:r>
      <w:r>
        <w:rPr>
          <w:rFonts w:hint="eastAsia"/>
        </w:rPr>
        <w:t>，</w:t>
      </w:r>
      <w:r>
        <w:rPr>
          <w:rFonts w:hint="eastAsia"/>
        </w:rPr>
        <w:t>ALERT_COUNT)</w:t>
      </w:r>
    </w:p>
    <w:p w:rsidR="006440E4" w:rsidRDefault="006440E4" w:rsidP="006440E4">
      <w:pPr>
        <w:ind w:firstLine="480"/>
      </w:pPr>
      <w:r>
        <w:rPr>
          <w:rFonts w:hint="eastAsia"/>
        </w:rPr>
        <w:t>主键：</w:t>
      </w:r>
      <w:r>
        <w:rPr>
          <w:rFonts w:hint="eastAsia"/>
        </w:rPr>
        <w:t>ID</w:t>
      </w:r>
    </w:p>
    <w:p w:rsidR="006440E4" w:rsidRDefault="006440E4" w:rsidP="006440E4">
      <w:pPr>
        <w:ind w:firstLine="480"/>
      </w:pPr>
      <w:r>
        <w:rPr>
          <w:rFonts w:hint="eastAsia"/>
        </w:rPr>
        <w:lastRenderedPageBreak/>
        <w:t>外键：无</w:t>
      </w:r>
    </w:p>
    <w:p w:rsidR="006440E4" w:rsidRDefault="006440E4" w:rsidP="006440E4">
      <w:pPr>
        <w:ind w:firstLine="480"/>
      </w:pPr>
      <w:r>
        <w:rPr>
          <w:rFonts w:hint="eastAsia"/>
        </w:rPr>
        <w:t>CLOCK</w:t>
      </w:r>
      <w:r>
        <w:rPr>
          <w:rFonts w:hint="eastAsia"/>
        </w:rPr>
        <w:t>表设计如表格</w:t>
      </w:r>
      <w:r w:rsidR="00033A9F">
        <w:rPr>
          <w:rFonts w:hint="eastAsia"/>
        </w:rPr>
        <w:t>4</w:t>
      </w:r>
      <w:r>
        <w:rPr>
          <w:rFonts w:hint="eastAsia"/>
        </w:rPr>
        <w:t>.2</w:t>
      </w:r>
    </w:p>
    <w:p w:rsidR="006440E4" w:rsidRDefault="006440E4" w:rsidP="006440E4">
      <w:pPr>
        <w:pStyle w:val="a9"/>
        <w:keepNext/>
        <w:ind w:firstLine="400"/>
        <w:jc w:val="center"/>
      </w:pPr>
      <w:r>
        <w:rPr>
          <w:rFonts w:hint="eastAsia"/>
        </w:rPr>
        <w:t>表格</w:t>
      </w:r>
      <w:r w:rsidR="00033A9F">
        <w:rPr>
          <w:rFonts w:hint="eastAsia"/>
        </w:rPr>
        <w:t>4</w:t>
      </w:r>
      <w:r>
        <w:rPr>
          <w:rFonts w:hint="eastAsia"/>
        </w:rP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rFonts w:hint="eastAsia"/>
        </w:rPr>
        <w:t>2</w:t>
      </w:r>
      <w:r>
        <w:fldChar w:fldCharType="end"/>
      </w:r>
      <w:r>
        <w:rPr>
          <w:rFonts w:hint="eastAsia"/>
        </w:rPr>
        <w:t xml:space="preserve"> CLOCK</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
        <w:gridCol w:w="1991"/>
        <w:gridCol w:w="1190"/>
        <w:gridCol w:w="1159"/>
        <w:gridCol w:w="1219"/>
        <w:gridCol w:w="1418"/>
        <w:gridCol w:w="1134"/>
      </w:tblGrid>
      <w:tr w:rsidR="006440E4" w:rsidTr="002567DF">
        <w:trPr>
          <w:jc w:val="center"/>
        </w:trPr>
        <w:tc>
          <w:tcPr>
            <w:tcW w:w="928" w:type="dxa"/>
          </w:tcPr>
          <w:p w:rsidR="006440E4" w:rsidRDefault="006440E4" w:rsidP="002567DF">
            <w:pPr>
              <w:ind w:firstLineChars="0" w:firstLine="0"/>
              <w:rPr>
                <w:b/>
                <w:sz w:val="21"/>
                <w:szCs w:val="21"/>
              </w:rPr>
            </w:pPr>
            <w:r>
              <w:rPr>
                <w:rFonts w:hint="eastAsia"/>
                <w:b/>
                <w:sz w:val="21"/>
                <w:szCs w:val="21"/>
              </w:rPr>
              <w:t>实体</w:t>
            </w:r>
          </w:p>
        </w:tc>
        <w:tc>
          <w:tcPr>
            <w:tcW w:w="1991" w:type="dxa"/>
          </w:tcPr>
          <w:p w:rsidR="006440E4" w:rsidRDefault="006440E4" w:rsidP="002567DF">
            <w:pPr>
              <w:ind w:firstLineChars="0" w:firstLine="0"/>
              <w:rPr>
                <w:b/>
                <w:sz w:val="21"/>
                <w:szCs w:val="21"/>
              </w:rPr>
            </w:pPr>
            <w:r>
              <w:rPr>
                <w:rFonts w:hint="eastAsia"/>
                <w:b/>
                <w:sz w:val="21"/>
                <w:szCs w:val="21"/>
              </w:rPr>
              <w:t>属性</w:t>
            </w:r>
          </w:p>
        </w:tc>
        <w:tc>
          <w:tcPr>
            <w:tcW w:w="1190" w:type="dxa"/>
          </w:tcPr>
          <w:p w:rsidR="006440E4" w:rsidRDefault="006440E4" w:rsidP="002567DF">
            <w:pPr>
              <w:ind w:firstLineChars="0" w:firstLine="0"/>
              <w:rPr>
                <w:b/>
                <w:sz w:val="21"/>
                <w:szCs w:val="21"/>
              </w:rPr>
            </w:pPr>
            <w:r>
              <w:rPr>
                <w:rFonts w:hint="eastAsia"/>
                <w:b/>
                <w:sz w:val="21"/>
                <w:szCs w:val="21"/>
              </w:rPr>
              <w:t>描述</w:t>
            </w:r>
          </w:p>
        </w:tc>
        <w:tc>
          <w:tcPr>
            <w:tcW w:w="1159" w:type="dxa"/>
          </w:tcPr>
          <w:p w:rsidR="006440E4" w:rsidRDefault="006440E4" w:rsidP="002567DF">
            <w:pPr>
              <w:ind w:firstLineChars="0" w:firstLine="0"/>
              <w:rPr>
                <w:b/>
                <w:sz w:val="21"/>
                <w:szCs w:val="21"/>
              </w:rPr>
            </w:pPr>
            <w:r>
              <w:rPr>
                <w:rFonts w:hint="eastAsia"/>
                <w:b/>
                <w:sz w:val="21"/>
                <w:szCs w:val="21"/>
              </w:rPr>
              <w:t>数据类型</w:t>
            </w:r>
          </w:p>
        </w:tc>
        <w:tc>
          <w:tcPr>
            <w:tcW w:w="1219" w:type="dxa"/>
          </w:tcPr>
          <w:p w:rsidR="006440E4" w:rsidRDefault="006440E4" w:rsidP="002567DF">
            <w:pPr>
              <w:ind w:firstLineChars="0" w:firstLine="0"/>
              <w:rPr>
                <w:b/>
                <w:sz w:val="21"/>
                <w:szCs w:val="21"/>
              </w:rPr>
            </w:pPr>
            <w:r>
              <w:rPr>
                <w:rFonts w:hint="eastAsia"/>
                <w:b/>
                <w:sz w:val="21"/>
                <w:szCs w:val="21"/>
              </w:rPr>
              <w:t>长度</w:t>
            </w:r>
          </w:p>
        </w:tc>
        <w:tc>
          <w:tcPr>
            <w:tcW w:w="1418" w:type="dxa"/>
          </w:tcPr>
          <w:p w:rsidR="006440E4" w:rsidRDefault="006440E4" w:rsidP="002567DF">
            <w:pPr>
              <w:ind w:firstLineChars="0" w:firstLine="0"/>
              <w:rPr>
                <w:b/>
                <w:sz w:val="21"/>
                <w:szCs w:val="21"/>
              </w:rPr>
            </w:pPr>
            <w:r>
              <w:rPr>
                <w:b/>
                <w:sz w:val="21"/>
                <w:szCs w:val="21"/>
              </w:rPr>
              <w:t>N</w:t>
            </w:r>
            <w:r>
              <w:rPr>
                <w:rFonts w:hint="eastAsia"/>
                <w:b/>
                <w:sz w:val="21"/>
                <w:szCs w:val="21"/>
              </w:rPr>
              <w:t>ULL</w:t>
            </w:r>
            <w:r>
              <w:rPr>
                <w:rFonts w:hint="eastAsia"/>
                <w:b/>
                <w:sz w:val="21"/>
                <w:szCs w:val="21"/>
              </w:rPr>
              <w:t>值</w:t>
            </w:r>
          </w:p>
        </w:tc>
        <w:tc>
          <w:tcPr>
            <w:tcW w:w="1134" w:type="dxa"/>
          </w:tcPr>
          <w:p w:rsidR="006440E4" w:rsidRDefault="006440E4" w:rsidP="002567DF">
            <w:pPr>
              <w:ind w:firstLineChars="0" w:firstLine="0"/>
              <w:rPr>
                <w:b/>
                <w:sz w:val="21"/>
                <w:szCs w:val="21"/>
              </w:rPr>
            </w:pPr>
            <w:r>
              <w:rPr>
                <w:rFonts w:hint="eastAsia"/>
                <w:b/>
                <w:sz w:val="21"/>
                <w:szCs w:val="21"/>
              </w:rPr>
              <w:t>默认值</w:t>
            </w:r>
          </w:p>
        </w:tc>
      </w:tr>
      <w:tr w:rsidR="006440E4" w:rsidTr="00B91B71">
        <w:trPr>
          <w:jc w:val="center"/>
        </w:trPr>
        <w:tc>
          <w:tcPr>
            <w:tcW w:w="928" w:type="dxa"/>
            <w:vMerge w:val="restart"/>
            <w:vAlign w:val="center"/>
          </w:tcPr>
          <w:p w:rsidR="006440E4" w:rsidRDefault="006440E4" w:rsidP="00B91B71">
            <w:pPr>
              <w:ind w:firstLineChars="0" w:firstLine="0"/>
              <w:rPr>
                <w:sz w:val="21"/>
                <w:szCs w:val="21"/>
              </w:rPr>
            </w:pPr>
            <w:r>
              <w:rPr>
                <w:rFonts w:hint="eastAsia"/>
                <w:sz w:val="21"/>
                <w:szCs w:val="21"/>
              </w:rPr>
              <w:t>CLOCK</w:t>
            </w:r>
          </w:p>
        </w:tc>
        <w:tc>
          <w:tcPr>
            <w:tcW w:w="1991" w:type="dxa"/>
          </w:tcPr>
          <w:p w:rsidR="006440E4" w:rsidRDefault="006440E4" w:rsidP="002567DF">
            <w:pPr>
              <w:ind w:firstLineChars="0" w:firstLine="0"/>
              <w:rPr>
                <w:sz w:val="21"/>
                <w:szCs w:val="21"/>
              </w:rPr>
            </w:pPr>
            <w:r>
              <w:rPr>
                <w:rFonts w:hint="eastAsia"/>
                <w:sz w:val="21"/>
                <w:szCs w:val="21"/>
              </w:rPr>
              <w:t>ID</w:t>
            </w:r>
          </w:p>
        </w:tc>
        <w:tc>
          <w:tcPr>
            <w:tcW w:w="1190" w:type="dxa"/>
          </w:tcPr>
          <w:p w:rsidR="006440E4" w:rsidRDefault="006440E4" w:rsidP="002567DF">
            <w:pPr>
              <w:ind w:firstLineChars="0" w:firstLine="0"/>
              <w:rPr>
                <w:sz w:val="21"/>
                <w:szCs w:val="21"/>
              </w:rPr>
            </w:pPr>
            <w:r>
              <w:rPr>
                <w:rFonts w:hint="eastAsia"/>
                <w:sz w:val="21"/>
                <w:szCs w:val="21"/>
              </w:rPr>
              <w:t>闹钟编号</w:t>
            </w:r>
          </w:p>
        </w:tc>
        <w:tc>
          <w:tcPr>
            <w:tcW w:w="1159" w:type="dxa"/>
          </w:tcPr>
          <w:p w:rsidR="006440E4" w:rsidRDefault="006440E4" w:rsidP="002567DF">
            <w:pPr>
              <w:ind w:firstLineChars="0" w:firstLine="0"/>
              <w:rPr>
                <w:sz w:val="21"/>
                <w:szCs w:val="21"/>
              </w:rPr>
            </w:pPr>
            <w:r>
              <w:rPr>
                <w:sz w:val="21"/>
                <w:szCs w:val="21"/>
              </w:rPr>
              <w:t>INTEGER</w:t>
            </w:r>
          </w:p>
        </w:tc>
        <w:tc>
          <w:tcPr>
            <w:tcW w:w="1219" w:type="dxa"/>
          </w:tcPr>
          <w:p w:rsidR="006440E4" w:rsidRDefault="006440E4" w:rsidP="002567DF">
            <w:pPr>
              <w:ind w:firstLineChars="0" w:firstLine="0"/>
              <w:rPr>
                <w:sz w:val="21"/>
                <w:szCs w:val="21"/>
              </w:rPr>
            </w:pPr>
            <w:r>
              <w:rPr>
                <w:rFonts w:hint="eastAsia"/>
                <w:sz w:val="21"/>
                <w:szCs w:val="21"/>
              </w:rPr>
              <w:t>系统默认</w:t>
            </w:r>
          </w:p>
        </w:tc>
        <w:tc>
          <w:tcPr>
            <w:tcW w:w="1418" w:type="dxa"/>
          </w:tcPr>
          <w:p w:rsidR="006440E4" w:rsidRDefault="006440E4" w:rsidP="002567DF">
            <w:pPr>
              <w:ind w:firstLineChars="0" w:firstLine="0"/>
              <w:rPr>
                <w:sz w:val="21"/>
                <w:szCs w:val="21"/>
              </w:rPr>
            </w:pPr>
            <w:r>
              <w:rPr>
                <w:rFonts w:hint="eastAsia"/>
                <w:sz w:val="21"/>
                <w:szCs w:val="21"/>
              </w:rPr>
              <w:t>NOT NULL</w:t>
            </w:r>
          </w:p>
        </w:tc>
        <w:tc>
          <w:tcPr>
            <w:tcW w:w="1134" w:type="dxa"/>
          </w:tcPr>
          <w:p w:rsidR="006440E4" w:rsidRDefault="006440E4" w:rsidP="002567DF">
            <w:pPr>
              <w:ind w:firstLineChars="0" w:firstLine="0"/>
              <w:rPr>
                <w:sz w:val="21"/>
                <w:szCs w:val="21"/>
              </w:rPr>
            </w:pPr>
            <w:r>
              <w:rPr>
                <w:rFonts w:hint="eastAsia"/>
                <w:sz w:val="21"/>
                <w:szCs w:val="21"/>
              </w:rPr>
              <w:t>无</w:t>
            </w:r>
          </w:p>
        </w:tc>
      </w:tr>
      <w:tr w:rsidR="006440E4" w:rsidTr="002567DF">
        <w:trPr>
          <w:jc w:val="center"/>
        </w:trPr>
        <w:tc>
          <w:tcPr>
            <w:tcW w:w="928" w:type="dxa"/>
            <w:vMerge/>
          </w:tcPr>
          <w:p w:rsidR="006440E4" w:rsidRDefault="006440E4" w:rsidP="002567DF">
            <w:pPr>
              <w:ind w:firstLineChars="0" w:firstLine="0"/>
              <w:rPr>
                <w:sz w:val="21"/>
                <w:szCs w:val="21"/>
              </w:rPr>
            </w:pPr>
          </w:p>
        </w:tc>
        <w:tc>
          <w:tcPr>
            <w:tcW w:w="1991" w:type="dxa"/>
          </w:tcPr>
          <w:p w:rsidR="006440E4" w:rsidRDefault="006440E4" w:rsidP="002567DF">
            <w:pPr>
              <w:ind w:firstLineChars="0" w:firstLine="0"/>
              <w:rPr>
                <w:sz w:val="21"/>
                <w:szCs w:val="21"/>
              </w:rPr>
            </w:pPr>
            <w:r>
              <w:rPr>
                <w:rFonts w:hint="eastAsia"/>
                <w:sz w:val="21"/>
                <w:szCs w:val="21"/>
              </w:rPr>
              <w:t>TIME</w:t>
            </w:r>
          </w:p>
        </w:tc>
        <w:tc>
          <w:tcPr>
            <w:tcW w:w="1190" w:type="dxa"/>
          </w:tcPr>
          <w:p w:rsidR="006440E4" w:rsidRDefault="006440E4" w:rsidP="002567DF">
            <w:pPr>
              <w:ind w:firstLineChars="0" w:firstLine="0"/>
              <w:rPr>
                <w:sz w:val="21"/>
                <w:szCs w:val="21"/>
              </w:rPr>
            </w:pPr>
            <w:r>
              <w:rPr>
                <w:rFonts w:hint="eastAsia"/>
                <w:sz w:val="21"/>
                <w:szCs w:val="21"/>
              </w:rPr>
              <w:t>闹钟时间</w:t>
            </w:r>
          </w:p>
        </w:tc>
        <w:tc>
          <w:tcPr>
            <w:tcW w:w="1159" w:type="dxa"/>
          </w:tcPr>
          <w:p w:rsidR="006440E4" w:rsidRDefault="006440E4" w:rsidP="002567DF">
            <w:pPr>
              <w:ind w:firstLineChars="0" w:firstLine="0"/>
              <w:rPr>
                <w:sz w:val="21"/>
                <w:szCs w:val="21"/>
              </w:rPr>
            </w:pPr>
            <w:r>
              <w:rPr>
                <w:sz w:val="21"/>
                <w:szCs w:val="21"/>
              </w:rPr>
              <w:t>INTEGER</w:t>
            </w:r>
          </w:p>
        </w:tc>
        <w:tc>
          <w:tcPr>
            <w:tcW w:w="1219" w:type="dxa"/>
          </w:tcPr>
          <w:p w:rsidR="006440E4" w:rsidRDefault="006440E4" w:rsidP="002567DF">
            <w:pPr>
              <w:ind w:firstLineChars="0" w:firstLine="0"/>
              <w:rPr>
                <w:sz w:val="21"/>
                <w:szCs w:val="21"/>
              </w:rPr>
            </w:pPr>
            <w:r>
              <w:rPr>
                <w:rFonts w:hint="eastAsia"/>
                <w:sz w:val="21"/>
                <w:szCs w:val="21"/>
              </w:rPr>
              <w:t>系统默认</w:t>
            </w:r>
          </w:p>
        </w:tc>
        <w:tc>
          <w:tcPr>
            <w:tcW w:w="1418" w:type="dxa"/>
          </w:tcPr>
          <w:p w:rsidR="006440E4" w:rsidRDefault="006440E4" w:rsidP="002567DF">
            <w:pPr>
              <w:ind w:firstLineChars="0" w:firstLine="0"/>
              <w:rPr>
                <w:sz w:val="21"/>
                <w:szCs w:val="21"/>
              </w:rPr>
            </w:pPr>
            <w:r>
              <w:rPr>
                <w:rFonts w:hint="eastAsia"/>
                <w:sz w:val="21"/>
                <w:szCs w:val="21"/>
              </w:rPr>
              <w:t>NOT NULL</w:t>
            </w:r>
          </w:p>
        </w:tc>
        <w:tc>
          <w:tcPr>
            <w:tcW w:w="1134" w:type="dxa"/>
          </w:tcPr>
          <w:p w:rsidR="006440E4" w:rsidRDefault="006440E4" w:rsidP="002567DF">
            <w:pPr>
              <w:ind w:firstLineChars="0" w:firstLine="0"/>
              <w:rPr>
                <w:sz w:val="21"/>
                <w:szCs w:val="21"/>
              </w:rPr>
            </w:pPr>
            <w:r>
              <w:rPr>
                <w:rFonts w:hint="eastAsia"/>
                <w:sz w:val="21"/>
                <w:szCs w:val="21"/>
              </w:rPr>
              <w:t>0</w:t>
            </w:r>
          </w:p>
        </w:tc>
      </w:tr>
      <w:tr w:rsidR="006440E4" w:rsidTr="002567DF">
        <w:trPr>
          <w:jc w:val="center"/>
        </w:trPr>
        <w:tc>
          <w:tcPr>
            <w:tcW w:w="928" w:type="dxa"/>
            <w:vMerge/>
          </w:tcPr>
          <w:p w:rsidR="006440E4" w:rsidRDefault="006440E4" w:rsidP="002567DF">
            <w:pPr>
              <w:ind w:firstLineChars="0" w:firstLine="0"/>
              <w:rPr>
                <w:sz w:val="21"/>
                <w:szCs w:val="21"/>
              </w:rPr>
            </w:pPr>
          </w:p>
        </w:tc>
        <w:tc>
          <w:tcPr>
            <w:tcW w:w="1991" w:type="dxa"/>
          </w:tcPr>
          <w:p w:rsidR="006440E4" w:rsidRDefault="006440E4" w:rsidP="002567DF">
            <w:pPr>
              <w:ind w:firstLineChars="0" w:firstLine="0"/>
              <w:rPr>
                <w:sz w:val="21"/>
                <w:szCs w:val="21"/>
              </w:rPr>
            </w:pPr>
            <w:r>
              <w:rPr>
                <w:rFonts w:hint="eastAsia"/>
                <w:sz w:val="21"/>
                <w:szCs w:val="21"/>
              </w:rPr>
              <w:t>ALERT_INTERVAL</w:t>
            </w:r>
          </w:p>
        </w:tc>
        <w:tc>
          <w:tcPr>
            <w:tcW w:w="1190" w:type="dxa"/>
          </w:tcPr>
          <w:p w:rsidR="006440E4" w:rsidRDefault="006440E4" w:rsidP="002567DF">
            <w:pPr>
              <w:ind w:firstLineChars="0" w:firstLine="0"/>
              <w:rPr>
                <w:sz w:val="21"/>
                <w:szCs w:val="21"/>
              </w:rPr>
            </w:pPr>
            <w:r>
              <w:rPr>
                <w:rFonts w:hint="eastAsia"/>
                <w:sz w:val="21"/>
                <w:szCs w:val="21"/>
              </w:rPr>
              <w:t>提醒间隔</w:t>
            </w:r>
          </w:p>
        </w:tc>
        <w:tc>
          <w:tcPr>
            <w:tcW w:w="1159" w:type="dxa"/>
          </w:tcPr>
          <w:p w:rsidR="006440E4" w:rsidRDefault="006440E4" w:rsidP="002567DF">
            <w:pPr>
              <w:ind w:firstLineChars="0" w:firstLine="0"/>
              <w:rPr>
                <w:sz w:val="21"/>
                <w:szCs w:val="21"/>
              </w:rPr>
            </w:pPr>
            <w:r>
              <w:rPr>
                <w:sz w:val="21"/>
                <w:szCs w:val="21"/>
              </w:rPr>
              <w:t>INTEGER</w:t>
            </w:r>
          </w:p>
        </w:tc>
        <w:tc>
          <w:tcPr>
            <w:tcW w:w="1219" w:type="dxa"/>
          </w:tcPr>
          <w:p w:rsidR="006440E4" w:rsidRDefault="006440E4" w:rsidP="002567DF">
            <w:pPr>
              <w:ind w:firstLineChars="0" w:firstLine="0"/>
              <w:rPr>
                <w:sz w:val="21"/>
                <w:szCs w:val="21"/>
              </w:rPr>
            </w:pPr>
            <w:r>
              <w:rPr>
                <w:rFonts w:hint="eastAsia"/>
                <w:sz w:val="21"/>
                <w:szCs w:val="21"/>
              </w:rPr>
              <w:t>系统默认</w:t>
            </w:r>
          </w:p>
        </w:tc>
        <w:tc>
          <w:tcPr>
            <w:tcW w:w="1418" w:type="dxa"/>
          </w:tcPr>
          <w:p w:rsidR="006440E4" w:rsidRDefault="006440E4" w:rsidP="002567DF">
            <w:pPr>
              <w:ind w:firstLineChars="0" w:firstLine="0"/>
              <w:rPr>
                <w:sz w:val="21"/>
                <w:szCs w:val="21"/>
              </w:rPr>
            </w:pPr>
            <w:r>
              <w:rPr>
                <w:rFonts w:hint="eastAsia"/>
                <w:sz w:val="21"/>
                <w:szCs w:val="21"/>
              </w:rPr>
              <w:t>NOT NULL</w:t>
            </w:r>
          </w:p>
        </w:tc>
        <w:tc>
          <w:tcPr>
            <w:tcW w:w="1134" w:type="dxa"/>
          </w:tcPr>
          <w:p w:rsidR="006440E4" w:rsidRDefault="006440E4" w:rsidP="002567DF">
            <w:pPr>
              <w:ind w:firstLineChars="0" w:firstLine="0"/>
              <w:rPr>
                <w:sz w:val="21"/>
                <w:szCs w:val="21"/>
              </w:rPr>
            </w:pPr>
            <w:r>
              <w:rPr>
                <w:rFonts w:hint="eastAsia"/>
                <w:sz w:val="21"/>
                <w:szCs w:val="21"/>
              </w:rPr>
              <w:t>0</w:t>
            </w:r>
          </w:p>
        </w:tc>
      </w:tr>
      <w:tr w:rsidR="006440E4" w:rsidTr="002567DF">
        <w:trPr>
          <w:jc w:val="center"/>
        </w:trPr>
        <w:tc>
          <w:tcPr>
            <w:tcW w:w="928" w:type="dxa"/>
            <w:vMerge/>
          </w:tcPr>
          <w:p w:rsidR="006440E4" w:rsidRDefault="006440E4" w:rsidP="002567DF">
            <w:pPr>
              <w:ind w:firstLineChars="0" w:firstLine="0"/>
              <w:rPr>
                <w:sz w:val="21"/>
                <w:szCs w:val="21"/>
              </w:rPr>
            </w:pPr>
          </w:p>
        </w:tc>
        <w:tc>
          <w:tcPr>
            <w:tcW w:w="1991" w:type="dxa"/>
          </w:tcPr>
          <w:p w:rsidR="006440E4" w:rsidRDefault="006440E4" w:rsidP="002567DF">
            <w:pPr>
              <w:ind w:firstLineChars="0" w:firstLine="0"/>
              <w:rPr>
                <w:sz w:val="21"/>
                <w:szCs w:val="21"/>
              </w:rPr>
            </w:pPr>
            <w:r>
              <w:rPr>
                <w:rFonts w:hint="eastAsia"/>
                <w:sz w:val="21"/>
                <w:szCs w:val="21"/>
              </w:rPr>
              <w:t>ALERT_TIMES</w:t>
            </w:r>
          </w:p>
        </w:tc>
        <w:tc>
          <w:tcPr>
            <w:tcW w:w="1190" w:type="dxa"/>
          </w:tcPr>
          <w:p w:rsidR="006440E4" w:rsidRDefault="006440E4" w:rsidP="002567DF">
            <w:pPr>
              <w:ind w:firstLineChars="0" w:firstLine="0"/>
              <w:rPr>
                <w:sz w:val="21"/>
                <w:szCs w:val="21"/>
              </w:rPr>
            </w:pPr>
            <w:proofErr w:type="gramStart"/>
            <w:r>
              <w:rPr>
                <w:rFonts w:hint="eastAsia"/>
                <w:sz w:val="21"/>
                <w:szCs w:val="21"/>
              </w:rPr>
              <w:t>提醒总</w:t>
            </w:r>
            <w:proofErr w:type="gramEnd"/>
            <w:r>
              <w:rPr>
                <w:rFonts w:hint="eastAsia"/>
                <w:sz w:val="21"/>
                <w:szCs w:val="21"/>
              </w:rPr>
              <w:t>次数</w:t>
            </w:r>
          </w:p>
        </w:tc>
        <w:tc>
          <w:tcPr>
            <w:tcW w:w="1159" w:type="dxa"/>
          </w:tcPr>
          <w:p w:rsidR="006440E4" w:rsidRDefault="006440E4" w:rsidP="002567DF">
            <w:pPr>
              <w:ind w:firstLineChars="0" w:firstLine="0"/>
              <w:rPr>
                <w:sz w:val="21"/>
                <w:szCs w:val="21"/>
              </w:rPr>
            </w:pPr>
            <w:r>
              <w:rPr>
                <w:sz w:val="21"/>
                <w:szCs w:val="21"/>
              </w:rPr>
              <w:t>INTEGER</w:t>
            </w:r>
          </w:p>
        </w:tc>
        <w:tc>
          <w:tcPr>
            <w:tcW w:w="1219" w:type="dxa"/>
          </w:tcPr>
          <w:p w:rsidR="006440E4" w:rsidRDefault="006440E4" w:rsidP="002567DF">
            <w:pPr>
              <w:ind w:firstLineChars="0" w:firstLine="0"/>
              <w:rPr>
                <w:sz w:val="21"/>
                <w:szCs w:val="21"/>
              </w:rPr>
            </w:pPr>
            <w:r>
              <w:rPr>
                <w:rFonts w:hint="eastAsia"/>
                <w:sz w:val="21"/>
                <w:szCs w:val="21"/>
              </w:rPr>
              <w:t>系统默认</w:t>
            </w:r>
          </w:p>
        </w:tc>
        <w:tc>
          <w:tcPr>
            <w:tcW w:w="1418" w:type="dxa"/>
          </w:tcPr>
          <w:p w:rsidR="006440E4" w:rsidRDefault="006440E4" w:rsidP="002567DF">
            <w:pPr>
              <w:ind w:firstLineChars="0" w:firstLine="0"/>
              <w:rPr>
                <w:sz w:val="21"/>
                <w:szCs w:val="21"/>
              </w:rPr>
            </w:pPr>
            <w:r>
              <w:rPr>
                <w:rFonts w:hint="eastAsia"/>
                <w:sz w:val="21"/>
                <w:szCs w:val="21"/>
              </w:rPr>
              <w:t>NOT NULL</w:t>
            </w:r>
          </w:p>
        </w:tc>
        <w:tc>
          <w:tcPr>
            <w:tcW w:w="1134" w:type="dxa"/>
          </w:tcPr>
          <w:p w:rsidR="006440E4" w:rsidRDefault="006440E4" w:rsidP="002567DF">
            <w:pPr>
              <w:ind w:firstLineChars="0" w:firstLine="0"/>
              <w:rPr>
                <w:sz w:val="21"/>
                <w:szCs w:val="21"/>
              </w:rPr>
            </w:pPr>
            <w:r>
              <w:rPr>
                <w:rFonts w:hint="eastAsia"/>
                <w:sz w:val="21"/>
                <w:szCs w:val="21"/>
              </w:rPr>
              <w:t>0</w:t>
            </w:r>
          </w:p>
        </w:tc>
      </w:tr>
      <w:tr w:rsidR="006440E4" w:rsidTr="002567DF">
        <w:trPr>
          <w:jc w:val="center"/>
        </w:trPr>
        <w:tc>
          <w:tcPr>
            <w:tcW w:w="928" w:type="dxa"/>
            <w:vMerge/>
          </w:tcPr>
          <w:p w:rsidR="006440E4" w:rsidRDefault="006440E4" w:rsidP="002567DF">
            <w:pPr>
              <w:ind w:firstLineChars="0" w:firstLine="0"/>
              <w:rPr>
                <w:sz w:val="21"/>
                <w:szCs w:val="21"/>
              </w:rPr>
            </w:pPr>
          </w:p>
        </w:tc>
        <w:tc>
          <w:tcPr>
            <w:tcW w:w="1991" w:type="dxa"/>
          </w:tcPr>
          <w:p w:rsidR="006440E4" w:rsidRDefault="006440E4" w:rsidP="002567DF">
            <w:pPr>
              <w:ind w:firstLineChars="0" w:firstLine="0"/>
              <w:rPr>
                <w:sz w:val="21"/>
                <w:szCs w:val="21"/>
              </w:rPr>
            </w:pPr>
            <w:r>
              <w:rPr>
                <w:rFonts w:hint="eastAsia"/>
                <w:sz w:val="21"/>
                <w:szCs w:val="21"/>
              </w:rPr>
              <w:t>ALERT_COUNT</w:t>
            </w:r>
          </w:p>
        </w:tc>
        <w:tc>
          <w:tcPr>
            <w:tcW w:w="1190" w:type="dxa"/>
          </w:tcPr>
          <w:p w:rsidR="006440E4" w:rsidRDefault="006440E4" w:rsidP="002567DF">
            <w:pPr>
              <w:ind w:firstLineChars="0" w:firstLine="0"/>
              <w:rPr>
                <w:sz w:val="21"/>
                <w:szCs w:val="21"/>
              </w:rPr>
            </w:pPr>
            <w:r>
              <w:rPr>
                <w:rFonts w:hint="eastAsia"/>
                <w:sz w:val="21"/>
                <w:szCs w:val="21"/>
              </w:rPr>
              <w:t>剩余提醒次数</w:t>
            </w:r>
          </w:p>
        </w:tc>
        <w:tc>
          <w:tcPr>
            <w:tcW w:w="1159" w:type="dxa"/>
          </w:tcPr>
          <w:p w:rsidR="006440E4" w:rsidRDefault="006440E4" w:rsidP="002567DF">
            <w:pPr>
              <w:ind w:firstLineChars="0" w:firstLine="0"/>
              <w:rPr>
                <w:sz w:val="21"/>
                <w:szCs w:val="21"/>
              </w:rPr>
            </w:pPr>
            <w:r>
              <w:rPr>
                <w:sz w:val="21"/>
                <w:szCs w:val="21"/>
              </w:rPr>
              <w:t>INTEGER</w:t>
            </w:r>
          </w:p>
        </w:tc>
        <w:tc>
          <w:tcPr>
            <w:tcW w:w="1219" w:type="dxa"/>
          </w:tcPr>
          <w:p w:rsidR="006440E4" w:rsidRDefault="006440E4" w:rsidP="002567DF">
            <w:pPr>
              <w:ind w:firstLineChars="0" w:firstLine="0"/>
              <w:rPr>
                <w:sz w:val="21"/>
                <w:szCs w:val="21"/>
              </w:rPr>
            </w:pPr>
            <w:r>
              <w:rPr>
                <w:rFonts w:hint="eastAsia"/>
                <w:sz w:val="21"/>
                <w:szCs w:val="21"/>
              </w:rPr>
              <w:t>系统默认</w:t>
            </w:r>
          </w:p>
        </w:tc>
        <w:tc>
          <w:tcPr>
            <w:tcW w:w="1418" w:type="dxa"/>
          </w:tcPr>
          <w:p w:rsidR="006440E4" w:rsidRDefault="006440E4" w:rsidP="002567DF">
            <w:pPr>
              <w:ind w:firstLineChars="0" w:firstLine="0"/>
              <w:rPr>
                <w:sz w:val="21"/>
                <w:szCs w:val="21"/>
              </w:rPr>
            </w:pPr>
            <w:r>
              <w:rPr>
                <w:rFonts w:hint="eastAsia"/>
                <w:sz w:val="21"/>
                <w:szCs w:val="21"/>
              </w:rPr>
              <w:t>NOT NULL</w:t>
            </w:r>
          </w:p>
        </w:tc>
        <w:tc>
          <w:tcPr>
            <w:tcW w:w="1134" w:type="dxa"/>
          </w:tcPr>
          <w:p w:rsidR="006440E4" w:rsidRDefault="006440E4" w:rsidP="002567DF">
            <w:pPr>
              <w:ind w:firstLineChars="0" w:firstLine="0"/>
              <w:rPr>
                <w:sz w:val="21"/>
                <w:szCs w:val="21"/>
              </w:rPr>
            </w:pPr>
            <w:r>
              <w:rPr>
                <w:rFonts w:hint="eastAsia"/>
                <w:sz w:val="21"/>
                <w:szCs w:val="21"/>
              </w:rPr>
              <w:t>0</w:t>
            </w:r>
          </w:p>
        </w:tc>
      </w:tr>
    </w:tbl>
    <w:p w:rsidR="006440E4" w:rsidRDefault="006440E4" w:rsidP="006440E4">
      <w:pPr>
        <w:ind w:firstLine="480"/>
      </w:pPr>
      <w:r>
        <w:rPr>
          <w:rFonts w:hint="eastAsia"/>
        </w:rPr>
        <w:t>如表格</w:t>
      </w:r>
      <w:r w:rsidR="00033A9F">
        <w:rPr>
          <w:rFonts w:hint="eastAsia"/>
        </w:rPr>
        <w:t>4</w:t>
      </w:r>
      <w:r>
        <w:rPr>
          <w:rFonts w:hint="eastAsia"/>
        </w:rPr>
        <w:t>.2</w:t>
      </w:r>
      <w:r>
        <w:rPr>
          <w:rFonts w:hint="eastAsia"/>
        </w:rPr>
        <w:t>所示，</w:t>
      </w:r>
      <w:r>
        <w:rPr>
          <w:rFonts w:hint="eastAsia"/>
        </w:rPr>
        <w:t>ID</w:t>
      </w:r>
      <w:r>
        <w:rPr>
          <w:rFonts w:hint="eastAsia"/>
        </w:rPr>
        <w:t>是</w:t>
      </w:r>
      <w:r>
        <w:rPr>
          <w:rFonts w:hint="eastAsia"/>
        </w:rPr>
        <w:t>CLOCK</w:t>
      </w:r>
      <w:r>
        <w:rPr>
          <w:rFonts w:hint="eastAsia"/>
        </w:rPr>
        <w:t>的主键，是每个闹钟的唯一标识，不可重复，不可为空，</w:t>
      </w:r>
      <w:r>
        <w:rPr>
          <w:rFonts w:hint="eastAsia"/>
        </w:rPr>
        <w:t>NOTES</w:t>
      </w:r>
      <w:r>
        <w:rPr>
          <w:rFonts w:hint="eastAsia"/>
        </w:rPr>
        <w:t>表中的</w:t>
      </w:r>
      <w:r>
        <w:rPr>
          <w:rFonts w:hint="eastAsia"/>
        </w:rPr>
        <w:t>CLOCK_ID</w:t>
      </w:r>
      <w:r>
        <w:rPr>
          <w:rFonts w:hint="eastAsia"/>
        </w:rPr>
        <w:t>就是跟</w:t>
      </w:r>
      <w:r>
        <w:rPr>
          <w:rFonts w:hint="eastAsia"/>
        </w:rPr>
        <w:t>ID</w:t>
      </w:r>
      <w:r>
        <w:rPr>
          <w:rFonts w:hint="eastAsia"/>
        </w:rPr>
        <w:t>联系在一起的。新建一个闹钟时，</w:t>
      </w:r>
      <w:r>
        <w:rPr>
          <w:rFonts w:hint="eastAsia"/>
        </w:rPr>
        <w:t>ID</w:t>
      </w:r>
      <w:r>
        <w:rPr>
          <w:rFonts w:hint="eastAsia"/>
        </w:rPr>
        <w:t>由数据库自动累计生成，每次对</w:t>
      </w:r>
      <w:r>
        <w:rPr>
          <w:rFonts w:hint="eastAsia"/>
        </w:rPr>
        <w:t>CLOCK</w:t>
      </w:r>
      <w:r>
        <w:rPr>
          <w:rFonts w:hint="eastAsia"/>
        </w:rPr>
        <w:t>数据表进行（查询、修改、删除）都是以识别</w:t>
      </w:r>
      <w:r>
        <w:rPr>
          <w:rFonts w:hint="eastAsia"/>
        </w:rPr>
        <w:t>ID</w:t>
      </w:r>
      <w:r>
        <w:rPr>
          <w:rFonts w:hint="eastAsia"/>
        </w:rPr>
        <w:t>来进行操作的。</w:t>
      </w:r>
    </w:p>
    <w:p w:rsidR="006440E4" w:rsidRDefault="006440E4" w:rsidP="006440E4">
      <w:pPr>
        <w:ind w:firstLine="480"/>
      </w:pPr>
      <w:r>
        <w:rPr>
          <w:rFonts w:hint="eastAsia"/>
        </w:rPr>
        <w:t>TIME</w:t>
      </w:r>
      <w:r>
        <w:rPr>
          <w:rFonts w:hint="eastAsia"/>
        </w:rPr>
        <w:t>是闹钟提醒的时间，包括从日历选择的日期（年月日）和时间（时分），日期和时间整合到一起，以毫秒存储，数据类型为</w:t>
      </w:r>
      <w:r>
        <w:rPr>
          <w:rFonts w:hint="eastAsia"/>
        </w:rPr>
        <w:t>Integer</w:t>
      </w:r>
      <w:r>
        <w:rPr>
          <w:rFonts w:hint="eastAsia"/>
        </w:rPr>
        <w:t>类型，这样方便管理。</w:t>
      </w:r>
    </w:p>
    <w:p w:rsidR="006440E4" w:rsidRDefault="006440E4" w:rsidP="006440E4">
      <w:pPr>
        <w:ind w:firstLine="480"/>
      </w:pPr>
      <w:r>
        <w:rPr>
          <w:rFonts w:hint="eastAsia"/>
        </w:rPr>
        <w:t>ALERT_INTERVAL</w:t>
      </w:r>
      <w:r>
        <w:rPr>
          <w:rFonts w:hint="eastAsia"/>
        </w:rPr>
        <w:t>和</w:t>
      </w:r>
      <w:r>
        <w:rPr>
          <w:rFonts w:hint="eastAsia"/>
        </w:rPr>
        <w:t>ALERT_TIMES</w:t>
      </w:r>
      <w:r>
        <w:rPr>
          <w:rFonts w:hint="eastAsia"/>
        </w:rPr>
        <w:t>是闹钟提醒的间隔和</w:t>
      </w:r>
      <w:proofErr w:type="gramStart"/>
      <w:r>
        <w:rPr>
          <w:rFonts w:hint="eastAsia"/>
        </w:rPr>
        <w:t>提醒总</w:t>
      </w:r>
      <w:proofErr w:type="gramEnd"/>
      <w:r>
        <w:rPr>
          <w:rFonts w:hint="eastAsia"/>
        </w:rPr>
        <w:t>次数</w:t>
      </w:r>
      <w:r>
        <w:rPr>
          <w:rFonts w:hint="eastAsia"/>
        </w:rPr>
        <w:t xml:space="preserve"> </w:t>
      </w:r>
      <w:r>
        <w:rPr>
          <w:rFonts w:hint="eastAsia"/>
        </w:rPr>
        <w:t>，是用户在设置闹钟选项时，所设置的值。</w:t>
      </w:r>
    </w:p>
    <w:p w:rsidR="00C92482" w:rsidRDefault="006440E4" w:rsidP="006440E4">
      <w:pPr>
        <w:ind w:firstLine="480"/>
      </w:pPr>
      <w:r>
        <w:rPr>
          <w:rFonts w:hint="eastAsia"/>
        </w:rPr>
        <w:t>ALERT_COUNT</w:t>
      </w:r>
      <w:r>
        <w:rPr>
          <w:rFonts w:hint="eastAsia"/>
        </w:rPr>
        <w:t>是剩余的提醒次数，由于设置闹钟提醒时，如果要提醒多次，除了要知道提醒的总次数，还必须知道剩余的提醒次数是多少，以剩余的提醒次数来判断闹钟是否需要继续提醒，每次闹钟提醒后，都必须更新</w:t>
      </w:r>
      <w:r>
        <w:rPr>
          <w:rFonts w:hint="eastAsia"/>
        </w:rPr>
        <w:t>ALERT_ COUNT</w:t>
      </w:r>
      <w:r>
        <w:rPr>
          <w:rFonts w:hint="eastAsia"/>
        </w:rPr>
        <w:t>的值。</w:t>
      </w:r>
    </w:p>
    <w:p w:rsidR="00C92482" w:rsidRDefault="00C92482" w:rsidP="00C92482">
      <w:pPr>
        <w:ind w:firstLine="480"/>
      </w:pPr>
      <w:r>
        <w:br w:type="page"/>
      </w:r>
    </w:p>
    <w:p w:rsidR="006440E4" w:rsidRDefault="006440E4" w:rsidP="006440E4">
      <w:pPr>
        <w:ind w:firstLine="480"/>
      </w:pPr>
    </w:p>
    <w:p w:rsidR="006440E4" w:rsidRDefault="008D5B76" w:rsidP="00A1246B">
      <w:pPr>
        <w:pStyle w:val="1"/>
        <w:numPr>
          <w:ilvl w:val="0"/>
          <w:numId w:val="11"/>
        </w:numPr>
        <w:rPr>
          <w:rFonts w:hint="eastAsia"/>
        </w:rPr>
      </w:pPr>
      <w:bookmarkStart w:id="117" w:name="_Toc356912590"/>
      <w:r>
        <w:rPr>
          <w:rFonts w:hint="eastAsia"/>
        </w:rPr>
        <w:t>系统实现</w:t>
      </w:r>
      <w:bookmarkEnd w:id="117"/>
    </w:p>
    <w:p w:rsidR="005328FB" w:rsidRDefault="005328FB" w:rsidP="00580277">
      <w:pPr>
        <w:pStyle w:val="2"/>
      </w:pPr>
      <w:bookmarkStart w:id="118" w:name="_Toc356912591"/>
      <w:r w:rsidRPr="00F46954">
        <w:rPr>
          <w:rFonts w:hint="eastAsia"/>
        </w:rPr>
        <w:t>功能实现</w:t>
      </w:r>
      <w:bookmarkEnd w:id="118"/>
    </w:p>
    <w:p w:rsidR="005328FB" w:rsidRDefault="005328FB" w:rsidP="005328FB">
      <w:pPr>
        <w:pStyle w:val="3"/>
        <w:numPr>
          <w:ilvl w:val="2"/>
          <w:numId w:val="11"/>
        </w:numPr>
      </w:pPr>
      <w:bookmarkStart w:id="119" w:name="_Toc356912592"/>
      <w:r>
        <w:rPr>
          <w:rFonts w:hint="eastAsia"/>
        </w:rPr>
        <w:t>总述</w:t>
      </w:r>
      <w:bookmarkEnd w:id="119"/>
    </w:p>
    <w:p w:rsidR="005328FB" w:rsidRPr="005328FB" w:rsidRDefault="005328FB" w:rsidP="005328FB">
      <w:pPr>
        <w:pStyle w:val="aa"/>
        <w:keepNext/>
        <w:keepLines/>
        <w:numPr>
          <w:ilvl w:val="0"/>
          <w:numId w:val="20"/>
        </w:numPr>
        <w:spacing w:before="120" w:after="120" w:line="377" w:lineRule="auto"/>
        <w:ind w:firstLineChars="0"/>
        <w:jc w:val="both"/>
        <w:outlineLvl w:val="3"/>
        <w:rPr>
          <w:rFonts w:asciiTheme="majorHAnsi" w:eastAsiaTheme="majorEastAsia" w:hAnsiTheme="majorHAnsi" w:cstheme="majorBidi"/>
          <w:b/>
          <w:bCs/>
          <w:vanish/>
          <w:szCs w:val="28"/>
        </w:rPr>
      </w:pPr>
    </w:p>
    <w:p w:rsidR="005328FB" w:rsidRPr="005328FB" w:rsidRDefault="005328FB" w:rsidP="005328FB">
      <w:pPr>
        <w:pStyle w:val="aa"/>
        <w:keepNext/>
        <w:keepLines/>
        <w:numPr>
          <w:ilvl w:val="1"/>
          <w:numId w:val="20"/>
        </w:numPr>
        <w:spacing w:before="120" w:after="120" w:line="377" w:lineRule="auto"/>
        <w:ind w:firstLineChars="0"/>
        <w:jc w:val="both"/>
        <w:outlineLvl w:val="3"/>
        <w:rPr>
          <w:rFonts w:asciiTheme="majorHAnsi" w:eastAsiaTheme="majorEastAsia" w:hAnsiTheme="majorHAnsi" w:cstheme="majorBidi"/>
          <w:b/>
          <w:bCs/>
          <w:vanish/>
          <w:szCs w:val="28"/>
        </w:rPr>
      </w:pPr>
    </w:p>
    <w:p w:rsidR="005328FB" w:rsidRPr="005328FB" w:rsidRDefault="005328FB" w:rsidP="005328FB">
      <w:pPr>
        <w:pStyle w:val="aa"/>
        <w:keepNext/>
        <w:keepLines/>
        <w:numPr>
          <w:ilvl w:val="2"/>
          <w:numId w:val="20"/>
        </w:numPr>
        <w:spacing w:before="120" w:after="120" w:line="377" w:lineRule="auto"/>
        <w:ind w:firstLineChars="0"/>
        <w:jc w:val="both"/>
        <w:outlineLvl w:val="3"/>
        <w:rPr>
          <w:rFonts w:asciiTheme="majorHAnsi" w:eastAsiaTheme="majorEastAsia" w:hAnsiTheme="majorHAnsi" w:cstheme="majorBidi"/>
          <w:b/>
          <w:bCs/>
          <w:vanish/>
          <w:szCs w:val="28"/>
        </w:rPr>
      </w:pPr>
    </w:p>
    <w:p w:rsidR="005328FB" w:rsidRDefault="005328FB" w:rsidP="005328FB">
      <w:pPr>
        <w:pStyle w:val="4"/>
        <w:numPr>
          <w:ilvl w:val="3"/>
          <w:numId w:val="20"/>
        </w:numPr>
      </w:pPr>
      <w:r>
        <w:t>A</w:t>
      </w:r>
      <w:r>
        <w:rPr>
          <w:rFonts w:hint="eastAsia"/>
        </w:rPr>
        <w:t>ndroid</w:t>
      </w:r>
      <w:r>
        <w:rPr>
          <w:rFonts w:hint="eastAsia"/>
        </w:rPr>
        <w:t>基本结构</w:t>
      </w:r>
    </w:p>
    <w:p w:rsidR="005328FB" w:rsidRDefault="005328FB" w:rsidP="005328FB">
      <w:pPr>
        <w:ind w:firstLine="480"/>
      </w:pPr>
      <w:r>
        <w:rPr>
          <w:rFonts w:hint="eastAsia"/>
        </w:rPr>
        <w:t>一般</w:t>
      </w:r>
      <w:r>
        <w:rPr>
          <w:rFonts w:hint="eastAsia"/>
        </w:rPr>
        <w:t>android</w:t>
      </w:r>
      <w:r>
        <w:rPr>
          <w:rFonts w:hint="eastAsia"/>
        </w:rPr>
        <w:t>的应用程序主要有四种构成部分：</w:t>
      </w:r>
      <w:r>
        <w:t>A</w:t>
      </w:r>
      <w:r>
        <w:rPr>
          <w:rFonts w:hint="eastAsia"/>
        </w:rPr>
        <w:t>ctivity</w:t>
      </w:r>
      <w:r>
        <w:rPr>
          <w:rFonts w:hint="eastAsia"/>
        </w:rPr>
        <w:t>，</w:t>
      </w:r>
      <w:r>
        <w:rPr>
          <w:rFonts w:hint="eastAsia"/>
        </w:rPr>
        <w:t>Intent</w:t>
      </w:r>
      <w:r>
        <w:rPr>
          <w:rFonts w:hint="eastAsia"/>
        </w:rPr>
        <w:t>，</w:t>
      </w:r>
      <w:r>
        <w:rPr>
          <w:rFonts w:hint="eastAsia"/>
        </w:rPr>
        <w:t>Service</w:t>
      </w:r>
      <w:r>
        <w:rPr>
          <w:rFonts w:hint="eastAsia"/>
        </w:rPr>
        <w:t>，</w:t>
      </w:r>
      <w:r>
        <w:rPr>
          <w:rFonts w:hint="eastAsia"/>
        </w:rPr>
        <w:t>Content P</w:t>
      </w:r>
      <w:r>
        <w:t>rovider</w:t>
      </w:r>
      <w:r>
        <w:rPr>
          <w:rFonts w:hint="eastAsia"/>
        </w:rPr>
        <w:t>。在本次的记事本应用程序中，用到了其中的</w:t>
      </w:r>
      <w:r>
        <w:t>A</w:t>
      </w:r>
      <w:r>
        <w:rPr>
          <w:rFonts w:hint="eastAsia"/>
        </w:rPr>
        <w:t>ctivity</w:t>
      </w:r>
      <w:r>
        <w:rPr>
          <w:rFonts w:hint="eastAsia"/>
        </w:rPr>
        <w:t>，</w:t>
      </w:r>
      <w:r>
        <w:rPr>
          <w:rFonts w:hint="eastAsia"/>
        </w:rPr>
        <w:t>Intent</w:t>
      </w:r>
      <w:r>
        <w:rPr>
          <w:rFonts w:hint="eastAsia"/>
        </w:rPr>
        <w:t>，</w:t>
      </w:r>
      <w:r>
        <w:rPr>
          <w:rFonts w:hint="eastAsia"/>
        </w:rPr>
        <w:t>Content P</w:t>
      </w:r>
      <w:r>
        <w:t>rovider</w:t>
      </w:r>
      <w:r>
        <w:rPr>
          <w:rFonts w:hint="eastAsia"/>
        </w:rPr>
        <w:t>三个部分。</w:t>
      </w:r>
    </w:p>
    <w:p w:rsidR="005328FB" w:rsidRDefault="005328FB" w:rsidP="005328FB">
      <w:pPr>
        <w:ind w:firstLine="480"/>
      </w:pPr>
      <w:r>
        <w:rPr>
          <w:rFonts w:hint="eastAsia"/>
        </w:rPr>
        <w:t>另外一个比较重要的文件是</w:t>
      </w:r>
      <w:r>
        <w:rPr>
          <w:rFonts w:hint="eastAsia"/>
        </w:rPr>
        <w:t>androidManifest.xml</w:t>
      </w:r>
      <w:r>
        <w:rPr>
          <w:rFonts w:hint="eastAsia"/>
        </w:rPr>
        <w:t>，这个文件用来声明应用程序组件和它们的功能需求是什么，当应用程序中需要某些组件时，必须在这个</w:t>
      </w:r>
      <w:r>
        <w:rPr>
          <w:rFonts w:hint="eastAsia"/>
        </w:rPr>
        <w:t>xml</w:t>
      </w:r>
      <w:r>
        <w:rPr>
          <w:rFonts w:hint="eastAsia"/>
        </w:rPr>
        <w:t>文件中声明才可用。</w:t>
      </w:r>
    </w:p>
    <w:p w:rsidR="005328FB" w:rsidRDefault="005328FB" w:rsidP="005328FB">
      <w:pPr>
        <w:pStyle w:val="aa"/>
        <w:numPr>
          <w:ilvl w:val="0"/>
          <w:numId w:val="31"/>
        </w:numPr>
        <w:ind w:firstLineChars="0"/>
        <w:rPr>
          <w:b/>
        </w:rPr>
      </w:pPr>
      <w:r w:rsidRPr="00781698">
        <w:rPr>
          <w:b/>
        </w:rPr>
        <w:t>A</w:t>
      </w:r>
      <w:r w:rsidRPr="00781698">
        <w:rPr>
          <w:rFonts w:hint="eastAsia"/>
          <w:b/>
        </w:rPr>
        <w:t>ctivity</w:t>
      </w:r>
    </w:p>
    <w:p w:rsidR="005328FB" w:rsidRDefault="005328FB" w:rsidP="005328FB">
      <w:pPr>
        <w:ind w:firstLine="480"/>
      </w:pPr>
      <w:r>
        <w:t>A</w:t>
      </w:r>
      <w:r>
        <w:rPr>
          <w:rFonts w:hint="eastAsia"/>
        </w:rPr>
        <w:t>ctivity</w:t>
      </w:r>
      <w:r>
        <w:rPr>
          <w:rFonts w:hint="eastAsia"/>
        </w:rPr>
        <w:t>是四个构建模块中最普通的一个，一个</w:t>
      </w:r>
      <w:r>
        <w:rPr>
          <w:rFonts w:hint="eastAsia"/>
        </w:rPr>
        <w:t>activity</w:t>
      </w:r>
      <w:r>
        <w:rPr>
          <w:rFonts w:hint="eastAsia"/>
        </w:rPr>
        <w:t>在应用程序中通常是一个单独的屏幕，每一个</w:t>
      </w:r>
      <w:r>
        <w:rPr>
          <w:rFonts w:hint="eastAsia"/>
        </w:rPr>
        <w:t>activity</w:t>
      </w:r>
      <w:r>
        <w:rPr>
          <w:rFonts w:hint="eastAsia"/>
        </w:rPr>
        <w:t>是实现作为一个继承于</w:t>
      </w:r>
      <w:r>
        <w:rPr>
          <w:rFonts w:hint="eastAsia"/>
        </w:rPr>
        <w:t>activity</w:t>
      </w:r>
      <w:proofErr w:type="gramStart"/>
      <w:r>
        <w:rPr>
          <w:rFonts w:hint="eastAsia"/>
        </w:rPr>
        <w:t>基类的</w:t>
      </w:r>
      <w:proofErr w:type="gramEnd"/>
      <w:r>
        <w:rPr>
          <w:rFonts w:hint="eastAsia"/>
        </w:rPr>
        <w:t>单独的类。例如在本次的记事本应用中，首页的记事列表是一个屏幕，编辑查看记事的页面是另一个屏幕，它们都是作为单独的</w:t>
      </w:r>
      <w:r>
        <w:rPr>
          <w:rFonts w:hint="eastAsia"/>
        </w:rPr>
        <w:t>activity</w:t>
      </w:r>
      <w:r>
        <w:rPr>
          <w:rFonts w:hint="eastAsia"/>
        </w:rPr>
        <w:t>存在的，当新建或者选择某一个记事时，就会进入编辑查看记事的页面，这一过程是通过启动一个</w:t>
      </w:r>
      <w:r>
        <w:rPr>
          <w:rFonts w:hint="eastAsia"/>
        </w:rPr>
        <w:t>activity</w:t>
      </w:r>
      <w:r>
        <w:rPr>
          <w:rFonts w:hint="eastAsia"/>
        </w:rPr>
        <w:t>来实现的。并且当一个新的屏幕开启，先前的屏幕被暂停压入历史堆栈，用户可以向后导航返回到先前打开的屏幕。</w:t>
      </w:r>
    </w:p>
    <w:p w:rsidR="005328FB" w:rsidRDefault="005328FB" w:rsidP="005328FB">
      <w:pPr>
        <w:pStyle w:val="aa"/>
        <w:numPr>
          <w:ilvl w:val="0"/>
          <w:numId w:val="31"/>
        </w:numPr>
        <w:ind w:firstLineChars="0"/>
        <w:rPr>
          <w:b/>
        </w:rPr>
      </w:pPr>
      <w:r w:rsidRPr="00F84759">
        <w:rPr>
          <w:rFonts w:hint="eastAsia"/>
          <w:b/>
        </w:rPr>
        <w:t>Intent</w:t>
      </w:r>
      <w:r>
        <w:rPr>
          <w:rFonts w:hint="eastAsia"/>
          <w:b/>
        </w:rPr>
        <w:t>和</w:t>
      </w:r>
      <w:r w:rsidRPr="006858F6">
        <w:rPr>
          <w:rFonts w:hint="eastAsia"/>
          <w:b/>
        </w:rPr>
        <w:t>IntentFilter</w:t>
      </w:r>
    </w:p>
    <w:p w:rsidR="005328FB" w:rsidRDefault="005328FB" w:rsidP="005328FB">
      <w:pPr>
        <w:ind w:firstLine="480"/>
      </w:pPr>
      <w:r>
        <w:t>A</w:t>
      </w:r>
      <w:r>
        <w:rPr>
          <w:rFonts w:hint="eastAsia"/>
        </w:rPr>
        <w:t>ndroid</w:t>
      </w:r>
      <w:r>
        <w:rPr>
          <w:rFonts w:hint="eastAsia"/>
        </w:rPr>
        <w:t>使用一个名为</w:t>
      </w:r>
      <w:r>
        <w:rPr>
          <w:rFonts w:hint="eastAsia"/>
        </w:rPr>
        <w:t>intent</w:t>
      </w:r>
      <w:r>
        <w:rPr>
          <w:rFonts w:hint="eastAsia"/>
        </w:rPr>
        <w:t>的</w:t>
      </w:r>
      <w:proofErr w:type="gramStart"/>
      <w:r>
        <w:rPr>
          <w:rFonts w:hint="eastAsia"/>
        </w:rPr>
        <w:t>特殊类让应用程序</w:t>
      </w:r>
      <w:proofErr w:type="gramEnd"/>
      <w:r>
        <w:rPr>
          <w:rFonts w:hint="eastAsia"/>
        </w:rPr>
        <w:t>从一个屏幕移动到另一个屏幕，</w:t>
      </w:r>
      <w:r>
        <w:rPr>
          <w:rFonts w:hint="eastAsia"/>
        </w:rPr>
        <w:t>intent</w:t>
      </w:r>
      <w:r>
        <w:rPr>
          <w:rFonts w:hint="eastAsia"/>
        </w:rPr>
        <w:t>描述了一个应用程序想要干什么。</w:t>
      </w:r>
      <w:r>
        <w:rPr>
          <w:rFonts w:hint="eastAsia"/>
        </w:rPr>
        <w:t>Intent</w:t>
      </w:r>
      <w:r>
        <w:rPr>
          <w:rFonts w:hint="eastAsia"/>
        </w:rPr>
        <w:t>数据结构的两个重要部分是：要响应的</w:t>
      </w:r>
      <w:r>
        <w:rPr>
          <w:rFonts w:hint="eastAsia"/>
        </w:rPr>
        <w:t>action</w:t>
      </w:r>
      <w:r>
        <w:rPr>
          <w:rFonts w:hint="eastAsia"/>
        </w:rPr>
        <w:t>和</w:t>
      </w:r>
      <w:r>
        <w:rPr>
          <w:rFonts w:hint="eastAsia"/>
        </w:rPr>
        <w:t>data</w:t>
      </w:r>
      <w:r>
        <w:rPr>
          <w:rFonts w:hint="eastAsia"/>
        </w:rPr>
        <w:t>。典型的</w:t>
      </w:r>
      <w:r>
        <w:rPr>
          <w:rFonts w:hint="eastAsia"/>
        </w:rPr>
        <w:t>action</w:t>
      </w:r>
      <w:r>
        <w:rPr>
          <w:rFonts w:hint="eastAsia"/>
        </w:rPr>
        <w:t>值</w:t>
      </w:r>
      <w:r>
        <w:rPr>
          <w:rFonts w:hint="eastAsia"/>
        </w:rPr>
        <w:t>MAIN</w:t>
      </w:r>
      <w:r>
        <w:rPr>
          <w:rFonts w:hint="eastAsia"/>
        </w:rPr>
        <w:t>，</w:t>
      </w:r>
      <w:r>
        <w:rPr>
          <w:rFonts w:hint="eastAsia"/>
        </w:rPr>
        <w:t>VIEW</w:t>
      </w:r>
      <w:r>
        <w:rPr>
          <w:rFonts w:hint="eastAsia"/>
        </w:rPr>
        <w:t>，</w:t>
      </w:r>
      <w:r>
        <w:rPr>
          <w:rFonts w:hint="eastAsia"/>
        </w:rPr>
        <w:t>PICK</w:t>
      </w:r>
      <w:r>
        <w:rPr>
          <w:rFonts w:hint="eastAsia"/>
        </w:rPr>
        <w:t>，</w:t>
      </w:r>
      <w:r>
        <w:rPr>
          <w:rFonts w:hint="eastAsia"/>
        </w:rPr>
        <w:t>EDIT</w:t>
      </w:r>
      <w:r>
        <w:rPr>
          <w:rFonts w:hint="eastAsia"/>
        </w:rPr>
        <w:t>。</w:t>
      </w:r>
      <w:r>
        <w:rPr>
          <w:rFonts w:hint="eastAsia"/>
        </w:rPr>
        <w:t>Data</w:t>
      </w:r>
      <w:r>
        <w:rPr>
          <w:rFonts w:hint="eastAsia"/>
        </w:rPr>
        <w:t>表示成一个统一资源定界符。</w:t>
      </w:r>
    </w:p>
    <w:p w:rsidR="005328FB" w:rsidRDefault="005328FB" w:rsidP="005328FB">
      <w:pPr>
        <w:ind w:firstLine="480"/>
      </w:pPr>
      <w:r>
        <w:rPr>
          <w:rFonts w:hint="eastAsia"/>
        </w:rPr>
        <w:t>Intent</w:t>
      </w:r>
      <w:r>
        <w:rPr>
          <w:rFonts w:hint="eastAsia"/>
        </w:rPr>
        <w:t>是一个有效的请求来做什么事，而</w:t>
      </w:r>
      <w:r>
        <w:rPr>
          <w:rFonts w:hint="eastAsia"/>
        </w:rPr>
        <w:t>IntentFilter</w:t>
      </w:r>
      <w:r>
        <w:rPr>
          <w:rFonts w:hint="eastAsia"/>
        </w:rPr>
        <w:t>是描述一个</w:t>
      </w:r>
      <w:r>
        <w:rPr>
          <w:rFonts w:hint="eastAsia"/>
        </w:rPr>
        <w:t>activity</w:t>
      </w:r>
      <w:r>
        <w:rPr>
          <w:rFonts w:hint="eastAsia"/>
        </w:rPr>
        <w:t>能够处理什么样的</w:t>
      </w:r>
      <w:r>
        <w:rPr>
          <w:rFonts w:hint="eastAsia"/>
        </w:rPr>
        <w:t>Intent</w:t>
      </w:r>
      <w:r>
        <w:rPr>
          <w:rFonts w:hint="eastAsia"/>
        </w:rPr>
        <w:t>。</w:t>
      </w:r>
    </w:p>
    <w:p w:rsidR="005328FB" w:rsidRDefault="005328FB" w:rsidP="005328FB">
      <w:pPr>
        <w:ind w:firstLine="480"/>
      </w:pPr>
      <w:r>
        <w:rPr>
          <w:rFonts w:hint="eastAsia"/>
        </w:rPr>
        <w:t>从一个屏幕到另一个屏幕的导航通过解决</w:t>
      </w:r>
      <w:r>
        <w:rPr>
          <w:rFonts w:hint="eastAsia"/>
        </w:rPr>
        <w:t>Intent</w:t>
      </w:r>
      <w:r>
        <w:rPr>
          <w:rFonts w:hint="eastAsia"/>
        </w:rPr>
        <w:t>来完成。要向前导航，一个</w:t>
      </w:r>
      <w:r>
        <w:rPr>
          <w:rFonts w:hint="eastAsia"/>
        </w:rPr>
        <w:t>activity</w:t>
      </w:r>
      <w:r>
        <w:rPr>
          <w:rFonts w:hint="eastAsia"/>
        </w:rPr>
        <w:t>调用</w:t>
      </w:r>
      <w:r>
        <w:rPr>
          <w:rFonts w:hint="eastAsia"/>
        </w:rPr>
        <w:t>startActivity(myIntent)</w:t>
      </w:r>
      <w:r>
        <w:rPr>
          <w:rFonts w:hint="eastAsia"/>
        </w:rPr>
        <w:t>。系统接下来查找所以应用程序的</w:t>
      </w:r>
      <w:r>
        <w:rPr>
          <w:rFonts w:hint="eastAsia"/>
        </w:rPr>
        <w:t>IntentFilter</w:t>
      </w:r>
      <w:r>
        <w:rPr>
          <w:rFonts w:hint="eastAsia"/>
        </w:rPr>
        <w:t>，并选择一个</w:t>
      </w:r>
      <w:r>
        <w:rPr>
          <w:rFonts w:hint="eastAsia"/>
        </w:rPr>
        <w:t>IntentFilter</w:t>
      </w:r>
      <w:r>
        <w:rPr>
          <w:rFonts w:hint="eastAsia"/>
        </w:rPr>
        <w:t>最适合</w:t>
      </w:r>
      <w:r>
        <w:rPr>
          <w:rFonts w:hint="eastAsia"/>
        </w:rPr>
        <w:t>myIntent</w:t>
      </w:r>
      <w:r>
        <w:rPr>
          <w:rFonts w:hint="eastAsia"/>
        </w:rPr>
        <w:t>的</w:t>
      </w:r>
      <w:r>
        <w:rPr>
          <w:rFonts w:hint="eastAsia"/>
        </w:rPr>
        <w:t>activity</w:t>
      </w:r>
      <w:r>
        <w:rPr>
          <w:rFonts w:hint="eastAsia"/>
        </w:rPr>
        <w:t>。</w:t>
      </w:r>
    </w:p>
    <w:p w:rsidR="005328FB" w:rsidRDefault="005328FB" w:rsidP="005328FB">
      <w:pPr>
        <w:pStyle w:val="aa"/>
        <w:numPr>
          <w:ilvl w:val="0"/>
          <w:numId w:val="31"/>
        </w:numPr>
        <w:ind w:firstLineChars="0"/>
        <w:rPr>
          <w:b/>
        </w:rPr>
      </w:pPr>
      <w:r w:rsidRPr="00F84759">
        <w:rPr>
          <w:rFonts w:hint="eastAsia"/>
          <w:b/>
        </w:rPr>
        <w:t>Content P</w:t>
      </w:r>
      <w:r w:rsidRPr="00F84759">
        <w:rPr>
          <w:b/>
        </w:rPr>
        <w:t>rovider</w:t>
      </w:r>
    </w:p>
    <w:p w:rsidR="005328FB" w:rsidRPr="00F84759" w:rsidRDefault="005328FB" w:rsidP="005328FB">
      <w:pPr>
        <w:ind w:firstLine="480"/>
      </w:pPr>
      <w:r>
        <w:rPr>
          <w:rFonts w:hint="eastAsia"/>
        </w:rPr>
        <w:t>应用程序可以把它们的数据存储到文件中，一个</w:t>
      </w:r>
      <w:r>
        <w:rPr>
          <w:rFonts w:hint="eastAsia"/>
        </w:rPr>
        <w:t>SQLite</w:t>
      </w:r>
      <w:r>
        <w:rPr>
          <w:rFonts w:hint="eastAsia"/>
        </w:rPr>
        <w:t>数据库中，设置中，或者其他任何有意义的结构中。</w:t>
      </w:r>
      <w:r>
        <w:t>C</w:t>
      </w:r>
      <w:r>
        <w:rPr>
          <w:rFonts w:hint="eastAsia"/>
        </w:rPr>
        <w:t>ontent Provider</w:t>
      </w:r>
      <w:r>
        <w:rPr>
          <w:rFonts w:hint="eastAsia"/>
        </w:rPr>
        <w:t>可以让应用程序之间共享数据，</w:t>
      </w:r>
      <w:r>
        <w:rPr>
          <w:rFonts w:hint="eastAsia"/>
        </w:rPr>
        <w:lastRenderedPageBreak/>
        <w:t>一个</w:t>
      </w:r>
      <w:r>
        <w:rPr>
          <w:rFonts w:hint="eastAsia"/>
        </w:rPr>
        <w:t>content Provider</w:t>
      </w:r>
      <w:r>
        <w:rPr>
          <w:rFonts w:hint="eastAsia"/>
        </w:rPr>
        <w:t>是一个类，它实现了方法的一个标准设置来让其他应用程序存储和恢复被</w:t>
      </w:r>
      <w:r>
        <w:t>C</w:t>
      </w:r>
      <w:r>
        <w:rPr>
          <w:rFonts w:hint="eastAsia"/>
        </w:rPr>
        <w:t>ontent Provider</w:t>
      </w:r>
      <w:r>
        <w:rPr>
          <w:rFonts w:hint="eastAsia"/>
        </w:rPr>
        <w:t>处理的数据类型。</w:t>
      </w:r>
    </w:p>
    <w:p w:rsidR="005328FB" w:rsidRDefault="005328FB" w:rsidP="005328FB">
      <w:pPr>
        <w:pStyle w:val="4"/>
        <w:numPr>
          <w:ilvl w:val="3"/>
          <w:numId w:val="20"/>
        </w:numPr>
      </w:pPr>
      <w:r>
        <w:rPr>
          <w:rFonts w:hint="eastAsia"/>
        </w:rPr>
        <w:t>系统架构设计</w:t>
      </w:r>
    </w:p>
    <w:p w:rsidR="005328FB" w:rsidRDefault="005328FB" w:rsidP="005328FB">
      <w:pPr>
        <w:ind w:firstLine="480"/>
      </w:pPr>
      <w:r>
        <w:rPr>
          <w:rFonts w:hint="eastAsia"/>
        </w:rPr>
        <w:t>本次的记事本应用中共分为四个包：</w:t>
      </w:r>
      <w:r>
        <w:rPr>
          <w:rFonts w:hint="eastAsia"/>
        </w:rPr>
        <w:t>activity</w:t>
      </w:r>
      <w:r>
        <w:rPr>
          <w:rFonts w:hint="eastAsia"/>
        </w:rPr>
        <w:t>，</w:t>
      </w:r>
      <w:r>
        <w:rPr>
          <w:rFonts w:hint="eastAsia"/>
        </w:rPr>
        <w:t>model</w:t>
      </w:r>
      <w:r>
        <w:rPr>
          <w:rFonts w:hint="eastAsia"/>
        </w:rPr>
        <w:t>，</w:t>
      </w:r>
      <w:r>
        <w:rPr>
          <w:rFonts w:hint="eastAsia"/>
        </w:rPr>
        <w:t>tools</w:t>
      </w:r>
      <w:r>
        <w:rPr>
          <w:rFonts w:hint="eastAsia"/>
        </w:rPr>
        <w:t>，</w:t>
      </w:r>
      <w:r>
        <w:rPr>
          <w:rFonts w:hint="eastAsia"/>
        </w:rPr>
        <w:t>view</w:t>
      </w:r>
      <w:r>
        <w:rPr>
          <w:rFonts w:hint="eastAsia"/>
        </w:rPr>
        <w:t>。</w:t>
      </w:r>
    </w:p>
    <w:p w:rsidR="005328FB" w:rsidRDefault="005328FB" w:rsidP="005328FB">
      <w:pPr>
        <w:ind w:firstLine="480"/>
      </w:pPr>
      <w:r>
        <w:rPr>
          <w:rFonts w:hint="eastAsia"/>
        </w:rPr>
        <w:t>activity</w:t>
      </w:r>
      <w:r>
        <w:rPr>
          <w:rFonts w:hint="eastAsia"/>
        </w:rPr>
        <w:t>包里面的类继承</w:t>
      </w:r>
      <w:proofErr w:type="gramStart"/>
      <w:r>
        <w:rPr>
          <w:rFonts w:hint="eastAsia"/>
        </w:rPr>
        <w:t>自基类</w:t>
      </w:r>
      <w:proofErr w:type="gramEnd"/>
      <w:r>
        <w:rPr>
          <w:rFonts w:hint="eastAsia"/>
        </w:rPr>
        <w:t>activity</w:t>
      </w:r>
      <w:r>
        <w:rPr>
          <w:rFonts w:hint="eastAsia"/>
        </w:rPr>
        <w:t>，主要用来处理两个</w:t>
      </w:r>
      <w:r>
        <w:rPr>
          <w:rFonts w:hint="eastAsia"/>
        </w:rPr>
        <w:t>activity</w:t>
      </w:r>
      <w:r>
        <w:rPr>
          <w:rFonts w:hint="eastAsia"/>
        </w:rPr>
        <w:t>之间的跳转和数据传递，包括的类有：</w:t>
      </w:r>
      <w:r>
        <w:rPr>
          <w:rFonts w:hint="eastAsia"/>
        </w:rPr>
        <w:t>ClockAlertActivity.java</w:t>
      </w:r>
      <w:r>
        <w:rPr>
          <w:rFonts w:hint="eastAsia"/>
        </w:rPr>
        <w:t>，</w:t>
      </w:r>
      <w:r w:rsidRPr="0036319C">
        <w:t>ClockReceiver</w:t>
      </w:r>
      <w:r>
        <w:rPr>
          <w:rFonts w:hint="eastAsia"/>
        </w:rPr>
        <w:t>.java</w:t>
      </w:r>
      <w:r>
        <w:rPr>
          <w:rFonts w:hint="eastAsia"/>
        </w:rPr>
        <w:t>，</w:t>
      </w:r>
      <w:r w:rsidRPr="0036319C">
        <w:t>NoteEditActivity</w:t>
      </w:r>
      <w:r>
        <w:rPr>
          <w:rFonts w:hint="eastAsia"/>
        </w:rPr>
        <w:t>.java</w:t>
      </w:r>
      <w:r>
        <w:rPr>
          <w:rFonts w:hint="eastAsia"/>
        </w:rPr>
        <w:t>，</w:t>
      </w:r>
      <w:r w:rsidRPr="0036319C">
        <w:t>ShareReceiver</w:t>
      </w:r>
      <w:r>
        <w:rPr>
          <w:rFonts w:hint="eastAsia"/>
        </w:rPr>
        <w:t>.java</w:t>
      </w:r>
      <w:r>
        <w:rPr>
          <w:rFonts w:hint="eastAsia"/>
        </w:rPr>
        <w:t>。</w:t>
      </w:r>
    </w:p>
    <w:p w:rsidR="005328FB" w:rsidRDefault="005328FB" w:rsidP="005328FB">
      <w:pPr>
        <w:ind w:firstLine="480"/>
      </w:pPr>
      <w:r>
        <w:rPr>
          <w:rFonts w:hint="eastAsia"/>
        </w:rPr>
        <w:t>model</w:t>
      </w:r>
      <w:r>
        <w:rPr>
          <w:rFonts w:hint="eastAsia"/>
        </w:rPr>
        <w:t>包里面的类用来从数据中读取数据或者存储数据，包括的类有：</w:t>
      </w:r>
      <w:r>
        <w:rPr>
          <w:rFonts w:hint="eastAsia"/>
        </w:rPr>
        <w:t>ClockModel.java</w:t>
      </w:r>
      <w:r>
        <w:rPr>
          <w:rFonts w:hint="eastAsia"/>
        </w:rPr>
        <w:t>，</w:t>
      </w:r>
      <w:r>
        <w:rPr>
          <w:rFonts w:hint="eastAsia"/>
        </w:rPr>
        <w:t>NoteItemModel.java</w:t>
      </w:r>
      <w:r>
        <w:rPr>
          <w:rFonts w:hint="eastAsia"/>
        </w:rPr>
        <w:t>，分别处理闹钟数据和记事数据。</w:t>
      </w:r>
    </w:p>
    <w:p w:rsidR="005328FB" w:rsidRDefault="005328FB" w:rsidP="005328FB">
      <w:pPr>
        <w:ind w:firstLine="480"/>
      </w:pPr>
      <w:r>
        <w:rPr>
          <w:rFonts w:hint="eastAsia"/>
        </w:rPr>
        <w:t>view</w:t>
      </w:r>
      <w:r>
        <w:rPr>
          <w:rFonts w:hint="eastAsia"/>
        </w:rPr>
        <w:t>包里面的类继承</w:t>
      </w:r>
      <w:proofErr w:type="gramStart"/>
      <w:r>
        <w:rPr>
          <w:rFonts w:hint="eastAsia"/>
        </w:rPr>
        <w:t>自基类</w:t>
      </w:r>
      <w:proofErr w:type="gramEnd"/>
      <w:r>
        <w:rPr>
          <w:rFonts w:hint="eastAsia"/>
        </w:rPr>
        <w:t>view</w:t>
      </w:r>
      <w:r>
        <w:rPr>
          <w:rFonts w:hint="eastAsia"/>
        </w:rPr>
        <w:t>，用来控制界面的显示和事件的侦听，包括的类比较多，有</w:t>
      </w:r>
      <w:r>
        <w:rPr>
          <w:rFonts w:hint="eastAsia"/>
        </w:rPr>
        <w:t>MainView.java</w:t>
      </w:r>
      <w:r>
        <w:rPr>
          <w:rFonts w:hint="eastAsia"/>
        </w:rPr>
        <w:t>，</w:t>
      </w:r>
      <w:r>
        <w:rPr>
          <w:rFonts w:hint="eastAsia"/>
        </w:rPr>
        <w:t>NoteItemView.java</w:t>
      </w:r>
      <w:r>
        <w:rPr>
          <w:rFonts w:hint="eastAsia"/>
        </w:rPr>
        <w:t>，</w:t>
      </w:r>
      <w:r>
        <w:rPr>
          <w:rFonts w:hint="eastAsia"/>
        </w:rPr>
        <w:t>NoteListView.java</w:t>
      </w:r>
      <w:r>
        <w:rPr>
          <w:rFonts w:hint="eastAsia"/>
        </w:rPr>
        <w:t>，</w:t>
      </w:r>
      <w:r>
        <w:rPr>
          <w:rFonts w:hint="eastAsia"/>
        </w:rPr>
        <w:t>ClockCalendar.java</w:t>
      </w:r>
      <w:r>
        <w:rPr>
          <w:rFonts w:hint="eastAsia"/>
        </w:rPr>
        <w:t>等。</w:t>
      </w:r>
    </w:p>
    <w:p w:rsidR="005328FB" w:rsidRPr="00B01B68" w:rsidRDefault="005328FB" w:rsidP="005328FB">
      <w:pPr>
        <w:ind w:firstLine="480"/>
      </w:pPr>
      <w:r>
        <w:t>T</w:t>
      </w:r>
      <w:r>
        <w:rPr>
          <w:rFonts w:hint="eastAsia"/>
        </w:rPr>
        <w:t>ools</w:t>
      </w:r>
      <w:r>
        <w:rPr>
          <w:rFonts w:hint="eastAsia"/>
        </w:rPr>
        <w:t>包里面只有两个类：</w:t>
      </w:r>
      <w:r>
        <w:rPr>
          <w:rFonts w:hint="eastAsia"/>
        </w:rPr>
        <w:t>Lunar.java</w:t>
      </w:r>
      <w:r>
        <w:rPr>
          <w:rFonts w:hint="eastAsia"/>
        </w:rPr>
        <w:t>，</w:t>
      </w:r>
      <w:r>
        <w:rPr>
          <w:rFonts w:hint="eastAsia"/>
        </w:rPr>
        <w:t>DBHelper.java</w:t>
      </w:r>
      <w:r>
        <w:rPr>
          <w:rFonts w:hint="eastAsia"/>
        </w:rPr>
        <w:t>。</w:t>
      </w:r>
      <w:r>
        <w:rPr>
          <w:rFonts w:hint="eastAsia"/>
        </w:rPr>
        <w:t>Lunar</w:t>
      </w:r>
      <w:r>
        <w:rPr>
          <w:rFonts w:hint="eastAsia"/>
        </w:rPr>
        <w:t>类用来处理农历的显示，</w:t>
      </w:r>
      <w:r>
        <w:rPr>
          <w:rFonts w:hint="eastAsia"/>
        </w:rPr>
        <w:t>DBHelper</w:t>
      </w:r>
      <w:r>
        <w:rPr>
          <w:rFonts w:hint="eastAsia"/>
        </w:rPr>
        <w:t>类封装了各种数据库操作。</w:t>
      </w:r>
    </w:p>
    <w:p w:rsidR="005328FB" w:rsidRDefault="005328FB" w:rsidP="005328FB">
      <w:pPr>
        <w:pStyle w:val="3"/>
        <w:numPr>
          <w:ilvl w:val="2"/>
          <w:numId w:val="11"/>
        </w:numPr>
      </w:pPr>
      <w:bookmarkStart w:id="120" w:name="_Toc356912593"/>
      <w:r>
        <w:rPr>
          <w:rFonts w:hint="eastAsia"/>
        </w:rPr>
        <w:t>记事模块</w:t>
      </w:r>
      <w:bookmarkEnd w:id="120"/>
    </w:p>
    <w:p w:rsidR="005328FB" w:rsidRPr="00F92312" w:rsidRDefault="005328FB" w:rsidP="005328FB">
      <w:pPr>
        <w:pStyle w:val="aa"/>
        <w:keepNext/>
        <w:keepLines/>
        <w:numPr>
          <w:ilvl w:val="0"/>
          <w:numId w:val="32"/>
        </w:numPr>
        <w:spacing w:line="415" w:lineRule="auto"/>
        <w:ind w:firstLineChars="0"/>
        <w:outlineLvl w:val="2"/>
        <w:rPr>
          <w:b/>
          <w:bCs/>
          <w:vanish/>
          <w:sz w:val="28"/>
          <w:szCs w:val="32"/>
        </w:rPr>
      </w:pPr>
      <w:bookmarkStart w:id="121" w:name="_Toc356912594"/>
      <w:bookmarkEnd w:id="121"/>
    </w:p>
    <w:p w:rsidR="005328FB" w:rsidRPr="00F92312" w:rsidRDefault="005328FB" w:rsidP="005328FB">
      <w:pPr>
        <w:pStyle w:val="aa"/>
        <w:keepNext/>
        <w:keepLines/>
        <w:numPr>
          <w:ilvl w:val="0"/>
          <w:numId w:val="32"/>
        </w:numPr>
        <w:spacing w:line="415" w:lineRule="auto"/>
        <w:ind w:firstLineChars="0"/>
        <w:outlineLvl w:val="2"/>
        <w:rPr>
          <w:b/>
          <w:bCs/>
          <w:vanish/>
          <w:sz w:val="28"/>
          <w:szCs w:val="32"/>
        </w:rPr>
      </w:pPr>
      <w:bookmarkStart w:id="122" w:name="_Toc356912595"/>
      <w:bookmarkEnd w:id="122"/>
    </w:p>
    <w:p w:rsidR="005328FB" w:rsidRPr="00F92312" w:rsidRDefault="005328FB" w:rsidP="005328FB">
      <w:pPr>
        <w:pStyle w:val="aa"/>
        <w:keepNext/>
        <w:keepLines/>
        <w:numPr>
          <w:ilvl w:val="1"/>
          <w:numId w:val="32"/>
        </w:numPr>
        <w:spacing w:line="415" w:lineRule="auto"/>
        <w:ind w:firstLineChars="0"/>
        <w:outlineLvl w:val="2"/>
        <w:rPr>
          <w:b/>
          <w:bCs/>
          <w:vanish/>
          <w:sz w:val="28"/>
          <w:szCs w:val="32"/>
        </w:rPr>
      </w:pPr>
      <w:bookmarkStart w:id="123" w:name="_Toc356912596"/>
      <w:bookmarkEnd w:id="123"/>
    </w:p>
    <w:p w:rsidR="005328FB" w:rsidRPr="00F92312" w:rsidRDefault="005328FB" w:rsidP="005328FB">
      <w:pPr>
        <w:pStyle w:val="aa"/>
        <w:keepNext/>
        <w:keepLines/>
        <w:numPr>
          <w:ilvl w:val="1"/>
          <w:numId w:val="32"/>
        </w:numPr>
        <w:spacing w:line="415" w:lineRule="auto"/>
        <w:ind w:firstLineChars="0"/>
        <w:outlineLvl w:val="2"/>
        <w:rPr>
          <w:b/>
          <w:bCs/>
          <w:vanish/>
          <w:sz w:val="28"/>
          <w:szCs w:val="32"/>
        </w:rPr>
      </w:pPr>
      <w:bookmarkStart w:id="124" w:name="_Toc356912597"/>
      <w:bookmarkEnd w:id="124"/>
    </w:p>
    <w:p w:rsidR="005328FB" w:rsidRDefault="005328FB" w:rsidP="005328FB">
      <w:pPr>
        <w:ind w:firstLine="480"/>
      </w:pPr>
      <w:r>
        <w:rPr>
          <w:rFonts w:hint="eastAsia"/>
        </w:rPr>
        <w:t>记事模块的实现主要分为</w:t>
      </w:r>
      <w:r w:rsidRPr="00AB6B74">
        <w:t>NoteEditView</w:t>
      </w:r>
      <w:r>
        <w:rPr>
          <w:rFonts w:hint="eastAsia"/>
        </w:rPr>
        <w:t>，</w:t>
      </w:r>
      <w:r w:rsidRPr="00AB6B74">
        <w:t>NoteItemView</w:t>
      </w:r>
      <w:r>
        <w:rPr>
          <w:rFonts w:hint="eastAsia"/>
        </w:rPr>
        <w:t>，</w:t>
      </w:r>
      <w:r w:rsidRPr="00AB6B74">
        <w:t>NotesListView</w:t>
      </w:r>
      <w:r>
        <w:rPr>
          <w:rFonts w:hint="eastAsia"/>
        </w:rPr>
        <w:t>，</w:t>
      </w:r>
      <w:r w:rsidRPr="00495510">
        <w:t>NoteItemModel</w:t>
      </w:r>
      <w:r>
        <w:rPr>
          <w:rFonts w:hint="eastAsia"/>
        </w:rPr>
        <w:t>，</w:t>
      </w:r>
      <w:r w:rsidRPr="00495510">
        <w:t>NoteEditActivity</w:t>
      </w:r>
      <w:r>
        <w:rPr>
          <w:rFonts w:hint="eastAsia"/>
        </w:rPr>
        <w:t>，</w:t>
      </w:r>
      <w:r w:rsidRPr="00964450">
        <w:t>MainActivity</w:t>
      </w:r>
      <w:r>
        <w:rPr>
          <w:rFonts w:hint="eastAsia"/>
        </w:rPr>
        <w:t>，</w:t>
      </w:r>
      <w:r w:rsidRPr="00964450">
        <w:t>MainView</w:t>
      </w:r>
      <w:r>
        <w:rPr>
          <w:rFonts w:hint="eastAsia"/>
        </w:rPr>
        <w:t>这几个类，每个</w:t>
      </w:r>
      <w:proofErr w:type="gramStart"/>
      <w:r>
        <w:rPr>
          <w:rFonts w:hint="eastAsia"/>
        </w:rPr>
        <w:t>类控制</w:t>
      </w:r>
      <w:proofErr w:type="gramEnd"/>
      <w:r>
        <w:rPr>
          <w:rFonts w:hint="eastAsia"/>
        </w:rPr>
        <w:t>着不同的部分。</w:t>
      </w:r>
    </w:p>
    <w:p w:rsidR="005328FB" w:rsidRDefault="005328FB" w:rsidP="005328FB">
      <w:pPr>
        <w:ind w:firstLine="480"/>
      </w:pPr>
      <w:r w:rsidRPr="00AB6B74">
        <w:t>NotesListView</w:t>
      </w:r>
      <w:proofErr w:type="gramStart"/>
      <w:r>
        <w:rPr>
          <w:rFonts w:hint="eastAsia"/>
        </w:rPr>
        <w:t>类控制</w:t>
      </w:r>
      <w:proofErr w:type="gramEnd"/>
      <w:r>
        <w:rPr>
          <w:rFonts w:hint="eastAsia"/>
        </w:rPr>
        <w:t>的是首页记事列表的展现，包括加载每个记事</w:t>
      </w:r>
      <w:r>
        <w:rPr>
          <w:rFonts w:hint="eastAsia"/>
        </w:rPr>
        <w:t>item</w:t>
      </w:r>
      <w:r>
        <w:rPr>
          <w:rFonts w:hint="eastAsia"/>
        </w:rPr>
        <w:t>，更新列表以及每个</w:t>
      </w:r>
      <w:r>
        <w:rPr>
          <w:rFonts w:hint="eastAsia"/>
        </w:rPr>
        <w:t>item</w:t>
      </w:r>
      <w:r>
        <w:rPr>
          <w:rFonts w:hint="eastAsia"/>
        </w:rPr>
        <w:t>的点击事件处理等。</w:t>
      </w:r>
    </w:p>
    <w:p w:rsidR="005328FB" w:rsidRDefault="005328FB" w:rsidP="005328FB">
      <w:pPr>
        <w:ind w:firstLine="480"/>
      </w:pPr>
      <w:r w:rsidRPr="00AB6B74">
        <w:t>NoteItemView</w:t>
      </w:r>
      <w:proofErr w:type="gramStart"/>
      <w:r>
        <w:rPr>
          <w:rFonts w:hint="eastAsia"/>
        </w:rPr>
        <w:t>类控制</w:t>
      </w:r>
      <w:proofErr w:type="gramEnd"/>
      <w:r>
        <w:rPr>
          <w:rFonts w:hint="eastAsia"/>
        </w:rPr>
        <w:t>的是记事列表中每个</w:t>
      </w:r>
      <w:r>
        <w:rPr>
          <w:rFonts w:hint="eastAsia"/>
        </w:rPr>
        <w:t>item</w:t>
      </w:r>
      <w:r>
        <w:rPr>
          <w:rFonts w:hint="eastAsia"/>
        </w:rPr>
        <w:t>的展现，包括两行记事内容，修改时间，是否有闹钟以及删除事件的处理。</w:t>
      </w:r>
    </w:p>
    <w:p w:rsidR="005328FB" w:rsidRDefault="005328FB" w:rsidP="005328FB">
      <w:pPr>
        <w:ind w:firstLine="480"/>
      </w:pPr>
      <w:r w:rsidRPr="00AB6B74">
        <w:t>NoteEditView</w:t>
      </w:r>
      <w:proofErr w:type="gramStart"/>
      <w:r>
        <w:rPr>
          <w:rFonts w:hint="eastAsia"/>
        </w:rPr>
        <w:t>类控制</w:t>
      </w:r>
      <w:proofErr w:type="gramEnd"/>
      <w:r>
        <w:rPr>
          <w:rFonts w:hint="eastAsia"/>
        </w:rPr>
        <w:t>的是记事编辑页面，包括导航栏上各个按钮的点击事件处理以及编辑记事内容，添加图片、音频、闹钟等操作都是以这个页面为入口。</w:t>
      </w:r>
    </w:p>
    <w:p w:rsidR="005328FB" w:rsidRDefault="005328FB" w:rsidP="005328FB">
      <w:pPr>
        <w:ind w:firstLine="480"/>
      </w:pPr>
      <w:r w:rsidRPr="00495510">
        <w:t>NoteItemModel</w:t>
      </w:r>
      <w:r>
        <w:rPr>
          <w:rFonts w:hint="eastAsia"/>
        </w:rPr>
        <w:t>类主要是用来获取每个记事的数据的。</w:t>
      </w:r>
    </w:p>
    <w:p w:rsidR="005328FB" w:rsidRDefault="005328FB" w:rsidP="005328FB">
      <w:pPr>
        <w:ind w:firstLine="480"/>
      </w:pPr>
      <w:r w:rsidRPr="00495510">
        <w:t>NoteEditActivity</w:t>
      </w:r>
      <w:r>
        <w:rPr>
          <w:rFonts w:hint="eastAsia"/>
        </w:rPr>
        <w:t>类是一个</w:t>
      </w:r>
      <w:r>
        <w:rPr>
          <w:rFonts w:hint="eastAsia"/>
        </w:rPr>
        <w:t>activity</w:t>
      </w:r>
      <w:r>
        <w:rPr>
          <w:rFonts w:hint="eastAsia"/>
        </w:rPr>
        <w:t>，用来加载</w:t>
      </w:r>
      <w:r w:rsidRPr="00AB6B74">
        <w:t>EditView</w:t>
      </w:r>
      <w:r>
        <w:rPr>
          <w:rFonts w:hint="eastAsia"/>
        </w:rPr>
        <w:t>视图以及添加图片的一些处理。</w:t>
      </w:r>
    </w:p>
    <w:p w:rsidR="00FE5ACE" w:rsidRPr="00FE5ACE" w:rsidRDefault="005328FB" w:rsidP="00FE5ACE">
      <w:pPr>
        <w:ind w:firstLine="480"/>
        <w:rPr>
          <w:rFonts w:hint="eastAsia"/>
        </w:rPr>
      </w:pPr>
      <w:r w:rsidRPr="00964450">
        <w:t>MainActivity</w:t>
      </w:r>
      <w:r>
        <w:rPr>
          <w:rFonts w:hint="eastAsia"/>
        </w:rPr>
        <w:t>和</w:t>
      </w:r>
      <w:r w:rsidRPr="00964450">
        <w:t>MainView</w:t>
      </w:r>
      <w:r>
        <w:rPr>
          <w:rFonts w:hint="eastAsia"/>
        </w:rPr>
        <w:t>类主要是用来控制首页的显示以及处理首页的一些事件，如“新建记事”事件，其中</w:t>
      </w:r>
      <w:r w:rsidRPr="00964450">
        <w:t>MainActivity</w:t>
      </w:r>
      <w:r>
        <w:rPr>
          <w:rFonts w:hint="eastAsia"/>
        </w:rPr>
        <w:t>是程序的入口。</w:t>
      </w:r>
    </w:p>
    <w:p w:rsidR="00FE5ACE" w:rsidRPr="00FE5ACE" w:rsidRDefault="00FE5ACE" w:rsidP="00FE5ACE">
      <w:pPr>
        <w:pStyle w:val="aa"/>
        <w:keepNext/>
        <w:keepLines/>
        <w:numPr>
          <w:ilvl w:val="2"/>
          <w:numId w:val="20"/>
        </w:numPr>
        <w:spacing w:before="120" w:after="120" w:line="377" w:lineRule="auto"/>
        <w:ind w:firstLineChars="0"/>
        <w:jc w:val="both"/>
        <w:outlineLvl w:val="3"/>
        <w:rPr>
          <w:rFonts w:asciiTheme="minorHAnsi" w:eastAsiaTheme="minorEastAsia" w:hAnsiTheme="minorHAnsi" w:cstheme="minorBidi" w:hint="eastAsia"/>
          <w:b/>
          <w:bCs/>
          <w:vanish/>
          <w:szCs w:val="32"/>
        </w:rPr>
      </w:pPr>
    </w:p>
    <w:p w:rsidR="00FE5ACE" w:rsidRPr="00FE5ACE" w:rsidRDefault="00FE5ACE" w:rsidP="00FE5ACE">
      <w:pPr>
        <w:pStyle w:val="aa"/>
        <w:keepNext/>
        <w:keepLines/>
        <w:numPr>
          <w:ilvl w:val="2"/>
          <w:numId w:val="20"/>
        </w:numPr>
        <w:spacing w:before="120" w:after="120" w:line="377" w:lineRule="auto"/>
        <w:ind w:firstLineChars="0"/>
        <w:jc w:val="both"/>
        <w:outlineLvl w:val="3"/>
        <w:rPr>
          <w:rFonts w:asciiTheme="minorHAnsi" w:eastAsiaTheme="minorEastAsia" w:hAnsiTheme="minorHAnsi" w:cstheme="minorBidi" w:hint="eastAsia"/>
          <w:b/>
          <w:bCs/>
          <w:vanish/>
          <w:szCs w:val="32"/>
        </w:rPr>
      </w:pPr>
    </w:p>
    <w:p w:rsidR="005328FB" w:rsidRDefault="005328FB" w:rsidP="00FE5ACE">
      <w:pPr>
        <w:pStyle w:val="4"/>
        <w:numPr>
          <w:ilvl w:val="3"/>
          <w:numId w:val="11"/>
        </w:numPr>
      </w:pPr>
      <w:r w:rsidRPr="00FE5ACE">
        <w:rPr>
          <w:rFonts w:asciiTheme="minorHAnsi" w:eastAsiaTheme="minorEastAsia" w:hAnsiTheme="minorHAnsi" w:cstheme="minorBidi" w:hint="eastAsia"/>
          <w:szCs w:val="32"/>
        </w:rPr>
        <w:t>记事</w:t>
      </w:r>
      <w:r>
        <w:rPr>
          <w:rFonts w:hint="eastAsia"/>
        </w:rPr>
        <w:t>MODEL</w:t>
      </w:r>
    </w:p>
    <w:p w:rsidR="005328FB" w:rsidRDefault="005328FB" w:rsidP="005328FB">
      <w:pPr>
        <w:ind w:firstLine="480"/>
      </w:pPr>
      <w:r>
        <w:rPr>
          <w:rFonts w:hint="eastAsia"/>
        </w:rPr>
        <w:t>在</w:t>
      </w:r>
      <w:r>
        <w:rPr>
          <w:rFonts w:hint="eastAsia"/>
        </w:rPr>
        <w:t>model</w:t>
      </w:r>
      <w:r>
        <w:rPr>
          <w:rFonts w:hint="eastAsia"/>
        </w:rPr>
        <w:t>包中，有</w:t>
      </w:r>
      <w:r w:rsidRPr="00A96642">
        <w:t>NoteItemModel</w:t>
      </w:r>
      <w:r>
        <w:rPr>
          <w:rFonts w:hint="eastAsia"/>
        </w:rPr>
        <w:t>类，这个类的作用是创建一个记事的实例，这个实例包含了记事的所有信息，包括内容、创建时间、闹钟等。它有四个构造</w:t>
      </w:r>
      <w:r>
        <w:rPr>
          <w:rFonts w:hint="eastAsia"/>
        </w:rPr>
        <w:lastRenderedPageBreak/>
        <w:t>函数，可以创建空的实例或者根据参数从数据库中读取相应记事的所有数据，供其他类使用，它是联系数据库和</w:t>
      </w:r>
      <w:proofErr w:type="gramStart"/>
      <w:r>
        <w:rPr>
          <w:rFonts w:hint="eastAsia"/>
        </w:rPr>
        <w:t>视图的桥</w:t>
      </w:r>
      <w:proofErr w:type="gramEnd"/>
      <w:r>
        <w:rPr>
          <w:rFonts w:hint="eastAsia"/>
        </w:rPr>
        <w:t>梁。</w:t>
      </w:r>
    </w:p>
    <w:p w:rsidR="005328FB" w:rsidRDefault="005328FB" w:rsidP="005328FB">
      <w:pPr>
        <w:ind w:firstLine="480"/>
      </w:pPr>
      <w:r>
        <w:rPr>
          <w:rFonts w:hint="eastAsia"/>
        </w:rPr>
        <w:t>在这个类中，最重要的就是构造函数，当我们新建一个记事时，需要创建一个空的</w:t>
      </w:r>
      <w:r w:rsidRPr="00A96642">
        <w:t>NoteItemModel</w:t>
      </w:r>
      <w:r>
        <w:rPr>
          <w:rFonts w:hint="eastAsia"/>
        </w:rPr>
        <w:t>实例，而当编辑记事或者需要获取记事的某一项数据如记事内容时，可以调用以记事的</w:t>
      </w:r>
      <w:r>
        <w:rPr>
          <w:rFonts w:hint="eastAsia"/>
        </w:rPr>
        <w:t>id</w:t>
      </w:r>
      <w:r>
        <w:rPr>
          <w:rFonts w:hint="eastAsia"/>
        </w:rPr>
        <w:t>为参数的构造函数，该构造函数先根据</w:t>
      </w:r>
      <w:r>
        <w:rPr>
          <w:rFonts w:hint="eastAsia"/>
        </w:rPr>
        <w:t>id</w:t>
      </w:r>
      <w:r>
        <w:rPr>
          <w:rFonts w:hint="eastAsia"/>
        </w:rPr>
        <w:t>从数据库中查询记事，再把记事的每一项数据赋值给实例属性。</w:t>
      </w:r>
    </w:p>
    <w:p w:rsidR="005328FB" w:rsidRPr="00831129" w:rsidRDefault="005328FB" w:rsidP="005328FB">
      <w:pPr>
        <w:ind w:firstLine="480"/>
      </w:pPr>
      <w:r>
        <w:rPr>
          <w:rFonts w:hint="eastAsia"/>
        </w:rPr>
        <w:t>在这个类中，还包括获取和设置实例属性的方法，如</w:t>
      </w:r>
      <w:r>
        <w:rPr>
          <w:rFonts w:hint="eastAsia"/>
        </w:rPr>
        <w:t>getId</w:t>
      </w:r>
      <w:r>
        <w:rPr>
          <w:rFonts w:hint="eastAsia"/>
        </w:rPr>
        <w:t>和</w:t>
      </w:r>
      <w:r>
        <w:rPr>
          <w:rFonts w:hint="eastAsia"/>
        </w:rPr>
        <w:t>setId</w:t>
      </w:r>
      <w:r>
        <w:rPr>
          <w:rFonts w:hint="eastAsia"/>
        </w:rPr>
        <w:t>分别用来获取和设置</w:t>
      </w:r>
      <w:r>
        <w:rPr>
          <w:rFonts w:hint="eastAsia"/>
        </w:rPr>
        <w:t>id</w:t>
      </w:r>
      <w:r>
        <w:rPr>
          <w:rFonts w:hint="eastAsia"/>
        </w:rPr>
        <w:t>属性，</w:t>
      </w:r>
      <w:r w:rsidRPr="00C543A8">
        <w:t>getModifyDate</w:t>
      </w:r>
      <w:r>
        <w:rPr>
          <w:rFonts w:ascii="Consolas" w:hAnsi="Consolas" w:cs="Consolas" w:hint="eastAsia"/>
          <w:color w:val="000000"/>
          <w:kern w:val="0"/>
          <w:sz w:val="20"/>
          <w:szCs w:val="20"/>
        </w:rPr>
        <w:t>和</w:t>
      </w:r>
      <w:r w:rsidRPr="00C543A8">
        <w:t>setModifyDate</w:t>
      </w:r>
      <w:r>
        <w:rPr>
          <w:rFonts w:hint="eastAsia"/>
        </w:rPr>
        <w:t>分别用来获取和设置修改时间属性等。</w:t>
      </w:r>
    </w:p>
    <w:p w:rsidR="005328FB" w:rsidRDefault="005328FB" w:rsidP="00FE5ACE">
      <w:pPr>
        <w:pStyle w:val="4"/>
        <w:numPr>
          <w:ilvl w:val="3"/>
          <w:numId w:val="11"/>
        </w:numPr>
      </w:pPr>
      <w:r>
        <w:rPr>
          <w:rFonts w:hint="eastAsia"/>
        </w:rPr>
        <w:t>添加图片</w:t>
      </w:r>
    </w:p>
    <w:p w:rsidR="005328FB" w:rsidRDefault="005328FB" w:rsidP="005328FB">
      <w:pPr>
        <w:ind w:firstLine="480"/>
      </w:pPr>
      <w:r>
        <w:rPr>
          <w:rFonts w:hint="eastAsia"/>
        </w:rPr>
        <w:t>在图片记事中除了添加文字之外，最重要的功能是添加图片，添加图片的功能主要在</w:t>
      </w:r>
      <w:r w:rsidRPr="00C13A84">
        <w:t>NoteEditActivity</w:t>
      </w:r>
      <w:r>
        <w:rPr>
          <w:rFonts w:hint="eastAsia"/>
        </w:rPr>
        <w:t>.java</w:t>
      </w:r>
      <w:r>
        <w:rPr>
          <w:rFonts w:hint="eastAsia"/>
        </w:rPr>
        <w:t>和</w:t>
      </w:r>
      <w:r>
        <w:rPr>
          <w:rFonts w:hint="eastAsia"/>
        </w:rPr>
        <w:t>NoteEditView.java</w:t>
      </w:r>
      <w:r>
        <w:rPr>
          <w:rFonts w:hint="eastAsia"/>
        </w:rPr>
        <w:t>中实现，其中</w:t>
      </w:r>
      <w:r>
        <w:rPr>
          <w:rFonts w:hint="eastAsia"/>
        </w:rPr>
        <w:t>NoteEditView</w:t>
      </w:r>
      <w:r>
        <w:rPr>
          <w:rFonts w:hint="eastAsia"/>
        </w:rPr>
        <w:t>类主要是为按钮注册事件，而对图片的数据处理都是在</w:t>
      </w:r>
      <w:r w:rsidRPr="00C13A84">
        <w:t>NoteEditActivity</w:t>
      </w:r>
      <w:r>
        <w:rPr>
          <w:rFonts w:hint="eastAsia"/>
        </w:rPr>
        <w:t>类中完成的。</w:t>
      </w:r>
    </w:p>
    <w:p w:rsidR="005328FB" w:rsidRDefault="005328FB" w:rsidP="005328FB">
      <w:pPr>
        <w:ind w:firstLine="480"/>
      </w:pPr>
      <w:r>
        <w:rPr>
          <w:rFonts w:hint="eastAsia"/>
        </w:rPr>
        <w:t>在</w:t>
      </w:r>
      <w:r>
        <w:rPr>
          <w:rFonts w:hint="eastAsia"/>
        </w:rPr>
        <w:t>NoteEditView.java</w:t>
      </w:r>
      <w:r>
        <w:rPr>
          <w:rFonts w:hint="eastAsia"/>
        </w:rPr>
        <w:t>中，为导航栏上的图片按钮注册点击事件，一旦侦听到点击事件，即调用</w:t>
      </w:r>
      <w:r w:rsidRPr="00D47A3E">
        <w:t>addPicture</w:t>
      </w:r>
      <w:r>
        <w:rPr>
          <w:rFonts w:hint="eastAsia"/>
        </w:rPr>
        <w:t>函数。</w:t>
      </w:r>
      <w:r w:rsidRPr="00D47A3E">
        <w:t>addPicture</w:t>
      </w:r>
      <w:r>
        <w:rPr>
          <w:rFonts w:hint="eastAsia"/>
        </w:rPr>
        <w:t>函数的主要作用是启动“相机”或者“图库”程序。启用其他的应用程序或者</w:t>
      </w:r>
      <w:r>
        <w:rPr>
          <w:rFonts w:hint="eastAsia"/>
        </w:rPr>
        <w:t>activity</w:t>
      </w:r>
      <w:r>
        <w:rPr>
          <w:rFonts w:hint="eastAsia"/>
        </w:rPr>
        <w:t>需要用到</w:t>
      </w:r>
      <w:r>
        <w:rPr>
          <w:rFonts w:hint="eastAsia"/>
        </w:rPr>
        <w:t>android</w:t>
      </w:r>
      <w:r>
        <w:rPr>
          <w:rFonts w:hint="eastAsia"/>
        </w:rPr>
        <w:t>的</w:t>
      </w:r>
      <w:r>
        <w:rPr>
          <w:rFonts w:hint="eastAsia"/>
        </w:rPr>
        <w:t>Intent</w:t>
      </w:r>
      <w:r>
        <w:rPr>
          <w:rFonts w:hint="eastAsia"/>
        </w:rPr>
        <w:t>类，这里我们需要创建一个</w:t>
      </w:r>
      <w:r>
        <w:rPr>
          <w:rFonts w:hint="eastAsia"/>
        </w:rPr>
        <w:t>Intent</w:t>
      </w:r>
      <w:r>
        <w:rPr>
          <w:rFonts w:hint="eastAsia"/>
        </w:rPr>
        <w:t>实例，利用不同的参数来告诉</w:t>
      </w:r>
      <w:r>
        <w:rPr>
          <w:rFonts w:hint="eastAsia"/>
        </w:rPr>
        <w:t>Intent</w:t>
      </w:r>
      <w:r>
        <w:rPr>
          <w:rFonts w:hint="eastAsia"/>
        </w:rPr>
        <w:t>是启动“相机”还是启动“图库”，如果是启动“相机”，则参数为</w:t>
      </w:r>
      <w:r w:rsidRPr="003A402B">
        <w:rPr>
          <w:i/>
        </w:rPr>
        <w:t>android.media.action.IMAGE_CAPTURE</w:t>
      </w:r>
      <w:r>
        <w:rPr>
          <w:rFonts w:hint="eastAsia"/>
        </w:rPr>
        <w:t>，如果启动“图库”，则参数为</w:t>
      </w:r>
      <w:r w:rsidRPr="003A402B">
        <w:rPr>
          <w:i/>
        </w:rPr>
        <w:t>Intent</w:t>
      </w:r>
      <w:r w:rsidRPr="003A402B">
        <w:rPr>
          <w:rFonts w:ascii="Consolas" w:hAnsi="Consolas" w:cs="Consolas" w:hint="eastAsia"/>
          <w:i/>
          <w:color w:val="000000"/>
          <w:kern w:val="0"/>
          <w:sz w:val="20"/>
          <w:szCs w:val="20"/>
        </w:rPr>
        <w:t>.</w:t>
      </w:r>
      <w:r w:rsidRPr="003A402B">
        <w:rPr>
          <w:i/>
        </w:rPr>
        <w:t>ACTION_GET_CONTENT</w:t>
      </w:r>
      <w:r>
        <w:rPr>
          <w:rFonts w:hint="eastAsia"/>
          <w:i/>
        </w:rPr>
        <w:t>，</w:t>
      </w:r>
      <w:r w:rsidRPr="005401B2">
        <w:rPr>
          <w:rFonts w:hint="eastAsia"/>
        </w:rPr>
        <w:t>最后调用</w:t>
      </w:r>
      <w:r w:rsidRPr="005401B2">
        <w:t>startActivityForResult</w:t>
      </w:r>
      <w:r>
        <w:rPr>
          <w:rFonts w:hint="eastAsia"/>
        </w:rPr>
        <w:t>来启动应用程序。</w:t>
      </w:r>
      <w:r w:rsidRPr="005401B2">
        <w:t>startActivityForResult</w:t>
      </w:r>
      <w:r>
        <w:rPr>
          <w:rFonts w:hint="eastAsia"/>
        </w:rPr>
        <w:t>有两个参数，第一个参数就是我们创建的</w:t>
      </w:r>
      <w:r>
        <w:rPr>
          <w:rFonts w:hint="eastAsia"/>
        </w:rPr>
        <w:t>Intent</w:t>
      </w:r>
      <w:r>
        <w:rPr>
          <w:rFonts w:hint="eastAsia"/>
        </w:rPr>
        <w:t>实例，第二个参数作为</w:t>
      </w:r>
      <w:r w:rsidRPr="0065373B">
        <w:t>requestCode</w:t>
      </w:r>
      <w:r>
        <w:rPr>
          <w:rFonts w:hint="eastAsia"/>
        </w:rPr>
        <w:t>，标识是“拍照”还是“从图库中选择”。</w:t>
      </w:r>
      <w:r>
        <w:rPr>
          <w:rFonts w:hint="eastAsia"/>
        </w:rPr>
        <w:t xml:space="preserve"> </w:t>
      </w:r>
    </w:p>
    <w:p w:rsidR="005328FB" w:rsidRDefault="005328FB" w:rsidP="005328FB">
      <w:pPr>
        <w:ind w:firstLine="480"/>
      </w:pPr>
      <w:r>
        <w:rPr>
          <w:rFonts w:hint="eastAsia"/>
        </w:rPr>
        <w:t>在</w:t>
      </w:r>
      <w:r w:rsidRPr="00C13A84">
        <w:t>NoteEditActivity</w:t>
      </w:r>
      <w:r>
        <w:rPr>
          <w:rFonts w:hint="eastAsia"/>
        </w:rPr>
        <w:t>.java</w:t>
      </w:r>
      <w:r>
        <w:rPr>
          <w:rFonts w:hint="eastAsia"/>
        </w:rPr>
        <w:t>中，接收“相机”或者“图库”返回的数据的是</w:t>
      </w:r>
      <w:r w:rsidRPr="00625605">
        <w:t>onActivityResult</w:t>
      </w:r>
      <w:r>
        <w:rPr>
          <w:rFonts w:hint="eastAsia"/>
        </w:rPr>
        <w:t>函数，这个函数有两个参数</w:t>
      </w:r>
      <w:r w:rsidRPr="00520D0F">
        <w:t>requestCode</w:t>
      </w:r>
      <w:r>
        <w:rPr>
          <w:rFonts w:ascii="Consolas" w:hAnsi="Consolas" w:cs="Consolas" w:hint="eastAsia"/>
          <w:color w:val="000000"/>
          <w:kern w:val="0"/>
          <w:sz w:val="20"/>
          <w:szCs w:val="20"/>
          <w:u w:val="single"/>
        </w:rPr>
        <w:t>和</w:t>
      </w:r>
      <w:r w:rsidRPr="00520D0F">
        <w:t>intent</w:t>
      </w:r>
      <w:r>
        <w:rPr>
          <w:rFonts w:hint="eastAsia"/>
        </w:rPr>
        <w:t>，</w:t>
      </w:r>
      <w:r>
        <w:rPr>
          <w:rFonts w:hint="eastAsia"/>
        </w:rPr>
        <w:t>intent</w:t>
      </w:r>
      <w:r>
        <w:rPr>
          <w:rFonts w:hint="eastAsia"/>
        </w:rPr>
        <w:t>承载着返回的图片数据，而</w:t>
      </w:r>
      <w:r w:rsidRPr="00520D0F">
        <w:t>requestCode</w:t>
      </w:r>
      <w:r>
        <w:rPr>
          <w:rFonts w:hint="eastAsia"/>
        </w:rPr>
        <w:t>则标识是相机返回的数据还是图库返回的数据，从而进行不同的处理。</w:t>
      </w:r>
    </w:p>
    <w:p w:rsidR="005328FB" w:rsidRDefault="005328FB" w:rsidP="005328FB">
      <w:pPr>
        <w:ind w:firstLine="480"/>
      </w:pPr>
      <w:r>
        <w:rPr>
          <w:rFonts w:hint="eastAsia"/>
        </w:rPr>
        <w:t>如果是相机返回的数据，则利用</w:t>
      </w:r>
      <w:r w:rsidRPr="000B5C7B">
        <w:t>intent</w:t>
      </w:r>
      <w:r>
        <w:t>.getData()</w:t>
      </w:r>
      <w:r>
        <w:rPr>
          <w:rFonts w:hint="eastAsia"/>
        </w:rPr>
        <w:t>获取数据，获取的数据是</w:t>
      </w:r>
      <w:r>
        <w:rPr>
          <w:rFonts w:hint="eastAsia"/>
        </w:rPr>
        <w:t>Uri</w:t>
      </w:r>
      <w:r>
        <w:rPr>
          <w:rFonts w:hint="eastAsia"/>
        </w:rPr>
        <w:t>实例，需要用</w:t>
      </w:r>
      <w:r w:rsidRPr="00DF06BB">
        <w:t>BitmapFactory</w:t>
      </w:r>
      <w:proofErr w:type="gramStart"/>
      <w:r>
        <w:rPr>
          <w:rFonts w:hint="eastAsia"/>
        </w:rPr>
        <w:t>类</w:t>
      </w:r>
      <w:r w:rsidRPr="00DF06BB">
        <w:rPr>
          <w:rFonts w:hint="eastAsia"/>
        </w:rPr>
        <w:t>把数据</w:t>
      </w:r>
      <w:proofErr w:type="gramEnd"/>
      <w:r w:rsidRPr="00DF06BB">
        <w:rPr>
          <w:rFonts w:hint="eastAsia"/>
        </w:rPr>
        <w:t>转换成</w:t>
      </w:r>
      <w:r w:rsidRPr="00DF06BB">
        <w:rPr>
          <w:rFonts w:hint="eastAsia"/>
        </w:rPr>
        <w:t>bitmap</w:t>
      </w:r>
      <w:r>
        <w:rPr>
          <w:rFonts w:hint="eastAsia"/>
        </w:rPr>
        <w:t>（位图）；如果是图库返回的数据，则利用</w:t>
      </w:r>
      <w:r w:rsidRPr="000B5C7B">
        <w:t>intent</w:t>
      </w:r>
      <w:r>
        <w:t>.getExtras()</w:t>
      </w:r>
      <w:r w:rsidRPr="000B5C7B">
        <w:rPr>
          <w:rFonts w:hint="eastAsia"/>
        </w:rPr>
        <w:t>获取数据</w:t>
      </w:r>
      <w:r>
        <w:rPr>
          <w:rFonts w:hint="eastAsia"/>
        </w:rPr>
        <w:t>，获取的数据是</w:t>
      </w:r>
      <w:r w:rsidRPr="008C3C46">
        <w:t>Bundle</w:t>
      </w:r>
      <w:r>
        <w:rPr>
          <w:rFonts w:hint="eastAsia"/>
        </w:rPr>
        <w:t>实例，需要用</w:t>
      </w:r>
      <w:r w:rsidRPr="000C4573">
        <w:t>get("data")</w:t>
      </w:r>
      <w:r>
        <w:rPr>
          <w:rFonts w:hint="eastAsia"/>
        </w:rPr>
        <w:t>获取</w:t>
      </w:r>
      <w:r>
        <w:rPr>
          <w:rFonts w:hint="eastAsia"/>
        </w:rPr>
        <w:t>bitmap</w:t>
      </w:r>
      <w:r>
        <w:rPr>
          <w:rFonts w:hint="eastAsia"/>
        </w:rPr>
        <w:t>（位图）数据。</w:t>
      </w:r>
    </w:p>
    <w:p w:rsidR="005328FB" w:rsidRDefault="005328FB" w:rsidP="005328FB">
      <w:pPr>
        <w:ind w:firstLine="480"/>
      </w:pPr>
      <w:r>
        <w:rPr>
          <w:rFonts w:hint="eastAsia"/>
        </w:rPr>
        <w:t>不管是那种格式的数据，最终都将转换成</w:t>
      </w:r>
      <w:r>
        <w:rPr>
          <w:rFonts w:hint="eastAsia"/>
        </w:rPr>
        <w:t>bitmap</w:t>
      </w:r>
      <w:r>
        <w:rPr>
          <w:rFonts w:hint="eastAsia"/>
        </w:rPr>
        <w:t>，然后对</w:t>
      </w:r>
      <w:r>
        <w:rPr>
          <w:rFonts w:hint="eastAsia"/>
        </w:rPr>
        <w:t>bitmap</w:t>
      </w:r>
      <w:r>
        <w:rPr>
          <w:rFonts w:hint="eastAsia"/>
        </w:rPr>
        <w:t>进行处理。这里主要有三种处理：</w:t>
      </w:r>
    </w:p>
    <w:p w:rsidR="005328FB" w:rsidRDefault="005328FB" w:rsidP="005328FB">
      <w:pPr>
        <w:ind w:firstLine="480"/>
      </w:pPr>
      <w:r>
        <w:rPr>
          <w:rFonts w:hint="eastAsia"/>
        </w:rPr>
        <w:t>首先，对</w:t>
      </w:r>
      <w:r>
        <w:rPr>
          <w:rFonts w:hint="eastAsia"/>
        </w:rPr>
        <w:t>bitmap</w:t>
      </w:r>
      <w:r>
        <w:rPr>
          <w:rFonts w:hint="eastAsia"/>
        </w:rPr>
        <w:t>进行缩小。为了保证图片不变形，这里采用的是等比缩小，并且图片的最终</w:t>
      </w:r>
      <w:r>
        <w:rPr>
          <w:rFonts w:hint="eastAsia"/>
        </w:rPr>
        <w:t>width</w:t>
      </w:r>
      <w:r>
        <w:rPr>
          <w:rFonts w:hint="eastAsia"/>
        </w:rPr>
        <w:t>不超过</w:t>
      </w:r>
      <w:r>
        <w:rPr>
          <w:rFonts w:hint="eastAsia"/>
        </w:rPr>
        <w:t>300px</w:t>
      </w:r>
      <w:r>
        <w:rPr>
          <w:rFonts w:hint="eastAsia"/>
        </w:rPr>
        <w:t>，</w:t>
      </w:r>
      <w:r>
        <w:rPr>
          <w:rFonts w:hint="eastAsia"/>
        </w:rPr>
        <w:t>height</w:t>
      </w:r>
      <w:r>
        <w:rPr>
          <w:rFonts w:hint="eastAsia"/>
        </w:rPr>
        <w:t>不超过</w:t>
      </w:r>
      <w:r>
        <w:rPr>
          <w:rFonts w:hint="eastAsia"/>
        </w:rPr>
        <w:t>200px</w:t>
      </w:r>
      <w:r>
        <w:rPr>
          <w:rFonts w:hint="eastAsia"/>
        </w:rPr>
        <w:t>，最终得到图片高度和</w:t>
      </w:r>
      <w:r>
        <w:rPr>
          <w:rFonts w:hint="eastAsia"/>
        </w:rPr>
        <w:lastRenderedPageBreak/>
        <w:t>宽度的缩放比</w:t>
      </w:r>
      <w:r w:rsidRPr="00544BF2">
        <w:t>scaleWidth</w:t>
      </w:r>
      <w:r>
        <w:rPr>
          <w:rFonts w:hint="eastAsia"/>
        </w:rPr>
        <w:t>和</w:t>
      </w:r>
      <w:r w:rsidRPr="00544BF2">
        <w:t>scaleHeight</w:t>
      </w:r>
      <w:r>
        <w:rPr>
          <w:rFonts w:hint="eastAsia"/>
        </w:rPr>
        <w:t>，再利用</w:t>
      </w:r>
      <w:r w:rsidRPr="00544BF2">
        <w:t>matrix.pos</w:t>
      </w:r>
      <w:r>
        <w:t>tScale(scaleWidth, scaleHeight)</w:t>
      </w:r>
      <w:r>
        <w:rPr>
          <w:rFonts w:hint="eastAsia"/>
        </w:rPr>
        <w:t>实施缩放动作，最后用</w:t>
      </w:r>
      <w:r w:rsidRPr="00646019">
        <w:t>Bitmap</w:t>
      </w:r>
      <w:r>
        <w:t>.</w:t>
      </w:r>
      <w:r w:rsidRPr="00646019">
        <w:rPr>
          <w:iCs/>
        </w:rPr>
        <w:t>createBitmap</w:t>
      </w:r>
      <w:r w:rsidRPr="00646019">
        <w:t>(originalBitmap, 0, 0, width,</w:t>
      </w:r>
      <w:r>
        <w:rPr>
          <w:rFonts w:hint="eastAsia"/>
        </w:rPr>
        <w:t xml:space="preserve"> </w:t>
      </w:r>
      <w:r w:rsidRPr="00646019">
        <w:t xml:space="preserve">height,matrix, </w:t>
      </w:r>
      <w:r w:rsidRPr="00943270">
        <w:t>true</w:t>
      </w:r>
      <w:r w:rsidRPr="00646019">
        <w:t>)</w:t>
      </w:r>
      <w:r w:rsidRPr="005A32D3">
        <w:rPr>
          <w:rFonts w:hint="eastAsia"/>
        </w:rPr>
        <w:t>生成新的</w:t>
      </w:r>
      <w:r w:rsidRPr="005A32D3">
        <w:rPr>
          <w:rFonts w:hint="eastAsia"/>
        </w:rPr>
        <w:t>bitmap</w:t>
      </w:r>
      <w:r w:rsidRPr="005A32D3">
        <w:rPr>
          <w:rFonts w:hint="eastAsia"/>
        </w:rPr>
        <w:t>图片。</w:t>
      </w:r>
    </w:p>
    <w:p w:rsidR="005328FB" w:rsidRPr="00E479CA" w:rsidRDefault="005328FB" w:rsidP="005328FB">
      <w:pPr>
        <w:ind w:firstLine="480"/>
      </w:pPr>
      <w:r>
        <w:rPr>
          <w:rFonts w:hint="eastAsia"/>
        </w:rPr>
        <w:t>第二，保存图片。这里将图片保存到</w:t>
      </w:r>
      <w:r>
        <w:rPr>
          <w:rFonts w:hint="eastAsia"/>
        </w:rPr>
        <w:t>sdcard</w:t>
      </w:r>
      <w:r>
        <w:rPr>
          <w:rFonts w:hint="eastAsia"/>
        </w:rPr>
        <w:t>里面，格式为</w:t>
      </w:r>
      <w:r>
        <w:rPr>
          <w:rFonts w:hint="eastAsia"/>
        </w:rPr>
        <w:t>jpeg</w:t>
      </w:r>
      <w:r>
        <w:rPr>
          <w:rFonts w:hint="eastAsia"/>
        </w:rPr>
        <w:t>格式，并且为了保证图片命名不冲突，以当前的时间</w:t>
      </w:r>
      <w:proofErr w:type="gramStart"/>
      <w:r>
        <w:rPr>
          <w:rFonts w:hint="eastAsia"/>
        </w:rPr>
        <w:t>戳作为</w:t>
      </w:r>
      <w:proofErr w:type="gramEnd"/>
      <w:r>
        <w:rPr>
          <w:rFonts w:hint="eastAsia"/>
        </w:rPr>
        <w:t>图片的名称，先利用图片路径创建</w:t>
      </w:r>
      <w:r>
        <w:rPr>
          <w:rFonts w:hint="eastAsia"/>
        </w:rPr>
        <w:t>File</w:t>
      </w:r>
      <w:r>
        <w:rPr>
          <w:rFonts w:hint="eastAsia"/>
        </w:rPr>
        <w:t>文件实例，再利用</w:t>
      </w:r>
      <w:r w:rsidRPr="00E479CA">
        <w:t>FileOutputStream</w:t>
      </w:r>
      <w:r w:rsidRPr="00E479CA">
        <w:rPr>
          <w:rFonts w:hint="eastAsia"/>
        </w:rPr>
        <w:t>类创建</w:t>
      </w:r>
      <w:r>
        <w:rPr>
          <w:rFonts w:hint="eastAsia"/>
        </w:rPr>
        <w:t>输出流</w:t>
      </w:r>
      <w:r w:rsidRPr="00E479CA">
        <w:t>outStream</w:t>
      </w:r>
      <w:r>
        <w:rPr>
          <w:rFonts w:hint="eastAsia"/>
        </w:rPr>
        <w:t>，最后将</w:t>
      </w:r>
      <w:r w:rsidRPr="00E479CA">
        <w:t>outStream</w:t>
      </w:r>
      <w:r>
        <w:rPr>
          <w:rFonts w:hint="eastAsia"/>
        </w:rPr>
        <w:t>作为参数传递给</w:t>
      </w:r>
      <w:r w:rsidRPr="00E479CA">
        <w:t>bitmap.compress</w:t>
      </w:r>
      <w:r w:rsidRPr="00E479CA">
        <w:rPr>
          <w:rFonts w:hint="eastAsia"/>
        </w:rPr>
        <w:t>函数</w:t>
      </w:r>
      <w:r>
        <w:rPr>
          <w:rFonts w:hint="eastAsia"/>
        </w:rPr>
        <w:t>，将输出流压缩成</w:t>
      </w:r>
      <w:r>
        <w:rPr>
          <w:rFonts w:hint="eastAsia"/>
        </w:rPr>
        <w:t>jpeg</w:t>
      </w:r>
      <w:r>
        <w:rPr>
          <w:rFonts w:hint="eastAsia"/>
        </w:rPr>
        <w:t>格式保存。</w:t>
      </w:r>
    </w:p>
    <w:p w:rsidR="005328FB" w:rsidRDefault="005328FB" w:rsidP="005328FB">
      <w:pPr>
        <w:ind w:firstLine="480"/>
      </w:pPr>
      <w:r>
        <w:rPr>
          <w:rFonts w:hint="eastAsia"/>
        </w:rPr>
        <w:t>第三，显示图片，将图片显示在</w:t>
      </w:r>
      <w:r>
        <w:rPr>
          <w:rFonts w:hint="eastAsia"/>
        </w:rPr>
        <w:t>EditView</w:t>
      </w:r>
      <w:r>
        <w:rPr>
          <w:rFonts w:hint="eastAsia"/>
        </w:rPr>
        <w:t>里面。这种显示图片的方式比较困难，因为</w:t>
      </w:r>
      <w:r>
        <w:rPr>
          <w:rFonts w:hint="eastAsia"/>
        </w:rPr>
        <w:t>EditView</w:t>
      </w:r>
      <w:r>
        <w:rPr>
          <w:rFonts w:hint="eastAsia"/>
        </w:rPr>
        <w:t>本身是不能显示图片的，所以这里采用了变通的方式，即将图片当成文本一样来</w:t>
      </w:r>
      <w:r w:rsidRPr="0068479B">
        <w:rPr>
          <w:rFonts w:hint="eastAsia"/>
        </w:rPr>
        <w:t>处理，这样的一个好处是我们可以添加多张图片，并且图片和文字的位置可以随意，我们可以在文本的任意地方添加图片，用户体验更好。把图片当成文本来处理，需要用到的是</w:t>
      </w:r>
      <w:r w:rsidRPr="0068479B">
        <w:t>Image</w:t>
      </w:r>
      <w:r w:rsidRPr="0068479B">
        <w:rPr>
          <w:rFonts w:hint="eastAsia"/>
        </w:rPr>
        <w:t xml:space="preserve"> </w:t>
      </w:r>
      <w:r w:rsidRPr="0068479B">
        <w:t>Span</w:t>
      </w:r>
      <w:r w:rsidRPr="0068479B">
        <w:rPr>
          <w:rFonts w:hint="eastAsia"/>
        </w:rPr>
        <w:t>和</w:t>
      </w:r>
      <w:r w:rsidRPr="0068479B">
        <w:t>SpannableString</w:t>
      </w:r>
      <w:r w:rsidRPr="0068479B">
        <w:rPr>
          <w:rFonts w:hint="eastAsia"/>
        </w:rPr>
        <w:t>这两个类，这两个类的作用是可以对文本进行各种特别的设置，比如颜色、大小、首行缩进，或者是在一段文本中加入图片</w:t>
      </w:r>
      <w:r>
        <w:rPr>
          <w:rFonts w:hint="eastAsia"/>
        </w:rPr>
        <w:t>。</w:t>
      </w:r>
    </w:p>
    <w:p w:rsidR="005328FB" w:rsidRDefault="005328FB" w:rsidP="005328FB">
      <w:pPr>
        <w:ind w:firstLine="480"/>
      </w:pPr>
      <w:r>
        <w:rPr>
          <w:rFonts w:hint="eastAsia"/>
        </w:rPr>
        <w:t>最后就是将图片路径连同记事内容保存在数据库中。在显示图片时，我们创建了一个</w:t>
      </w:r>
      <w:r w:rsidRPr="00A44C5A">
        <w:t>SpannableString</w:t>
      </w:r>
      <w:r>
        <w:rPr>
          <w:rFonts w:hint="eastAsia"/>
        </w:rPr>
        <w:t>实例，它的内容是</w:t>
      </w:r>
      <w:r>
        <w:rPr>
          <w:rFonts w:hint="eastAsia"/>
        </w:rPr>
        <w:t xml:space="preserve"> [ox64+</w:t>
      </w:r>
      <w:r>
        <w:rPr>
          <w:rFonts w:hint="eastAsia"/>
        </w:rPr>
        <w:t>图片路径</w:t>
      </w:r>
      <w:r>
        <w:rPr>
          <w:rFonts w:hint="eastAsia"/>
        </w:rPr>
        <w:t>]</w:t>
      </w:r>
      <w:r>
        <w:rPr>
          <w:rFonts w:hint="eastAsia"/>
        </w:rPr>
        <w:t>字符串，我们先显示图片时，实际上只是用图片覆盖了这些字符串，但字符串还是存在的，它作为内容的一部分，所以选择导航栏上的保存按钮，即可将记事的内容保存在数据库中。</w:t>
      </w:r>
    </w:p>
    <w:p w:rsidR="005328FB" w:rsidRDefault="005328FB" w:rsidP="00FE5ACE">
      <w:pPr>
        <w:pStyle w:val="4"/>
        <w:numPr>
          <w:ilvl w:val="3"/>
          <w:numId w:val="11"/>
        </w:numPr>
      </w:pPr>
      <w:r>
        <w:rPr>
          <w:rFonts w:hint="eastAsia"/>
        </w:rPr>
        <w:t>添加音频</w:t>
      </w:r>
    </w:p>
    <w:p w:rsidR="005328FB" w:rsidRDefault="005328FB" w:rsidP="005328FB">
      <w:pPr>
        <w:ind w:firstLine="480"/>
      </w:pPr>
      <w:r>
        <w:rPr>
          <w:rFonts w:hint="eastAsia"/>
        </w:rPr>
        <w:t>添加音频与添加图片稍微有点类似，在记事编辑页面的导航栏中，有一个</w:t>
      </w:r>
      <w:r>
        <w:rPr>
          <w:rFonts w:hint="eastAsia"/>
        </w:rPr>
        <w:t>audio</w:t>
      </w:r>
      <w:r>
        <w:rPr>
          <w:rFonts w:hint="eastAsia"/>
        </w:rPr>
        <w:t>图标，我们为这个图标绑定点击事件，当发生点击事件时，就会弹出音频的录制框，里面有三个</w:t>
      </w:r>
      <w:r>
        <w:rPr>
          <w:rFonts w:hint="eastAsia"/>
        </w:rPr>
        <w:t>button</w:t>
      </w:r>
      <w:r>
        <w:rPr>
          <w:rFonts w:hint="eastAsia"/>
        </w:rPr>
        <w:t>：“</w:t>
      </w:r>
      <w:r>
        <w:rPr>
          <w:rFonts w:hint="eastAsia"/>
        </w:rPr>
        <w:t>start</w:t>
      </w:r>
      <w:r>
        <w:rPr>
          <w:rFonts w:hint="eastAsia"/>
        </w:rPr>
        <w:t>”“</w:t>
      </w:r>
      <w:r>
        <w:rPr>
          <w:rFonts w:hint="eastAsia"/>
        </w:rPr>
        <w:t>ok</w:t>
      </w:r>
      <w:r>
        <w:rPr>
          <w:rFonts w:hint="eastAsia"/>
        </w:rPr>
        <w:t>”“</w:t>
      </w:r>
      <w:r>
        <w:rPr>
          <w:rFonts w:hint="eastAsia"/>
        </w:rPr>
        <w:t>cancel</w:t>
      </w:r>
      <w:r>
        <w:rPr>
          <w:rFonts w:hint="eastAsia"/>
        </w:rPr>
        <w:t>”，选择“</w:t>
      </w:r>
      <w:r>
        <w:rPr>
          <w:rFonts w:hint="eastAsia"/>
        </w:rPr>
        <w:t>start</w:t>
      </w:r>
      <w:r>
        <w:rPr>
          <w:rFonts w:hint="eastAsia"/>
        </w:rPr>
        <w:t>”</w:t>
      </w:r>
      <w:r>
        <w:rPr>
          <w:rFonts w:hint="eastAsia"/>
        </w:rPr>
        <w:t>button</w:t>
      </w:r>
      <w:r>
        <w:rPr>
          <w:rFonts w:hint="eastAsia"/>
        </w:rPr>
        <w:t>即可开始音频录制，并且这个</w:t>
      </w:r>
      <w:r>
        <w:rPr>
          <w:rFonts w:hint="eastAsia"/>
        </w:rPr>
        <w:t>button</w:t>
      </w:r>
      <w:r>
        <w:rPr>
          <w:rFonts w:hint="eastAsia"/>
        </w:rPr>
        <w:t>的内容会随着音频的不同状态而改变，点击后触发的操作也会随之不同。例如当音频开始录制时，这个</w:t>
      </w:r>
      <w:r>
        <w:rPr>
          <w:rFonts w:hint="eastAsia"/>
        </w:rPr>
        <w:t>button</w:t>
      </w:r>
      <w:r>
        <w:rPr>
          <w:rFonts w:hint="eastAsia"/>
        </w:rPr>
        <w:t>内容变成“</w:t>
      </w:r>
      <w:r>
        <w:rPr>
          <w:rFonts w:hint="eastAsia"/>
        </w:rPr>
        <w:t>stop</w:t>
      </w:r>
      <w:r>
        <w:rPr>
          <w:rFonts w:hint="eastAsia"/>
        </w:rPr>
        <w:t>”，点击即可停止录制，之后</w:t>
      </w:r>
      <w:r>
        <w:rPr>
          <w:rFonts w:hint="eastAsia"/>
        </w:rPr>
        <w:t>button</w:t>
      </w:r>
      <w:r>
        <w:rPr>
          <w:rFonts w:hint="eastAsia"/>
        </w:rPr>
        <w:t>变成“</w:t>
      </w:r>
      <w:r>
        <w:rPr>
          <w:rFonts w:hint="eastAsia"/>
        </w:rPr>
        <w:t>play</w:t>
      </w:r>
      <w:r>
        <w:rPr>
          <w:rFonts w:hint="eastAsia"/>
        </w:rPr>
        <w:t>”，点击即可播放刚才录制的音频。为了实现这个功能，需要为音频设置四个状态，分别是</w:t>
      </w:r>
      <w:r>
        <w:rPr>
          <w:rFonts w:hint="eastAsia"/>
        </w:rPr>
        <w:t>unstart</w:t>
      </w:r>
      <w:r>
        <w:rPr>
          <w:rFonts w:hint="eastAsia"/>
        </w:rPr>
        <w:t>，</w:t>
      </w:r>
      <w:r>
        <w:rPr>
          <w:rFonts w:hint="eastAsia"/>
        </w:rPr>
        <w:t>recording</w:t>
      </w:r>
      <w:r>
        <w:rPr>
          <w:rFonts w:hint="eastAsia"/>
        </w:rPr>
        <w:t>，</w:t>
      </w:r>
      <w:r>
        <w:rPr>
          <w:rFonts w:hint="eastAsia"/>
        </w:rPr>
        <w:t>recorded</w:t>
      </w:r>
      <w:r>
        <w:rPr>
          <w:rFonts w:hint="eastAsia"/>
        </w:rPr>
        <w:t>，</w:t>
      </w:r>
      <w:r>
        <w:rPr>
          <w:rFonts w:hint="eastAsia"/>
        </w:rPr>
        <w:t>playing</w:t>
      </w:r>
      <w:r>
        <w:rPr>
          <w:rFonts w:hint="eastAsia"/>
        </w:rPr>
        <w:t>，通过这四个状态来判断</w:t>
      </w:r>
      <w:r>
        <w:rPr>
          <w:rFonts w:hint="eastAsia"/>
        </w:rPr>
        <w:t>button</w:t>
      </w:r>
      <w:r>
        <w:rPr>
          <w:rFonts w:hint="eastAsia"/>
        </w:rPr>
        <w:t>点击后应该执行哪种操作。</w:t>
      </w:r>
    </w:p>
    <w:p w:rsidR="005328FB" w:rsidRDefault="005328FB" w:rsidP="005328FB">
      <w:pPr>
        <w:ind w:firstLine="480"/>
      </w:pPr>
      <w:r>
        <w:rPr>
          <w:rFonts w:hint="eastAsia"/>
        </w:rPr>
        <w:t>在本次的开发中，对音频的操作涉及到“录制”、“播放”，“暂停”，“保存”，“删除”，这些操作都封装在</w:t>
      </w:r>
      <w:r w:rsidRPr="00263395">
        <w:t>NoteEditAudioView</w:t>
      </w:r>
      <w:r>
        <w:rPr>
          <w:rFonts w:hint="eastAsia"/>
        </w:rPr>
        <w:t>.java</w:t>
      </w:r>
      <w:r>
        <w:rPr>
          <w:rFonts w:hint="eastAsia"/>
        </w:rPr>
        <w:t>这个类中。</w:t>
      </w:r>
    </w:p>
    <w:p w:rsidR="005328FB" w:rsidRDefault="005328FB" w:rsidP="005328FB">
      <w:pPr>
        <w:ind w:firstLine="480"/>
      </w:pPr>
      <w:r>
        <w:rPr>
          <w:rFonts w:hint="eastAsia"/>
        </w:rPr>
        <w:t>音频的录制主要利用的是</w:t>
      </w:r>
      <w:r>
        <w:rPr>
          <w:rFonts w:hint="eastAsia"/>
        </w:rPr>
        <w:t>android</w:t>
      </w:r>
      <w:r>
        <w:rPr>
          <w:rFonts w:hint="eastAsia"/>
        </w:rPr>
        <w:t>的</w:t>
      </w:r>
      <w:r w:rsidRPr="0044777F">
        <w:t>MediaRecorder</w:t>
      </w:r>
      <w:r w:rsidRPr="0044777F">
        <w:rPr>
          <w:rFonts w:hint="eastAsia"/>
        </w:rPr>
        <w:t>类</w:t>
      </w:r>
      <w:r>
        <w:rPr>
          <w:rFonts w:hint="eastAsia"/>
        </w:rPr>
        <w:t>，这个类是专门用来录制音频的，它包含了录制音频基本的方法，如</w:t>
      </w:r>
      <w:r w:rsidRPr="00ED19DB">
        <w:t>prepare</w:t>
      </w:r>
      <w:r>
        <w:rPr>
          <w:rFonts w:ascii="Consolas" w:hAnsi="Consolas" w:cs="Consolas" w:hint="eastAsia"/>
          <w:color w:val="000000"/>
          <w:kern w:val="0"/>
          <w:sz w:val="20"/>
          <w:szCs w:val="20"/>
        </w:rPr>
        <w:t>()</w:t>
      </w:r>
      <w:r>
        <w:rPr>
          <w:rFonts w:ascii="Consolas" w:hAnsi="Consolas" w:cs="Consolas" w:hint="eastAsia"/>
          <w:color w:val="000000"/>
          <w:kern w:val="0"/>
          <w:sz w:val="20"/>
          <w:szCs w:val="20"/>
        </w:rPr>
        <w:t>，</w:t>
      </w:r>
      <w:r>
        <w:rPr>
          <w:rFonts w:hint="eastAsia"/>
        </w:rPr>
        <w:t>start()</w:t>
      </w:r>
      <w:r>
        <w:rPr>
          <w:rFonts w:hint="eastAsia"/>
        </w:rPr>
        <w:t>，</w:t>
      </w:r>
      <w:r>
        <w:rPr>
          <w:rFonts w:hint="eastAsia"/>
        </w:rPr>
        <w:t>stop()</w:t>
      </w:r>
      <w:r>
        <w:rPr>
          <w:rFonts w:hint="eastAsia"/>
        </w:rPr>
        <w:t>，</w:t>
      </w:r>
      <w:r>
        <w:rPr>
          <w:rFonts w:hint="eastAsia"/>
        </w:rPr>
        <w:t>release()</w:t>
      </w:r>
      <w:r>
        <w:rPr>
          <w:rFonts w:hint="eastAsia"/>
        </w:rPr>
        <w:t>，利用这些方法可以实现音频的录制和停止功能。</w:t>
      </w:r>
    </w:p>
    <w:p w:rsidR="005328FB" w:rsidRDefault="005328FB" w:rsidP="005328FB">
      <w:pPr>
        <w:ind w:firstLine="480"/>
      </w:pPr>
      <w:r>
        <w:rPr>
          <w:rFonts w:hint="eastAsia"/>
        </w:rPr>
        <w:lastRenderedPageBreak/>
        <w:t>音频的播放利用的是</w:t>
      </w:r>
      <w:r>
        <w:rPr>
          <w:rFonts w:hint="eastAsia"/>
        </w:rPr>
        <w:t>android</w:t>
      </w:r>
      <w:r>
        <w:rPr>
          <w:rFonts w:hint="eastAsia"/>
        </w:rPr>
        <w:t>的</w:t>
      </w:r>
      <w:r w:rsidRPr="006E19D9">
        <w:t>MediaPlayer</w:t>
      </w:r>
      <w:r w:rsidRPr="006E19D9">
        <w:rPr>
          <w:rFonts w:hint="eastAsia"/>
        </w:rPr>
        <w:t>类</w:t>
      </w:r>
      <w:r>
        <w:rPr>
          <w:rFonts w:hint="eastAsia"/>
        </w:rPr>
        <w:t>，这个类包含的方法跟</w:t>
      </w:r>
      <w:r w:rsidRPr="0044777F">
        <w:t>MediaRecorder</w:t>
      </w:r>
      <w:r>
        <w:rPr>
          <w:rFonts w:hint="eastAsia"/>
        </w:rPr>
        <w:t>类似，它可以用来实现音频的播放和暂停功能。</w:t>
      </w:r>
    </w:p>
    <w:p w:rsidR="005328FB" w:rsidRDefault="005328FB" w:rsidP="005328FB">
      <w:pPr>
        <w:ind w:firstLine="480"/>
      </w:pPr>
      <w:r>
        <w:rPr>
          <w:rFonts w:hint="eastAsia"/>
        </w:rPr>
        <w:t>音频的保存与图片的保存方式类似，以时间戳为名称保存成</w:t>
      </w:r>
      <w:r>
        <w:rPr>
          <w:rFonts w:hint="eastAsia"/>
        </w:rPr>
        <w:t>3gp</w:t>
      </w:r>
      <w:r>
        <w:rPr>
          <w:rFonts w:hint="eastAsia"/>
        </w:rPr>
        <w:t>格式。与图片不同是，在数据库中，音频的路径保存在单独的字段</w:t>
      </w:r>
      <w:r>
        <w:rPr>
          <w:rFonts w:hint="eastAsia"/>
        </w:rPr>
        <w:t>audio</w:t>
      </w:r>
      <w:r>
        <w:rPr>
          <w:rFonts w:hint="eastAsia"/>
        </w:rPr>
        <w:t>中，</w:t>
      </w:r>
      <w:proofErr w:type="gramStart"/>
      <w:r>
        <w:rPr>
          <w:rFonts w:hint="eastAsia"/>
        </w:rPr>
        <w:t>而图片</w:t>
      </w:r>
      <w:proofErr w:type="gramEnd"/>
      <w:r>
        <w:rPr>
          <w:rFonts w:hint="eastAsia"/>
        </w:rPr>
        <w:t>的路径保存在与文本相同的字段。</w:t>
      </w:r>
    </w:p>
    <w:p w:rsidR="005328FB" w:rsidRDefault="005328FB" w:rsidP="00FE5ACE">
      <w:pPr>
        <w:pStyle w:val="4"/>
        <w:numPr>
          <w:ilvl w:val="3"/>
          <w:numId w:val="11"/>
        </w:numPr>
      </w:pPr>
      <w:r>
        <w:rPr>
          <w:rFonts w:hint="eastAsia"/>
        </w:rPr>
        <w:t>解析内容</w:t>
      </w:r>
    </w:p>
    <w:p w:rsidR="005328FB" w:rsidRDefault="005328FB" w:rsidP="005328FB">
      <w:pPr>
        <w:ind w:firstLine="480"/>
      </w:pPr>
      <w:r>
        <w:rPr>
          <w:rFonts w:hint="eastAsia"/>
        </w:rPr>
        <w:t>由于记事中可能会含有图片，甚至是多张图片，</w:t>
      </w:r>
      <w:proofErr w:type="gramStart"/>
      <w:r>
        <w:rPr>
          <w:rFonts w:hint="eastAsia"/>
        </w:rPr>
        <w:t>而图片</w:t>
      </w:r>
      <w:proofErr w:type="gramEnd"/>
      <w:r>
        <w:rPr>
          <w:rFonts w:hint="eastAsia"/>
        </w:rPr>
        <w:t>路径和文字都保存在数据库同一个字段中，所以在显示内容时，需要对内容进行解析，将其中的图片路径替换成图片显示。</w:t>
      </w:r>
    </w:p>
    <w:p w:rsidR="005328FB" w:rsidRDefault="005328FB" w:rsidP="005328FB">
      <w:pPr>
        <w:ind w:firstLine="480"/>
      </w:pPr>
      <w:r>
        <w:rPr>
          <w:rFonts w:hint="eastAsia"/>
        </w:rPr>
        <w:t>对于含有图片的记事内容，我们保存时都是将图片的路径连同记事的文本内容一起保存的，其中图片的路径前面含有</w:t>
      </w:r>
      <w:proofErr w:type="gramStart"/>
      <w:r>
        <w:t>”</w:t>
      </w:r>
      <w:proofErr w:type="gramEnd"/>
      <w:r>
        <w:rPr>
          <w:rFonts w:hint="eastAsia"/>
        </w:rPr>
        <w:t>[ox64</w:t>
      </w:r>
      <w:proofErr w:type="gramStart"/>
      <w:r>
        <w:t>”</w:t>
      </w:r>
      <w:proofErr w:type="gramEnd"/>
      <w:r>
        <w:rPr>
          <w:rFonts w:hint="eastAsia"/>
        </w:rPr>
        <w:t>字符，后面为</w:t>
      </w:r>
      <w:proofErr w:type="gramStart"/>
      <w:r>
        <w:t>”</w:t>
      </w:r>
      <w:proofErr w:type="gramEnd"/>
      <w:r>
        <w:rPr>
          <w:rFonts w:hint="eastAsia"/>
        </w:rPr>
        <w:t>]</w:t>
      </w:r>
      <w:proofErr w:type="gramStart"/>
      <w:r>
        <w:t>”</w:t>
      </w:r>
      <w:proofErr w:type="gramEnd"/>
      <w:r>
        <w:rPr>
          <w:rFonts w:hint="eastAsia"/>
        </w:rPr>
        <w:t>字符，解析时就说以此为标识解析的。解析内容的方法为</w:t>
      </w:r>
      <w:r w:rsidRPr="00D12F4F">
        <w:t>setContent(String content)</w:t>
      </w:r>
      <w:r w:rsidRPr="00D12F4F">
        <w:rPr>
          <w:rFonts w:hint="eastAsia"/>
        </w:rPr>
        <w:t>。</w:t>
      </w:r>
    </w:p>
    <w:p w:rsidR="005328FB" w:rsidRDefault="005328FB" w:rsidP="005328FB">
      <w:pPr>
        <w:ind w:firstLine="480"/>
      </w:pPr>
      <w:r>
        <w:rPr>
          <w:rFonts w:hint="eastAsia"/>
        </w:rPr>
        <w:t>首先，需要先将</w:t>
      </w:r>
      <w:r>
        <w:rPr>
          <w:rFonts w:hint="eastAsia"/>
        </w:rPr>
        <w:t>content</w:t>
      </w:r>
      <w:r>
        <w:rPr>
          <w:rFonts w:hint="eastAsia"/>
        </w:rPr>
        <w:t>显示在记事中，</w:t>
      </w:r>
      <w:r w:rsidRPr="004A4DED">
        <w:t>this.mContent</w:t>
      </w:r>
      <w:r>
        <w:t>.setText(content)</w:t>
      </w:r>
      <w:r>
        <w:rPr>
          <w:rFonts w:hint="eastAsia"/>
        </w:rPr>
        <w:t>。</w:t>
      </w:r>
    </w:p>
    <w:p w:rsidR="005328FB" w:rsidRDefault="005328FB" w:rsidP="005328FB">
      <w:pPr>
        <w:ind w:firstLine="480"/>
      </w:pPr>
      <w:r>
        <w:rPr>
          <w:rFonts w:hint="eastAsia"/>
        </w:rPr>
        <w:t>然后，解析</w:t>
      </w:r>
      <w:proofErr w:type="gramStart"/>
      <w:r>
        <w:rPr>
          <w:rFonts w:hint="eastAsia"/>
        </w:rPr>
        <w:t>出图片</w:t>
      </w:r>
      <w:proofErr w:type="gramEnd"/>
      <w:r>
        <w:rPr>
          <w:rFonts w:hint="eastAsia"/>
        </w:rPr>
        <w:t>的路径，这里需要一个位置的标识变量</w:t>
      </w:r>
      <w:r>
        <w:rPr>
          <w:rFonts w:hint="eastAsia"/>
        </w:rPr>
        <w:t>index</w:t>
      </w:r>
      <w:r>
        <w:rPr>
          <w:rFonts w:hint="eastAsia"/>
        </w:rPr>
        <w:t>，初值为</w:t>
      </w:r>
      <w:r>
        <w:rPr>
          <w:rFonts w:hint="eastAsia"/>
        </w:rPr>
        <w:t>0</w:t>
      </w:r>
      <w:r>
        <w:rPr>
          <w:rFonts w:hint="eastAsia"/>
        </w:rPr>
        <w:t>。获取</w:t>
      </w:r>
      <w:proofErr w:type="gramStart"/>
      <w:r>
        <w:t>”</w:t>
      </w:r>
      <w:proofErr w:type="gramEnd"/>
      <w:r>
        <w:rPr>
          <w:rFonts w:hint="eastAsia"/>
        </w:rPr>
        <w:t>[ox64</w:t>
      </w:r>
      <w:proofErr w:type="gramStart"/>
      <w:r>
        <w:t>”</w:t>
      </w:r>
      <w:proofErr w:type="gramEnd"/>
      <w:r>
        <w:rPr>
          <w:rFonts w:hint="eastAsia"/>
        </w:rPr>
        <w:t>字符串在</w:t>
      </w:r>
      <w:r w:rsidRPr="00D12F4F">
        <w:t>content</w:t>
      </w:r>
      <w:r>
        <w:rPr>
          <w:rFonts w:hint="eastAsia"/>
        </w:rPr>
        <w:t>中从</w:t>
      </w:r>
      <w:r>
        <w:rPr>
          <w:rFonts w:hint="eastAsia"/>
        </w:rPr>
        <w:t>index</w:t>
      </w:r>
      <w:r>
        <w:rPr>
          <w:rFonts w:hint="eastAsia"/>
        </w:rPr>
        <w:t>开始第一次出现的位置</w:t>
      </w:r>
      <w:r>
        <w:rPr>
          <w:rFonts w:hint="eastAsia"/>
        </w:rPr>
        <w:t>index</w:t>
      </w:r>
      <w:r>
        <w:rPr>
          <w:rFonts w:hint="eastAsia"/>
        </w:rPr>
        <w:t>，</w:t>
      </w:r>
      <w:r>
        <w:rPr>
          <w:rFonts w:hint="eastAsia"/>
        </w:rPr>
        <w:t>index+5</w:t>
      </w:r>
      <w:r>
        <w:rPr>
          <w:rFonts w:hint="eastAsia"/>
        </w:rPr>
        <w:t>即为图片路径的开始位置</w:t>
      </w:r>
      <w:r>
        <w:rPr>
          <w:rFonts w:hint="eastAsia"/>
        </w:rPr>
        <w:t>start</w:t>
      </w:r>
      <w:r>
        <w:rPr>
          <w:rFonts w:hint="eastAsia"/>
        </w:rPr>
        <w:t>，然后获取</w:t>
      </w:r>
      <w:proofErr w:type="gramStart"/>
      <w:r>
        <w:t>”</w:t>
      </w:r>
      <w:proofErr w:type="gramEnd"/>
      <w:r>
        <w:rPr>
          <w:rFonts w:hint="eastAsia"/>
        </w:rPr>
        <w:t>]</w:t>
      </w:r>
      <w:proofErr w:type="gramStart"/>
      <w:r>
        <w:t>”</w:t>
      </w:r>
      <w:proofErr w:type="gramEnd"/>
      <w:r>
        <w:rPr>
          <w:rFonts w:hint="eastAsia"/>
        </w:rPr>
        <w:t>在</w:t>
      </w:r>
      <w:r>
        <w:rPr>
          <w:rFonts w:hint="eastAsia"/>
        </w:rPr>
        <w:t>content</w:t>
      </w:r>
      <w:r>
        <w:rPr>
          <w:rFonts w:hint="eastAsia"/>
        </w:rPr>
        <w:t>中从</w:t>
      </w:r>
      <w:r>
        <w:rPr>
          <w:rFonts w:hint="eastAsia"/>
        </w:rPr>
        <w:t>start</w:t>
      </w:r>
      <w:r>
        <w:rPr>
          <w:rFonts w:hint="eastAsia"/>
        </w:rPr>
        <w:t>开始第一次出现的位置</w:t>
      </w:r>
      <w:r>
        <w:rPr>
          <w:rFonts w:hint="eastAsia"/>
        </w:rPr>
        <w:t>end</w:t>
      </w:r>
      <w:r>
        <w:rPr>
          <w:rFonts w:hint="eastAsia"/>
        </w:rPr>
        <w:t>，为图片路径的结束位置，</w:t>
      </w:r>
      <w:r w:rsidRPr="00520890">
        <w:t>content</w:t>
      </w:r>
      <w:r>
        <w:t>.substring(start, end)</w:t>
      </w:r>
      <w:r>
        <w:rPr>
          <w:rFonts w:hint="eastAsia"/>
        </w:rPr>
        <w:t>即可获取图片的路径。</w:t>
      </w:r>
    </w:p>
    <w:p w:rsidR="005328FB" w:rsidRDefault="005328FB" w:rsidP="005328FB">
      <w:pPr>
        <w:ind w:firstLine="480"/>
      </w:pPr>
      <w:r>
        <w:rPr>
          <w:rFonts w:hint="eastAsia"/>
        </w:rPr>
        <w:t>最后，将图片显示在内容中，方法与添加图片的时相同，先把图片编码成</w:t>
      </w:r>
      <w:r>
        <w:rPr>
          <w:rFonts w:hint="eastAsia"/>
        </w:rPr>
        <w:t>bitmap</w:t>
      </w:r>
      <w:r>
        <w:rPr>
          <w:rFonts w:hint="eastAsia"/>
        </w:rPr>
        <w:t>，再利用</w:t>
      </w:r>
      <w:r>
        <w:rPr>
          <w:rFonts w:hint="eastAsia"/>
        </w:rPr>
        <w:t>ImageSpan</w:t>
      </w:r>
      <w:r>
        <w:rPr>
          <w:rFonts w:hint="eastAsia"/>
        </w:rPr>
        <w:t>和</w:t>
      </w:r>
      <w:r w:rsidRPr="00E66B41">
        <w:t>SpannableString</w:t>
      </w:r>
      <w:r>
        <w:rPr>
          <w:rFonts w:hint="eastAsia"/>
        </w:rPr>
        <w:t>将图片显示在记事内容中。因为会有多张图片，所以需要一个</w:t>
      </w:r>
      <w:r>
        <w:rPr>
          <w:rFonts w:hint="eastAsia"/>
        </w:rPr>
        <w:t>while</w:t>
      </w:r>
      <w:r>
        <w:rPr>
          <w:rFonts w:hint="eastAsia"/>
        </w:rPr>
        <w:t>循环遍历出所有的图片，每次循环后，</w:t>
      </w:r>
      <w:r>
        <w:rPr>
          <w:rFonts w:hint="eastAsia"/>
        </w:rPr>
        <w:t>index</w:t>
      </w:r>
      <w:r>
        <w:rPr>
          <w:rFonts w:hint="eastAsia"/>
        </w:rPr>
        <w:t>都要加</w:t>
      </w:r>
      <w:r>
        <w:rPr>
          <w:rFonts w:hint="eastAsia"/>
        </w:rPr>
        <w:t>1</w:t>
      </w:r>
      <w:r>
        <w:rPr>
          <w:rFonts w:hint="eastAsia"/>
        </w:rPr>
        <w:t>进入下次循环。代码如下：</w:t>
      </w:r>
    </w:p>
    <w:p w:rsidR="005328FB" w:rsidRDefault="005328FB" w:rsidP="00FE5ACE">
      <w:pPr>
        <w:pStyle w:val="4"/>
        <w:numPr>
          <w:ilvl w:val="3"/>
          <w:numId w:val="11"/>
        </w:numPr>
      </w:pPr>
      <w:r>
        <w:rPr>
          <w:rFonts w:hint="eastAsia"/>
        </w:rPr>
        <w:t>其他</w:t>
      </w:r>
    </w:p>
    <w:p w:rsidR="005328FB" w:rsidRPr="008A4F5C" w:rsidRDefault="005328FB" w:rsidP="005328FB">
      <w:pPr>
        <w:pStyle w:val="aa"/>
        <w:numPr>
          <w:ilvl w:val="0"/>
          <w:numId w:val="34"/>
        </w:numPr>
        <w:ind w:firstLineChars="0"/>
        <w:rPr>
          <w:b/>
        </w:rPr>
      </w:pPr>
      <w:r w:rsidRPr="008A4F5C">
        <w:rPr>
          <w:rFonts w:hint="eastAsia"/>
          <w:b/>
        </w:rPr>
        <w:t>新建记事</w:t>
      </w:r>
    </w:p>
    <w:p w:rsidR="005328FB" w:rsidRDefault="005328FB" w:rsidP="005328FB">
      <w:pPr>
        <w:ind w:firstLine="480"/>
      </w:pPr>
      <w:r>
        <w:rPr>
          <w:rFonts w:hint="eastAsia"/>
        </w:rPr>
        <w:t>新建记事在</w:t>
      </w:r>
      <w:r w:rsidRPr="00AA176D">
        <w:t>MainView</w:t>
      </w:r>
      <w:r>
        <w:rPr>
          <w:rFonts w:hint="eastAsia"/>
        </w:rPr>
        <w:t>和</w:t>
      </w:r>
      <w:r w:rsidRPr="00AA176D">
        <w:t>NoteEditActivity</w:t>
      </w:r>
      <w:r>
        <w:rPr>
          <w:rFonts w:hint="eastAsia"/>
        </w:rPr>
        <w:t>类实现，在</w:t>
      </w:r>
      <w:r w:rsidRPr="00AA176D">
        <w:t>MainView</w:t>
      </w:r>
      <w:r>
        <w:rPr>
          <w:rFonts w:hint="eastAsia"/>
        </w:rPr>
        <w:t>中有个新建记事按钮，选择新建记事时，利用</w:t>
      </w:r>
      <w:r>
        <w:rPr>
          <w:rFonts w:hint="eastAsia"/>
        </w:rPr>
        <w:t>intent</w:t>
      </w:r>
      <w:r>
        <w:rPr>
          <w:rFonts w:hint="eastAsia"/>
        </w:rPr>
        <w:t>启动</w:t>
      </w:r>
      <w:r w:rsidRPr="00AA176D">
        <w:t>NoteEditActivity</w:t>
      </w:r>
      <w:r>
        <w:rPr>
          <w:rFonts w:hint="eastAsia"/>
        </w:rPr>
        <w:t>这个</w:t>
      </w:r>
      <w:r>
        <w:rPr>
          <w:rFonts w:hint="eastAsia"/>
        </w:rPr>
        <w:t>activity</w:t>
      </w:r>
      <w:r>
        <w:rPr>
          <w:rFonts w:hint="eastAsia"/>
        </w:rPr>
        <w:t>，同时用</w:t>
      </w:r>
      <w:r>
        <w:rPr>
          <w:rFonts w:hint="eastAsia"/>
        </w:rPr>
        <w:t>Bundle</w:t>
      </w:r>
      <w:r>
        <w:rPr>
          <w:rFonts w:hint="eastAsia"/>
        </w:rPr>
        <w:t>传递数据，传递的数据为</w:t>
      </w:r>
      <w:r>
        <w:rPr>
          <w:rFonts w:hint="eastAsia"/>
        </w:rPr>
        <w:t>ID=-1</w:t>
      </w:r>
      <w:r>
        <w:rPr>
          <w:rFonts w:hint="eastAsia"/>
        </w:rPr>
        <w:t>，</w:t>
      </w:r>
      <w:r w:rsidRPr="00AA176D">
        <w:t>NoteEditActivity</w:t>
      </w:r>
      <w:r>
        <w:rPr>
          <w:rFonts w:hint="eastAsia"/>
        </w:rPr>
        <w:t>通过</w:t>
      </w:r>
      <w:r>
        <w:rPr>
          <w:rFonts w:hint="eastAsia"/>
        </w:rPr>
        <w:t>ID=-1</w:t>
      </w:r>
      <w:r>
        <w:rPr>
          <w:rFonts w:hint="eastAsia"/>
        </w:rPr>
        <w:t>来识别该操作是否为创建新记事的操作，当</w:t>
      </w:r>
      <w:r w:rsidRPr="00AA176D">
        <w:t>NoteEditActivity</w:t>
      </w:r>
      <w:r>
        <w:rPr>
          <w:rFonts w:hint="eastAsia"/>
        </w:rPr>
        <w:t>获取</w:t>
      </w:r>
      <w:r>
        <w:rPr>
          <w:rFonts w:hint="eastAsia"/>
        </w:rPr>
        <w:t>ID</w:t>
      </w:r>
      <w:r>
        <w:rPr>
          <w:rFonts w:hint="eastAsia"/>
        </w:rPr>
        <w:t>为</w:t>
      </w:r>
      <w:r>
        <w:rPr>
          <w:rFonts w:hint="eastAsia"/>
        </w:rPr>
        <w:t>-1</w:t>
      </w:r>
      <w:r>
        <w:rPr>
          <w:rFonts w:hint="eastAsia"/>
        </w:rPr>
        <w:t>时，就会创建一个空的</w:t>
      </w:r>
      <w:r w:rsidRPr="001630D4">
        <w:t>NoteItemModel</w:t>
      </w:r>
      <w:r>
        <w:rPr>
          <w:rFonts w:hint="eastAsia"/>
        </w:rPr>
        <w:t>实例</w:t>
      </w:r>
      <w:r>
        <w:rPr>
          <w:rFonts w:ascii="Consolas" w:hAnsi="Consolas" w:cs="Consolas" w:hint="eastAsia"/>
          <w:color w:val="000000"/>
          <w:kern w:val="0"/>
          <w:sz w:val="20"/>
          <w:szCs w:val="20"/>
        </w:rPr>
        <w:t>。</w:t>
      </w:r>
      <w:r>
        <w:rPr>
          <w:rFonts w:hint="eastAsia"/>
        </w:rPr>
        <w:t>新建记事时，需要将状态设置成</w:t>
      </w:r>
      <w:r w:rsidRPr="00484A6D">
        <w:t>STATUS_CREATE</w:t>
      </w:r>
      <w:r>
        <w:rPr>
          <w:rFonts w:hint="eastAsia"/>
        </w:rPr>
        <w:t>。</w:t>
      </w:r>
      <w:r>
        <w:t xml:space="preserve"> </w:t>
      </w:r>
    </w:p>
    <w:p w:rsidR="005328FB" w:rsidRPr="008A4F5C" w:rsidRDefault="005328FB" w:rsidP="005328FB">
      <w:pPr>
        <w:pStyle w:val="aa"/>
        <w:numPr>
          <w:ilvl w:val="0"/>
          <w:numId w:val="34"/>
        </w:numPr>
        <w:ind w:firstLineChars="0"/>
        <w:rPr>
          <w:b/>
        </w:rPr>
      </w:pPr>
      <w:r w:rsidRPr="008A4F5C">
        <w:rPr>
          <w:rFonts w:hint="eastAsia"/>
          <w:b/>
        </w:rPr>
        <w:t>删除记事</w:t>
      </w:r>
    </w:p>
    <w:p w:rsidR="005328FB" w:rsidRDefault="005328FB" w:rsidP="005328FB">
      <w:pPr>
        <w:ind w:firstLine="480"/>
      </w:pPr>
      <w:r>
        <w:rPr>
          <w:rFonts w:hint="eastAsia"/>
        </w:rPr>
        <w:t>在首页上，</w:t>
      </w:r>
      <w:proofErr w:type="gramStart"/>
      <w:r>
        <w:rPr>
          <w:rFonts w:hint="eastAsia"/>
        </w:rPr>
        <w:t>长按某</w:t>
      </w:r>
      <w:proofErr w:type="gramEnd"/>
      <w:r>
        <w:rPr>
          <w:rFonts w:hint="eastAsia"/>
        </w:rPr>
        <w:t>一个记事</w:t>
      </w:r>
      <w:r>
        <w:rPr>
          <w:rFonts w:hint="eastAsia"/>
        </w:rPr>
        <w:t>item</w:t>
      </w:r>
      <w:r>
        <w:rPr>
          <w:rFonts w:hint="eastAsia"/>
        </w:rPr>
        <w:t>时，就会出现“</w:t>
      </w:r>
      <w:r>
        <w:rPr>
          <w:rFonts w:hint="eastAsia"/>
        </w:rPr>
        <w:t>delete</w:t>
      </w:r>
      <w:r>
        <w:rPr>
          <w:rFonts w:hint="eastAsia"/>
        </w:rPr>
        <w:t>”按钮，这一事件是在</w:t>
      </w:r>
      <w:r w:rsidRPr="002A6E71">
        <w:t>NotesListView</w:t>
      </w:r>
      <w:r>
        <w:rPr>
          <w:rFonts w:hint="eastAsia"/>
        </w:rPr>
        <w:t>类中注册的，当侦听</w:t>
      </w:r>
      <w:proofErr w:type="gramStart"/>
      <w:r>
        <w:rPr>
          <w:rFonts w:hint="eastAsia"/>
        </w:rPr>
        <w:t>到长按事件</w:t>
      </w:r>
      <w:proofErr w:type="gramEnd"/>
      <w:r>
        <w:rPr>
          <w:rFonts w:hint="eastAsia"/>
        </w:rPr>
        <w:t>时，就会显示</w:t>
      </w:r>
      <w:r>
        <w:rPr>
          <w:rFonts w:hint="eastAsia"/>
        </w:rPr>
        <w:t>delete</w:t>
      </w:r>
      <w:r>
        <w:rPr>
          <w:rFonts w:hint="eastAsia"/>
        </w:rPr>
        <w:t>按钮和</w:t>
      </w:r>
      <w:r>
        <w:rPr>
          <w:rFonts w:hint="eastAsia"/>
        </w:rPr>
        <w:t>cacel</w:t>
      </w:r>
      <w:r>
        <w:rPr>
          <w:rFonts w:hint="eastAsia"/>
        </w:rPr>
        <w:t>按钮，选择“</w:t>
      </w:r>
      <w:r>
        <w:rPr>
          <w:rFonts w:hint="eastAsia"/>
        </w:rPr>
        <w:t>delete</w:t>
      </w:r>
      <w:r>
        <w:rPr>
          <w:rFonts w:hint="eastAsia"/>
        </w:rPr>
        <w:t>”时，将状态设置成</w:t>
      </w:r>
      <w:r w:rsidRPr="00323269">
        <w:t>STATUS_DELETE</w:t>
      </w:r>
      <w:r>
        <w:rPr>
          <w:rFonts w:hint="eastAsia"/>
        </w:rPr>
        <w:t>，弹出窗口让用户确认</w:t>
      </w:r>
      <w:r>
        <w:rPr>
          <w:rFonts w:hint="eastAsia"/>
        </w:rPr>
        <w:lastRenderedPageBreak/>
        <w:t>是否删除，当确认删除时，就会从数据库将该记事以及与该记事相关的闹钟删除。</w:t>
      </w:r>
    </w:p>
    <w:p w:rsidR="005328FB" w:rsidRDefault="005328FB" w:rsidP="005328FB">
      <w:pPr>
        <w:pStyle w:val="aa"/>
        <w:numPr>
          <w:ilvl w:val="0"/>
          <w:numId w:val="34"/>
        </w:numPr>
        <w:ind w:firstLineChars="0"/>
        <w:rPr>
          <w:b/>
        </w:rPr>
      </w:pPr>
      <w:r w:rsidRPr="00F1680C">
        <w:rPr>
          <w:rFonts w:hint="eastAsia"/>
          <w:b/>
        </w:rPr>
        <w:t>编辑记事</w:t>
      </w:r>
    </w:p>
    <w:p w:rsidR="005328FB" w:rsidRDefault="005328FB" w:rsidP="005328FB">
      <w:pPr>
        <w:ind w:firstLine="480"/>
        <w:rPr>
          <w:rFonts w:ascii="Consolas" w:hAnsi="Consolas" w:cs="Consolas"/>
          <w:color w:val="000000"/>
          <w:kern w:val="0"/>
          <w:sz w:val="20"/>
          <w:szCs w:val="20"/>
        </w:rPr>
      </w:pPr>
      <w:r w:rsidRPr="00C377CB">
        <w:rPr>
          <w:rFonts w:hint="eastAsia"/>
        </w:rPr>
        <w:t>编辑</w:t>
      </w:r>
      <w:r>
        <w:rPr>
          <w:rFonts w:hint="eastAsia"/>
        </w:rPr>
        <w:t>记事的实现主要在</w:t>
      </w:r>
      <w:r w:rsidRPr="00252B41">
        <w:t>NoteEditView</w:t>
      </w:r>
      <w:r>
        <w:rPr>
          <w:rFonts w:hint="eastAsia"/>
        </w:rPr>
        <w:t>类中。当点击记事列表中的某一个</w:t>
      </w:r>
      <w:r>
        <w:rPr>
          <w:rFonts w:hint="eastAsia"/>
        </w:rPr>
        <w:t>item</w:t>
      </w:r>
      <w:r>
        <w:rPr>
          <w:rFonts w:hint="eastAsia"/>
        </w:rPr>
        <w:t>记事时，就会启动</w:t>
      </w:r>
      <w:r w:rsidRPr="00AA176D">
        <w:t>NoteEditActivity</w:t>
      </w:r>
      <w:r>
        <w:rPr>
          <w:rFonts w:hint="eastAsia"/>
        </w:rPr>
        <w:t>，将该记事的</w:t>
      </w:r>
      <w:r>
        <w:rPr>
          <w:rFonts w:hint="eastAsia"/>
        </w:rPr>
        <w:t>id</w:t>
      </w:r>
      <w:r>
        <w:rPr>
          <w:rFonts w:hint="eastAsia"/>
        </w:rPr>
        <w:t>传递给</w:t>
      </w:r>
      <w:r w:rsidRPr="00AA176D">
        <w:t>NoteEditActivity</w:t>
      </w:r>
      <w:r>
        <w:rPr>
          <w:rFonts w:hint="eastAsia"/>
        </w:rPr>
        <w:t>，并将状态设置成</w:t>
      </w:r>
      <w:r w:rsidRPr="004648C1">
        <w:t>STATUS_EDIT</w:t>
      </w:r>
      <w:r>
        <w:rPr>
          <w:rFonts w:hint="eastAsia"/>
        </w:rPr>
        <w:t>。</w:t>
      </w:r>
      <w:r w:rsidRPr="00AA176D">
        <w:t>NoteEditActivity</w:t>
      </w:r>
      <w:r>
        <w:rPr>
          <w:rFonts w:hint="eastAsia"/>
        </w:rPr>
        <w:t>获取</w:t>
      </w:r>
      <w:r>
        <w:rPr>
          <w:rFonts w:hint="eastAsia"/>
        </w:rPr>
        <w:t>id</w:t>
      </w:r>
      <w:r>
        <w:rPr>
          <w:rFonts w:hint="eastAsia"/>
        </w:rPr>
        <w:t>，判断大于</w:t>
      </w:r>
      <w:r>
        <w:rPr>
          <w:rFonts w:hint="eastAsia"/>
        </w:rPr>
        <w:t>0</w:t>
      </w:r>
      <w:r>
        <w:rPr>
          <w:rFonts w:hint="eastAsia"/>
        </w:rPr>
        <w:t>，则说明是编辑记事，就会调用</w:t>
      </w:r>
      <w:r w:rsidRPr="00252B41">
        <w:t>NoteEditView</w:t>
      </w:r>
      <w:r>
        <w:rPr>
          <w:rFonts w:hint="eastAsia"/>
        </w:rPr>
        <w:t>类中的</w:t>
      </w:r>
      <w:r w:rsidRPr="00C377CB">
        <w:t>setNoteEditModel</w:t>
      </w:r>
      <w:r w:rsidRPr="00C377CB">
        <w:rPr>
          <w:rFonts w:hint="eastAsia"/>
        </w:rPr>
        <w:t>方法</w:t>
      </w:r>
      <w:r>
        <w:rPr>
          <w:rFonts w:hint="eastAsia"/>
        </w:rPr>
        <w:t>，这个方法首先根据</w:t>
      </w:r>
      <w:r>
        <w:rPr>
          <w:rFonts w:hint="eastAsia"/>
        </w:rPr>
        <w:t>id</w:t>
      </w:r>
      <w:r>
        <w:rPr>
          <w:rFonts w:hint="eastAsia"/>
        </w:rPr>
        <w:t>从数据库中查询得到</w:t>
      </w:r>
      <w:r>
        <w:rPr>
          <w:rFonts w:hint="eastAsia"/>
        </w:rPr>
        <w:t>cursor</w:t>
      </w:r>
      <w:r>
        <w:rPr>
          <w:rFonts w:hint="eastAsia"/>
        </w:rPr>
        <w:t>；然后以</w:t>
      </w:r>
      <w:r>
        <w:rPr>
          <w:rFonts w:hint="eastAsia"/>
        </w:rPr>
        <w:t>cursor</w:t>
      </w:r>
      <w:r>
        <w:rPr>
          <w:rFonts w:hint="eastAsia"/>
        </w:rPr>
        <w:t>为参数，创建一个记事</w:t>
      </w:r>
      <w:r>
        <w:rPr>
          <w:rFonts w:hint="eastAsia"/>
        </w:rPr>
        <w:t>model</w:t>
      </w:r>
      <w:r>
        <w:rPr>
          <w:rFonts w:hint="eastAsia"/>
        </w:rPr>
        <w:t>实例</w:t>
      </w:r>
      <w:r w:rsidRPr="006C1933">
        <w:t>mNoteItemModel</w:t>
      </w:r>
      <w:r>
        <w:rPr>
          <w:rFonts w:hint="eastAsia"/>
        </w:rPr>
        <w:t>，以便获取记事的所有数据；最后</w:t>
      </w:r>
      <w:r w:rsidRPr="001802E4">
        <w:rPr>
          <w:rFonts w:hint="eastAsia"/>
        </w:rPr>
        <w:t>调用</w:t>
      </w:r>
      <w:r w:rsidRPr="001802E4">
        <w:rPr>
          <w:rFonts w:hint="eastAsia"/>
        </w:rPr>
        <w:t>setContent</w:t>
      </w:r>
      <w:r>
        <w:rPr>
          <w:rFonts w:hint="eastAsia"/>
        </w:rPr>
        <w:t>方法将记事内容显示，判断该记事是否含有</w:t>
      </w:r>
      <w:r>
        <w:rPr>
          <w:rFonts w:hint="eastAsia"/>
        </w:rPr>
        <w:t>audio</w:t>
      </w:r>
      <w:r>
        <w:rPr>
          <w:rFonts w:hint="eastAsia"/>
        </w:rPr>
        <w:t>，如果有则显示一个</w:t>
      </w:r>
      <w:r>
        <w:rPr>
          <w:rFonts w:hint="eastAsia"/>
        </w:rPr>
        <w:t>audio</w:t>
      </w:r>
      <w:r>
        <w:rPr>
          <w:rFonts w:hint="eastAsia"/>
        </w:rPr>
        <w:t>播放图标，继续判断该记事是否设置了闹钟，如果设置了闹钟，则将闹钟的时间显示在导航栏中。</w:t>
      </w:r>
    </w:p>
    <w:p w:rsidR="005328FB" w:rsidRDefault="005328FB" w:rsidP="00FE5ACE">
      <w:pPr>
        <w:pStyle w:val="3"/>
        <w:numPr>
          <w:ilvl w:val="2"/>
          <w:numId w:val="11"/>
        </w:numPr>
      </w:pPr>
      <w:bookmarkStart w:id="125" w:name="_Toc356912598"/>
      <w:r>
        <w:rPr>
          <w:rFonts w:hint="eastAsia"/>
        </w:rPr>
        <w:t>闹钟模块</w:t>
      </w:r>
      <w:bookmarkEnd w:id="125"/>
    </w:p>
    <w:p w:rsidR="005328FB" w:rsidRPr="00657007" w:rsidRDefault="005328FB" w:rsidP="005328FB">
      <w:pPr>
        <w:pStyle w:val="aa"/>
        <w:keepNext/>
        <w:keepLines/>
        <w:numPr>
          <w:ilvl w:val="1"/>
          <w:numId w:val="32"/>
        </w:numPr>
        <w:spacing w:line="415" w:lineRule="auto"/>
        <w:ind w:firstLineChars="0"/>
        <w:outlineLvl w:val="2"/>
        <w:rPr>
          <w:b/>
          <w:bCs/>
          <w:vanish/>
          <w:sz w:val="28"/>
          <w:szCs w:val="32"/>
        </w:rPr>
      </w:pPr>
      <w:bookmarkStart w:id="126" w:name="_Toc356912599"/>
      <w:bookmarkEnd w:id="126"/>
    </w:p>
    <w:p w:rsidR="005328FB" w:rsidRDefault="005328FB" w:rsidP="005328FB">
      <w:pPr>
        <w:ind w:firstLine="480"/>
        <w:rPr>
          <w:rFonts w:ascii="Consolas" w:hAnsi="Consolas" w:cs="Consolas"/>
          <w:kern w:val="0"/>
          <w:sz w:val="20"/>
          <w:szCs w:val="20"/>
        </w:rPr>
      </w:pPr>
      <w:r>
        <w:rPr>
          <w:rFonts w:hint="eastAsia"/>
        </w:rPr>
        <w:t>闹钟的实现主要利用的是</w:t>
      </w:r>
      <w:r>
        <w:rPr>
          <w:rFonts w:hint="eastAsia"/>
        </w:rPr>
        <w:t>android</w:t>
      </w:r>
      <w:r>
        <w:rPr>
          <w:rFonts w:hint="eastAsia"/>
        </w:rPr>
        <w:t>系统的</w:t>
      </w:r>
      <w:r w:rsidRPr="00D169A3">
        <w:t>AlarmManager</w:t>
      </w:r>
      <w:r>
        <w:rPr>
          <w:rFonts w:hint="eastAsia"/>
        </w:rPr>
        <w:t>以及</w:t>
      </w:r>
      <w:r>
        <w:rPr>
          <w:shd w:val="clear" w:color="auto" w:fill="FEFEF2"/>
        </w:rPr>
        <w:t>Broadcast</w:t>
      </w:r>
      <w:r>
        <w:rPr>
          <w:rFonts w:hint="eastAsia"/>
          <w:shd w:val="clear" w:color="auto" w:fill="FEFEF2"/>
        </w:rPr>
        <w:t>机制</w:t>
      </w:r>
      <w:r>
        <w:rPr>
          <w:rFonts w:hint="eastAsia"/>
        </w:rPr>
        <w:t>。首先我们需要设置闹钟的参数，包括弹出日期，弹出时间，弹出间隔，弹出次数，设置好这些参数后，一件很重要的事情就是为该闹钟启动一个</w:t>
      </w:r>
      <w:r w:rsidRPr="00D169A3">
        <w:t>AlarmManager</w:t>
      </w:r>
      <w:r w:rsidRPr="00D169A3">
        <w:rPr>
          <w:rFonts w:hint="eastAsia"/>
        </w:rPr>
        <w:t>进程</w:t>
      </w:r>
      <w:r>
        <w:rPr>
          <w:rFonts w:hint="eastAsia"/>
        </w:rPr>
        <w:t>，只有为闹钟启动了</w:t>
      </w:r>
      <w:r w:rsidRPr="00D169A3">
        <w:t>AlarmManager</w:t>
      </w:r>
      <w:r>
        <w:rPr>
          <w:rFonts w:hint="eastAsia"/>
        </w:rPr>
        <w:t>进程，闹钟才能正常工作，并且我们还需要用</w:t>
      </w:r>
      <w:r>
        <w:rPr>
          <w:rFonts w:hint="eastAsia"/>
        </w:rPr>
        <w:t>intent</w:t>
      </w:r>
      <w:r>
        <w:rPr>
          <w:rFonts w:hint="eastAsia"/>
        </w:rPr>
        <w:t>去调用</w:t>
      </w:r>
      <w:r w:rsidRPr="00EC6313">
        <w:t>ClockReceiver</w:t>
      </w:r>
      <w:r>
        <w:rPr>
          <w:rFonts w:hint="eastAsia"/>
        </w:rPr>
        <w:t>.class</w:t>
      </w:r>
      <w:r>
        <w:rPr>
          <w:rFonts w:hint="eastAsia"/>
        </w:rPr>
        <w:t>（广播接收器），将此记事的</w:t>
      </w:r>
      <w:r>
        <w:rPr>
          <w:rFonts w:hint="eastAsia"/>
        </w:rPr>
        <w:t>id</w:t>
      </w:r>
      <w:r>
        <w:rPr>
          <w:rFonts w:hint="eastAsia"/>
        </w:rPr>
        <w:t>传递给</w:t>
      </w:r>
      <w:r w:rsidRPr="00EC6313">
        <w:t>ClockReceiver</w:t>
      </w:r>
      <w:r>
        <w:rPr>
          <w:rFonts w:hint="eastAsia"/>
        </w:rPr>
        <w:t>，这样在闹钟时间到时就可以接收闹钟广播（</w:t>
      </w:r>
      <w:proofErr w:type="gramStart"/>
      <w:r>
        <w:rPr>
          <w:rFonts w:hint="eastAsia"/>
        </w:rPr>
        <w:t>这里利用</w:t>
      </w:r>
      <w:proofErr w:type="gramEnd"/>
      <w:r>
        <w:rPr>
          <w:rFonts w:hint="eastAsia"/>
        </w:rPr>
        <w:t>的就是</w:t>
      </w:r>
      <w:r>
        <w:rPr>
          <w:shd w:val="clear" w:color="auto" w:fill="FEFEF2"/>
        </w:rPr>
        <w:t>Broadcast</w:t>
      </w:r>
      <w:r>
        <w:rPr>
          <w:rFonts w:hint="eastAsia"/>
          <w:shd w:val="clear" w:color="auto" w:fill="FEFEF2"/>
        </w:rPr>
        <w:t>机制）</w:t>
      </w:r>
      <w:r>
        <w:rPr>
          <w:rFonts w:hint="eastAsia"/>
        </w:rPr>
        <w:t>，启动闹钟提醒。</w:t>
      </w:r>
    </w:p>
    <w:p w:rsidR="005328FB" w:rsidRDefault="005328FB" w:rsidP="00FE5ACE">
      <w:pPr>
        <w:pStyle w:val="4"/>
        <w:numPr>
          <w:ilvl w:val="3"/>
          <w:numId w:val="11"/>
        </w:numPr>
      </w:pPr>
      <w:r>
        <w:rPr>
          <w:rFonts w:hint="eastAsia"/>
        </w:rPr>
        <w:t>闹钟</w:t>
      </w:r>
      <w:r>
        <w:rPr>
          <w:rFonts w:hint="eastAsia"/>
        </w:rPr>
        <w:t>MODEL</w:t>
      </w:r>
    </w:p>
    <w:p w:rsidR="005328FB" w:rsidRDefault="005328FB" w:rsidP="005328FB">
      <w:pPr>
        <w:ind w:firstLine="480"/>
        <w:rPr>
          <w:rFonts w:ascii="Consolas" w:hAnsi="Consolas" w:cs="Consolas"/>
          <w:color w:val="000000"/>
          <w:kern w:val="0"/>
          <w:sz w:val="20"/>
          <w:szCs w:val="20"/>
        </w:rPr>
      </w:pPr>
      <w:r>
        <w:rPr>
          <w:rFonts w:hint="eastAsia"/>
        </w:rPr>
        <w:t>对闹钟参数的设置和获取以及数据库的操作都封装在</w:t>
      </w:r>
      <w:r w:rsidRPr="00C80A56">
        <w:t>ClockModel</w:t>
      </w:r>
      <w:r>
        <w:rPr>
          <w:rFonts w:hint="eastAsia"/>
        </w:rPr>
        <w:t>.java</w:t>
      </w:r>
      <w:r>
        <w:rPr>
          <w:rFonts w:hint="eastAsia"/>
        </w:rPr>
        <w:t>类中，这个类在</w:t>
      </w:r>
      <w:r>
        <w:rPr>
          <w:rFonts w:hint="eastAsia"/>
        </w:rPr>
        <w:t>model</w:t>
      </w:r>
      <w:r>
        <w:rPr>
          <w:rFonts w:hint="eastAsia"/>
        </w:rPr>
        <w:t>包中，它的主要作用的从数据库中读取设置闹钟的各种参数，供其他类使用，同时也负责新建闹钟，把用户设置的各项参数保存到数据库。它有两个构造函数：</w:t>
      </w:r>
      <w:r w:rsidRPr="00EA7DEA">
        <w:t>ClockModel</w:t>
      </w:r>
      <w:r w:rsidRPr="00EA7DEA">
        <w:rPr>
          <w:rFonts w:hint="eastAsia"/>
        </w:rPr>
        <w:t>()</w:t>
      </w:r>
      <w:r>
        <w:rPr>
          <w:rFonts w:hint="eastAsia"/>
        </w:rPr>
        <w:t>和</w:t>
      </w:r>
      <w:r w:rsidRPr="00EA7DEA">
        <w:t>ClockModel(Cursor cursor)</w:t>
      </w:r>
      <w:r>
        <w:rPr>
          <w:rFonts w:hint="eastAsia"/>
        </w:rPr>
        <w:t>，前者用来新建一个空的</w:t>
      </w:r>
      <w:r>
        <w:rPr>
          <w:rFonts w:hint="eastAsia"/>
        </w:rPr>
        <w:t>clock</w:t>
      </w:r>
      <w:r>
        <w:rPr>
          <w:rFonts w:hint="eastAsia"/>
        </w:rPr>
        <w:t>实例，后者则从数据库中读取闹钟的信息，建一个带有各项数据的</w:t>
      </w:r>
      <w:r>
        <w:rPr>
          <w:rFonts w:hint="eastAsia"/>
        </w:rPr>
        <w:t>clock</w:t>
      </w:r>
      <w:r>
        <w:rPr>
          <w:rFonts w:hint="eastAsia"/>
        </w:rPr>
        <w:t>，供其他类使用。</w:t>
      </w:r>
    </w:p>
    <w:p w:rsidR="005328FB" w:rsidRDefault="005328FB" w:rsidP="005328FB">
      <w:pPr>
        <w:ind w:firstLine="480"/>
      </w:pPr>
      <w:r>
        <w:rPr>
          <w:rFonts w:hint="eastAsia"/>
        </w:rPr>
        <w:t>另外一个比较重</w:t>
      </w:r>
      <w:r w:rsidRPr="00763420">
        <w:rPr>
          <w:rFonts w:hint="eastAsia"/>
        </w:rPr>
        <w:t>要的方法是</w:t>
      </w:r>
      <w:r w:rsidRPr="00763420">
        <w:t>formatContentValues</w:t>
      </w:r>
      <w:r w:rsidRPr="00763420">
        <w:rPr>
          <w:rFonts w:hint="eastAsia"/>
        </w:rPr>
        <w:t>，它的作用是更新闹钟</w:t>
      </w:r>
      <w:r>
        <w:rPr>
          <w:rFonts w:hint="eastAsia"/>
        </w:rPr>
        <w:t>的数据，</w:t>
      </w:r>
      <w:r w:rsidRPr="00795094">
        <w:rPr>
          <w:rFonts w:hint="eastAsia"/>
        </w:rPr>
        <w:t>利用的是</w:t>
      </w:r>
      <w:r w:rsidRPr="00795094">
        <w:t>ContentValues</w:t>
      </w:r>
      <w:proofErr w:type="gramStart"/>
      <w:r w:rsidRPr="00795094">
        <w:rPr>
          <w:rFonts w:hint="eastAsia"/>
        </w:rPr>
        <w:t>类实现</w:t>
      </w:r>
      <w:proofErr w:type="gramEnd"/>
      <w:r w:rsidRPr="00795094">
        <w:rPr>
          <w:rFonts w:hint="eastAsia"/>
        </w:rPr>
        <w:t>的</w:t>
      </w:r>
      <w:r>
        <w:rPr>
          <w:rFonts w:hint="eastAsia"/>
        </w:rPr>
        <w:t>。</w:t>
      </w:r>
    </w:p>
    <w:p w:rsidR="005328FB" w:rsidRDefault="005328FB" w:rsidP="005328FB">
      <w:pPr>
        <w:ind w:firstLine="480"/>
      </w:pPr>
      <w:r w:rsidRPr="00C80A56">
        <w:t>ClockModel</w:t>
      </w:r>
      <w:r>
        <w:rPr>
          <w:rFonts w:hint="eastAsia"/>
        </w:rPr>
        <w:t>.java</w:t>
      </w:r>
      <w:r>
        <w:rPr>
          <w:rFonts w:hint="eastAsia"/>
        </w:rPr>
        <w:t>中还封装了设置和获取闹钟各项数据信息的方法，例如：</w:t>
      </w:r>
    </w:p>
    <w:p w:rsidR="005328FB" w:rsidRDefault="005328FB" w:rsidP="005328FB">
      <w:pPr>
        <w:ind w:firstLine="480"/>
      </w:pPr>
      <w:r w:rsidRPr="009B0E01">
        <w:t>getAlertInterval</w:t>
      </w:r>
      <w:r w:rsidRPr="009B0E01">
        <w:rPr>
          <w:rFonts w:hint="eastAsia"/>
        </w:rPr>
        <w:t xml:space="preserve"> </w:t>
      </w:r>
      <w:r>
        <w:rPr>
          <w:rFonts w:hint="eastAsia"/>
        </w:rPr>
        <w:t>()</w:t>
      </w:r>
      <w:r>
        <w:rPr>
          <w:rFonts w:hint="eastAsia"/>
        </w:rPr>
        <w:t>：用来获取闹钟的弹出间隔；</w:t>
      </w:r>
    </w:p>
    <w:p w:rsidR="005328FB" w:rsidRDefault="005328FB" w:rsidP="005328FB">
      <w:pPr>
        <w:ind w:firstLine="480"/>
      </w:pPr>
      <w:r w:rsidRPr="009B0E01">
        <w:t>setAlertInterval</w:t>
      </w:r>
      <w:r w:rsidRPr="009B0E01">
        <w:rPr>
          <w:rFonts w:hint="eastAsia"/>
        </w:rPr>
        <w:t xml:space="preserve"> (int </w:t>
      </w:r>
      <w:r w:rsidRPr="009B0E01">
        <w:t>alertInterval</w:t>
      </w:r>
      <w:r w:rsidRPr="009B0E01">
        <w:rPr>
          <w:rFonts w:hint="eastAsia"/>
        </w:rPr>
        <w:t>)</w:t>
      </w:r>
      <w:r>
        <w:rPr>
          <w:rFonts w:hint="eastAsia"/>
        </w:rPr>
        <w:t>：用来设置闹钟的弹出间隔；</w:t>
      </w:r>
    </w:p>
    <w:p w:rsidR="005328FB" w:rsidRDefault="005328FB" w:rsidP="005328FB">
      <w:pPr>
        <w:ind w:firstLine="480"/>
      </w:pPr>
      <w:r w:rsidRPr="002B7164">
        <w:t>addAlertCount</w:t>
      </w:r>
      <w:r>
        <w:rPr>
          <w:rFonts w:hint="eastAsia"/>
        </w:rPr>
        <w:t>()</w:t>
      </w:r>
      <w:r>
        <w:rPr>
          <w:rFonts w:hint="eastAsia"/>
        </w:rPr>
        <w:t>：用来</w:t>
      </w:r>
      <w:r w:rsidRPr="00A36914">
        <w:rPr>
          <w:rFonts w:hint="eastAsia"/>
        </w:rPr>
        <w:t>更新闹钟</w:t>
      </w:r>
      <w:r>
        <w:rPr>
          <w:rFonts w:hint="eastAsia"/>
        </w:rPr>
        <w:t>的已经弹出的次数，闹钟每弹出一次都会调用这个方法来更新数据库，</w:t>
      </w:r>
      <w:r w:rsidRPr="009C6491">
        <w:rPr>
          <w:sz w:val="21"/>
          <w:szCs w:val="21"/>
        </w:rPr>
        <w:t>ALERT_COUNT</w:t>
      </w:r>
      <w:r>
        <w:rPr>
          <w:rFonts w:hint="eastAsia"/>
        </w:rPr>
        <w:t>字段加</w:t>
      </w:r>
      <w:r>
        <w:rPr>
          <w:rFonts w:hint="eastAsia"/>
        </w:rPr>
        <w:t>1</w:t>
      </w:r>
      <w:r>
        <w:rPr>
          <w:rFonts w:hint="eastAsia"/>
        </w:rPr>
        <w:t>；</w:t>
      </w:r>
    </w:p>
    <w:p w:rsidR="005328FB" w:rsidRDefault="005328FB" w:rsidP="005328FB">
      <w:pPr>
        <w:ind w:firstLine="480"/>
      </w:pPr>
      <w:r w:rsidRPr="002B7164">
        <w:lastRenderedPageBreak/>
        <w:t>isClockFinished</w:t>
      </w:r>
      <w:r w:rsidRPr="002B7164">
        <w:rPr>
          <w:rFonts w:hint="eastAsia"/>
        </w:rPr>
        <w:t>()</w:t>
      </w:r>
      <w:r>
        <w:rPr>
          <w:rFonts w:hint="eastAsia"/>
        </w:rPr>
        <w:t>：用来判断闹钟是否结束，根据闹钟的弹出次数</w:t>
      </w:r>
      <w:r w:rsidRPr="00D552AB">
        <w:rPr>
          <w:sz w:val="21"/>
          <w:szCs w:val="21"/>
        </w:rPr>
        <w:t>ALERT_TIMES</w:t>
      </w:r>
      <w:r>
        <w:rPr>
          <w:rFonts w:hint="eastAsia"/>
        </w:rPr>
        <w:t>以及已经弹出的次数</w:t>
      </w:r>
      <w:r w:rsidRPr="009C6491">
        <w:rPr>
          <w:sz w:val="21"/>
          <w:szCs w:val="21"/>
        </w:rPr>
        <w:t>ALERT_COUNT</w:t>
      </w:r>
      <w:r>
        <w:rPr>
          <w:rFonts w:hint="eastAsia"/>
        </w:rPr>
        <w:t>来判断；</w:t>
      </w:r>
    </w:p>
    <w:p w:rsidR="005328FB" w:rsidRDefault="005328FB" w:rsidP="005328FB">
      <w:pPr>
        <w:ind w:firstLine="480"/>
      </w:pPr>
      <w:r>
        <w:rPr>
          <w:rFonts w:hint="eastAsia"/>
        </w:rPr>
        <w:t>另外还有设置和获取闹钟时间、闹钟弹出次数等信息的方法，由于比较多，在这不一一列举了。</w:t>
      </w:r>
    </w:p>
    <w:p w:rsidR="005328FB" w:rsidRDefault="005328FB" w:rsidP="00FE5ACE">
      <w:pPr>
        <w:pStyle w:val="4"/>
        <w:numPr>
          <w:ilvl w:val="3"/>
          <w:numId w:val="11"/>
        </w:numPr>
      </w:pPr>
      <w:r>
        <w:rPr>
          <w:rFonts w:hint="eastAsia"/>
        </w:rPr>
        <w:t>日历实现</w:t>
      </w:r>
    </w:p>
    <w:p w:rsidR="005328FB" w:rsidRPr="00204ACF" w:rsidRDefault="005328FB" w:rsidP="005328FB">
      <w:pPr>
        <w:ind w:firstLine="480"/>
      </w:pPr>
      <w:r>
        <w:rPr>
          <w:rFonts w:hint="eastAsia"/>
        </w:rPr>
        <w:t>日历部分的实现主要分为两部分，一部分是农历的实现，一部分是日历视图的实现。日历视图的实现利用的</w:t>
      </w:r>
      <w:r w:rsidRPr="006A7008">
        <w:rPr>
          <w:rFonts w:hint="eastAsia"/>
        </w:rPr>
        <w:t>是</w:t>
      </w:r>
      <w:r w:rsidRPr="006A7008">
        <w:t>GridView</w:t>
      </w:r>
      <w:r w:rsidRPr="006A7008">
        <w:rPr>
          <w:rFonts w:hint="eastAsia"/>
        </w:rPr>
        <w:t>网格布局，</w:t>
      </w:r>
      <w:r>
        <w:rPr>
          <w:rFonts w:hint="eastAsia"/>
        </w:rPr>
        <w:t>每一个网格是一个日期</w:t>
      </w:r>
      <w:r>
        <w:rPr>
          <w:rFonts w:hint="eastAsia"/>
        </w:rPr>
        <w:t>item</w:t>
      </w:r>
      <w:r>
        <w:rPr>
          <w:rFonts w:hint="eastAsia"/>
        </w:rPr>
        <w:t>，包括阳历和公历。这里重点介绍农历是怎样实现的。</w:t>
      </w:r>
    </w:p>
    <w:p w:rsidR="005328FB" w:rsidRDefault="005328FB" w:rsidP="005328FB">
      <w:pPr>
        <w:ind w:firstLine="480"/>
      </w:pPr>
      <w:r>
        <w:rPr>
          <w:rFonts w:hint="eastAsia"/>
        </w:rPr>
        <w:t>农历的实现封装在</w:t>
      </w:r>
      <w:r>
        <w:rPr>
          <w:rFonts w:hint="eastAsia"/>
        </w:rPr>
        <w:t>lunar.java</w:t>
      </w:r>
      <w:r>
        <w:rPr>
          <w:rFonts w:hint="eastAsia"/>
        </w:rPr>
        <w:t>类中，主要是利用一份</w:t>
      </w:r>
      <w:r w:rsidRPr="00802DB6">
        <w:t>1900--2049</w:t>
      </w:r>
      <w:r w:rsidRPr="00802DB6">
        <w:t>的阴历月份的数据</w:t>
      </w:r>
      <w:r>
        <w:rPr>
          <w:rFonts w:hint="eastAsia"/>
        </w:rPr>
        <w:t>实现的，数据如下：</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final</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i/>
          <w:iCs/>
          <w:color w:val="0000C0"/>
          <w:kern w:val="0"/>
          <w:sz w:val="20"/>
          <w:szCs w:val="20"/>
        </w:rPr>
        <w:t>lunarInfo</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 0x04bd8, 0x04ae0, 0x0a570,</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0x054d5, 0x0d260, 0x0d950, 0x16554, 0x056a0, 0x09ad0, 0x055d2,</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0x04ae0, 0x0a5b6, 0x0a4d0, 0x0d250, 0x1d255, 0x0b540, 0x0d6a0,</w:t>
      </w:r>
    </w:p>
    <w:p w:rsidR="005328FB" w:rsidRDefault="005328FB" w:rsidP="005328FB">
      <w:pPr>
        <w:ind w:firstLineChars="650" w:firstLine="1300"/>
        <w:rPr>
          <w:rFonts w:ascii="Consolas" w:hAnsi="Consolas" w:cs="Consolas"/>
          <w:color w:val="000000"/>
          <w:kern w:val="0"/>
          <w:sz w:val="20"/>
          <w:szCs w:val="20"/>
        </w:rPr>
      </w:pPr>
      <w:r>
        <w:rPr>
          <w:rFonts w:ascii="Consolas" w:hAnsi="Consolas" w:cs="Consolas"/>
          <w:color w:val="000000"/>
          <w:kern w:val="0"/>
          <w:sz w:val="20"/>
          <w:szCs w:val="20"/>
        </w:rPr>
        <w:t>......</w:t>
      </w:r>
      <w:r w:rsidRPr="005C233A">
        <w:rPr>
          <w:rFonts w:ascii="Consolas" w:hAnsi="Consolas" w:cs="Consolas"/>
          <w:color w:val="000000"/>
          <w:kern w:val="0"/>
          <w:sz w:val="20"/>
          <w:szCs w:val="20"/>
        </w:rPr>
        <w:t xml:space="preserve"> </w:t>
      </w:r>
      <w:r>
        <w:rPr>
          <w:rFonts w:ascii="Consolas" w:hAnsi="Consolas" w:cs="Consolas"/>
          <w:color w:val="000000"/>
          <w:kern w:val="0"/>
          <w:sz w:val="20"/>
          <w:szCs w:val="20"/>
        </w:rPr>
        <w:t>};</w:t>
      </w:r>
    </w:p>
    <w:p w:rsidR="005328FB" w:rsidRPr="00FD572D" w:rsidRDefault="005328FB" w:rsidP="005328FB">
      <w:pPr>
        <w:ind w:firstLine="480"/>
      </w:pPr>
      <w:r>
        <w:rPr>
          <w:rFonts w:hint="eastAsia"/>
        </w:rPr>
        <w:t>每一项以二进制的格式表示，共有</w:t>
      </w:r>
      <w:r>
        <w:rPr>
          <w:rFonts w:hint="eastAsia"/>
        </w:rPr>
        <w:t>20</w:t>
      </w:r>
      <w:r>
        <w:rPr>
          <w:rFonts w:hint="eastAsia"/>
        </w:rPr>
        <w:t>位，代表某一年的农历信息。</w:t>
      </w:r>
      <w:r w:rsidRPr="002F7B2A">
        <w:t>1-4</w:t>
      </w:r>
      <w:r>
        <w:rPr>
          <w:rFonts w:hint="eastAsia"/>
        </w:rPr>
        <w:t>位</w:t>
      </w:r>
      <w:r w:rsidRPr="00592ED7">
        <w:t>表示当年有无闰年，有的话，为闰月的月份，没有的话，为</w:t>
      </w:r>
      <w:r w:rsidRPr="00592ED7">
        <w:t>0</w:t>
      </w:r>
      <w:r w:rsidRPr="00592ED7">
        <w:t>。</w:t>
      </w:r>
      <w:r w:rsidRPr="002F7B2A">
        <w:t>5-16</w:t>
      </w:r>
      <w:r w:rsidRPr="002F7B2A">
        <w:rPr>
          <w:rFonts w:hint="eastAsia"/>
        </w:rPr>
        <w:t>位</w:t>
      </w:r>
      <w:r>
        <w:rPr>
          <w:rFonts w:eastAsia="宋体" w:hint="eastAsia"/>
          <w:kern w:val="0"/>
        </w:rPr>
        <w:t>表示</w:t>
      </w:r>
      <w:r w:rsidRPr="00592ED7">
        <w:rPr>
          <w:rFonts w:eastAsia="宋体"/>
          <w:kern w:val="0"/>
        </w:rPr>
        <w:t>除了闰月外的正常月份是大月还是小月，</w:t>
      </w:r>
      <w:r w:rsidRPr="00592ED7">
        <w:rPr>
          <w:rFonts w:eastAsia="宋体"/>
          <w:kern w:val="0"/>
        </w:rPr>
        <w:t>1</w:t>
      </w:r>
      <w:r w:rsidRPr="00592ED7">
        <w:rPr>
          <w:rFonts w:eastAsia="宋体"/>
          <w:kern w:val="0"/>
        </w:rPr>
        <w:t>为</w:t>
      </w:r>
      <w:r w:rsidRPr="00592ED7">
        <w:rPr>
          <w:rFonts w:eastAsia="宋体"/>
          <w:kern w:val="0"/>
        </w:rPr>
        <w:t>30</w:t>
      </w:r>
      <w:r w:rsidRPr="00592ED7">
        <w:rPr>
          <w:rFonts w:eastAsia="宋体"/>
          <w:kern w:val="0"/>
        </w:rPr>
        <w:t>天，</w:t>
      </w:r>
      <w:r w:rsidRPr="00592ED7">
        <w:rPr>
          <w:rFonts w:eastAsia="宋体"/>
          <w:kern w:val="0"/>
        </w:rPr>
        <w:t>0</w:t>
      </w:r>
      <w:r w:rsidRPr="00592ED7">
        <w:rPr>
          <w:rFonts w:eastAsia="宋体"/>
          <w:kern w:val="0"/>
        </w:rPr>
        <w:t>为</w:t>
      </w:r>
      <w:r w:rsidRPr="00592ED7">
        <w:rPr>
          <w:rFonts w:eastAsia="宋体"/>
          <w:kern w:val="0"/>
        </w:rPr>
        <w:t>29</w:t>
      </w:r>
      <w:r w:rsidRPr="00592ED7">
        <w:rPr>
          <w:rFonts w:eastAsia="宋体"/>
          <w:kern w:val="0"/>
        </w:rPr>
        <w:t>天。</w:t>
      </w:r>
      <w:r w:rsidRPr="002F7B2A">
        <w:t>17-20</w:t>
      </w:r>
      <w:r w:rsidRPr="002F7B2A">
        <w:rPr>
          <w:rFonts w:hint="eastAsia"/>
        </w:rPr>
        <w:t>位</w:t>
      </w:r>
      <w:r>
        <w:rPr>
          <w:rFonts w:eastAsia="宋体" w:hint="eastAsia"/>
          <w:kern w:val="0"/>
        </w:rPr>
        <w:t>表示</w:t>
      </w:r>
      <w:r w:rsidRPr="00592ED7">
        <w:rPr>
          <w:rFonts w:eastAsia="宋体"/>
          <w:kern w:val="0"/>
        </w:rPr>
        <w:t>表示闰月是大月还是小月，仅当存在闰月的情况下有意义。</w:t>
      </w:r>
    </w:p>
    <w:p w:rsidR="005328FB" w:rsidRPr="00FD572D" w:rsidRDefault="005328FB" w:rsidP="005328FB">
      <w:pPr>
        <w:ind w:firstLine="480"/>
      </w:pPr>
      <w:r>
        <w:rPr>
          <w:rFonts w:eastAsia="宋体" w:hint="eastAsia"/>
          <w:kern w:val="0"/>
        </w:rPr>
        <w:t>例如：</w:t>
      </w:r>
      <w:r w:rsidRPr="009D513A">
        <w:t>1982</w:t>
      </w:r>
      <w:r>
        <w:t>年的数据是</w:t>
      </w:r>
      <w:r w:rsidRPr="009D513A">
        <w:t>0x0a974</w:t>
      </w:r>
      <w:r>
        <w:rPr>
          <w:rFonts w:hint="eastAsia"/>
        </w:rPr>
        <w:t>(</w:t>
      </w:r>
      <w:r w:rsidRPr="009D513A">
        <w:rPr>
          <w:rFonts w:eastAsia="宋体"/>
          <w:kern w:val="0"/>
        </w:rPr>
        <w:t>0000</w:t>
      </w:r>
      <w:proofErr w:type="gramStart"/>
      <w:r w:rsidRPr="009D513A">
        <w:rPr>
          <w:rFonts w:eastAsia="宋体"/>
          <w:kern w:val="0"/>
        </w:rPr>
        <w:t xml:space="preserve"> 1010 1010</w:t>
      </w:r>
      <w:proofErr w:type="gramEnd"/>
      <w:r w:rsidRPr="009D513A">
        <w:rPr>
          <w:rFonts w:eastAsia="宋体"/>
          <w:kern w:val="0"/>
        </w:rPr>
        <w:t xml:space="preserve"> 0111 0100</w:t>
      </w:r>
      <w:r>
        <w:rPr>
          <w:rFonts w:eastAsia="宋体" w:hint="eastAsia"/>
          <w:kern w:val="0"/>
        </w:rPr>
        <w:t>)</w:t>
      </w:r>
    </w:p>
    <w:p w:rsidR="005328FB" w:rsidRDefault="005328FB" w:rsidP="005328FB">
      <w:pPr>
        <w:ind w:firstLine="480"/>
        <w:rPr>
          <w:rFonts w:eastAsia="宋体"/>
          <w:kern w:val="0"/>
        </w:rPr>
      </w:pPr>
      <w:r w:rsidRPr="009D513A">
        <w:rPr>
          <w:rFonts w:eastAsia="宋体"/>
          <w:kern w:val="0"/>
        </w:rPr>
        <w:t>表示</w:t>
      </w:r>
      <w:r w:rsidRPr="009D513A">
        <w:rPr>
          <w:rFonts w:eastAsia="宋体"/>
          <w:kern w:val="0"/>
        </w:rPr>
        <w:t>1982</w:t>
      </w:r>
      <w:r w:rsidRPr="009D513A">
        <w:rPr>
          <w:rFonts w:eastAsia="宋体"/>
          <w:kern w:val="0"/>
        </w:rPr>
        <w:t>年的</w:t>
      </w:r>
      <w:r w:rsidRPr="009D513A">
        <w:rPr>
          <w:rFonts w:eastAsia="宋体"/>
          <w:kern w:val="0"/>
        </w:rPr>
        <w:t>4</w:t>
      </w:r>
      <w:r w:rsidRPr="009D513A">
        <w:rPr>
          <w:rFonts w:eastAsia="宋体"/>
          <w:kern w:val="0"/>
        </w:rPr>
        <w:t>月为闰月，即有第二个</w:t>
      </w:r>
      <w:r w:rsidRPr="009D513A">
        <w:rPr>
          <w:rFonts w:eastAsia="宋体"/>
          <w:kern w:val="0"/>
        </w:rPr>
        <w:t>4</w:t>
      </w:r>
      <w:r w:rsidRPr="009D513A">
        <w:rPr>
          <w:rFonts w:eastAsia="宋体"/>
          <w:kern w:val="0"/>
        </w:rPr>
        <w:t>月，且是闰小月。从</w:t>
      </w:r>
      <w:r w:rsidRPr="009D513A">
        <w:rPr>
          <w:rFonts w:eastAsia="宋体"/>
          <w:kern w:val="0"/>
        </w:rPr>
        <w:t>1</w:t>
      </w:r>
      <w:r w:rsidRPr="009D513A">
        <w:rPr>
          <w:rFonts w:eastAsia="宋体"/>
          <w:kern w:val="0"/>
        </w:rPr>
        <w:t>月到</w:t>
      </w:r>
      <w:proofErr w:type="gramStart"/>
      <w:r w:rsidRPr="009D513A">
        <w:rPr>
          <w:rFonts w:eastAsia="宋体"/>
          <w:kern w:val="0"/>
        </w:rPr>
        <w:t>13</w:t>
      </w:r>
      <w:proofErr w:type="gramEnd"/>
      <w:r w:rsidRPr="009D513A">
        <w:rPr>
          <w:rFonts w:eastAsia="宋体"/>
          <w:kern w:val="0"/>
        </w:rPr>
        <w:t>月的天数依次为：</w:t>
      </w:r>
      <w:r w:rsidRPr="009D513A">
        <w:rPr>
          <w:rFonts w:eastAsia="宋体"/>
          <w:kern w:val="0"/>
        </w:rPr>
        <w:t>30</w:t>
      </w:r>
      <w:r w:rsidRPr="009D513A">
        <w:rPr>
          <w:rFonts w:eastAsia="宋体"/>
          <w:kern w:val="0"/>
        </w:rPr>
        <w:t>、</w:t>
      </w:r>
      <w:r w:rsidRPr="009D513A">
        <w:rPr>
          <w:rFonts w:eastAsia="宋体"/>
          <w:kern w:val="0"/>
        </w:rPr>
        <w:t>29</w:t>
      </w:r>
      <w:r w:rsidRPr="009D513A">
        <w:rPr>
          <w:rFonts w:eastAsia="宋体"/>
          <w:kern w:val="0"/>
        </w:rPr>
        <w:t>、</w:t>
      </w:r>
      <w:r w:rsidRPr="009D513A">
        <w:rPr>
          <w:rFonts w:eastAsia="宋体"/>
          <w:kern w:val="0"/>
        </w:rPr>
        <w:t>30</w:t>
      </w:r>
      <w:r w:rsidRPr="009D513A">
        <w:rPr>
          <w:rFonts w:eastAsia="宋体"/>
          <w:kern w:val="0"/>
        </w:rPr>
        <w:t>、</w:t>
      </w:r>
      <w:r w:rsidRPr="009D513A">
        <w:rPr>
          <w:rFonts w:eastAsia="宋体"/>
          <w:kern w:val="0"/>
        </w:rPr>
        <w:t>29</w:t>
      </w:r>
      <w:r w:rsidRPr="009D513A">
        <w:rPr>
          <w:rFonts w:eastAsia="宋体"/>
          <w:kern w:val="0"/>
        </w:rPr>
        <w:t>、</w:t>
      </w:r>
      <w:r w:rsidRPr="009D513A">
        <w:rPr>
          <w:rFonts w:eastAsia="宋体"/>
          <w:kern w:val="0"/>
        </w:rPr>
        <w:t>29(</w:t>
      </w:r>
      <w:r w:rsidRPr="009D513A">
        <w:rPr>
          <w:rFonts w:eastAsia="宋体"/>
          <w:kern w:val="0"/>
        </w:rPr>
        <w:t>闰月</w:t>
      </w:r>
      <w:r w:rsidRPr="009D513A">
        <w:rPr>
          <w:rFonts w:eastAsia="宋体"/>
          <w:kern w:val="0"/>
        </w:rPr>
        <w:t>)</w:t>
      </w:r>
      <w:r w:rsidRPr="009D513A">
        <w:rPr>
          <w:rFonts w:eastAsia="宋体"/>
          <w:kern w:val="0"/>
        </w:rPr>
        <w:t>、</w:t>
      </w:r>
      <w:r w:rsidRPr="009D513A">
        <w:rPr>
          <w:rFonts w:eastAsia="宋体"/>
          <w:kern w:val="0"/>
        </w:rPr>
        <w:t>30</w:t>
      </w:r>
      <w:r w:rsidRPr="009D513A">
        <w:rPr>
          <w:rFonts w:eastAsia="宋体"/>
          <w:kern w:val="0"/>
        </w:rPr>
        <w:t>、</w:t>
      </w:r>
      <w:r w:rsidRPr="009D513A">
        <w:rPr>
          <w:rFonts w:eastAsia="宋体"/>
          <w:kern w:val="0"/>
        </w:rPr>
        <w:t>29</w:t>
      </w:r>
      <w:r w:rsidRPr="009D513A">
        <w:rPr>
          <w:rFonts w:eastAsia="宋体"/>
          <w:kern w:val="0"/>
        </w:rPr>
        <w:t>、</w:t>
      </w:r>
      <w:r w:rsidRPr="009D513A">
        <w:rPr>
          <w:rFonts w:eastAsia="宋体"/>
          <w:kern w:val="0"/>
        </w:rPr>
        <w:t>30</w:t>
      </w:r>
      <w:r w:rsidRPr="009D513A">
        <w:rPr>
          <w:rFonts w:eastAsia="宋体"/>
          <w:kern w:val="0"/>
        </w:rPr>
        <w:t>、</w:t>
      </w:r>
      <w:r w:rsidRPr="009D513A">
        <w:rPr>
          <w:rFonts w:eastAsia="宋体"/>
          <w:kern w:val="0"/>
        </w:rPr>
        <w:t>29</w:t>
      </w:r>
      <w:r w:rsidRPr="009D513A">
        <w:rPr>
          <w:rFonts w:eastAsia="宋体"/>
          <w:kern w:val="0"/>
        </w:rPr>
        <w:t>、</w:t>
      </w:r>
      <w:r w:rsidRPr="009D513A">
        <w:rPr>
          <w:rFonts w:eastAsia="宋体"/>
          <w:kern w:val="0"/>
        </w:rPr>
        <w:t>29</w:t>
      </w:r>
      <w:r w:rsidRPr="009D513A">
        <w:rPr>
          <w:rFonts w:eastAsia="宋体"/>
          <w:kern w:val="0"/>
        </w:rPr>
        <w:t>、</w:t>
      </w:r>
      <w:r w:rsidRPr="009D513A">
        <w:rPr>
          <w:rFonts w:eastAsia="宋体"/>
          <w:kern w:val="0"/>
        </w:rPr>
        <w:t>30</w:t>
      </w:r>
      <w:r w:rsidRPr="009D513A">
        <w:rPr>
          <w:rFonts w:eastAsia="宋体"/>
          <w:kern w:val="0"/>
        </w:rPr>
        <w:t>、</w:t>
      </w:r>
      <w:r w:rsidRPr="009D513A">
        <w:rPr>
          <w:rFonts w:eastAsia="宋体"/>
          <w:kern w:val="0"/>
        </w:rPr>
        <w:t>30</w:t>
      </w:r>
      <w:r w:rsidRPr="009D513A">
        <w:rPr>
          <w:rFonts w:eastAsia="宋体"/>
          <w:kern w:val="0"/>
        </w:rPr>
        <w:t>、</w:t>
      </w:r>
      <w:r w:rsidRPr="009D513A">
        <w:rPr>
          <w:rFonts w:eastAsia="宋体"/>
          <w:kern w:val="0"/>
        </w:rPr>
        <w:t>30</w:t>
      </w:r>
      <w:r w:rsidRPr="009D513A">
        <w:rPr>
          <w:rFonts w:eastAsia="宋体"/>
          <w:kern w:val="0"/>
        </w:rPr>
        <w:t>。</w:t>
      </w:r>
    </w:p>
    <w:p w:rsidR="005328FB" w:rsidRDefault="005328FB" w:rsidP="005328FB">
      <w:pPr>
        <w:ind w:firstLine="480"/>
        <w:rPr>
          <w:rFonts w:eastAsia="宋体"/>
          <w:kern w:val="0"/>
        </w:rPr>
      </w:pPr>
      <w:r>
        <w:rPr>
          <w:rFonts w:eastAsia="宋体" w:hint="eastAsia"/>
          <w:kern w:val="0"/>
        </w:rPr>
        <w:t>利用这份数据，我们可以获取某一年的总天数，某个月的天数以及闰月的天数。</w:t>
      </w:r>
    </w:p>
    <w:p w:rsidR="005328FB" w:rsidRPr="00586D33" w:rsidRDefault="005328FB" w:rsidP="005328FB">
      <w:pPr>
        <w:ind w:firstLine="480"/>
        <w:rPr>
          <w:rFonts w:eastAsia="宋体"/>
          <w:kern w:val="0"/>
        </w:rPr>
      </w:pPr>
      <w:r>
        <w:t>L</w:t>
      </w:r>
      <w:r>
        <w:rPr>
          <w:rFonts w:hint="eastAsia"/>
        </w:rPr>
        <w:t>unar</w:t>
      </w:r>
      <w:r>
        <w:rPr>
          <w:rFonts w:hint="eastAsia"/>
        </w:rPr>
        <w:t>类有一个构造函数</w:t>
      </w:r>
      <w:r>
        <w:rPr>
          <w:rFonts w:hint="eastAsia"/>
        </w:rPr>
        <w:t>lunar(Date cal)</w:t>
      </w:r>
      <w:r>
        <w:rPr>
          <w:rFonts w:hint="eastAsia"/>
        </w:rPr>
        <w:t>，它的作用是求出</w:t>
      </w:r>
      <w:r>
        <w:rPr>
          <w:rFonts w:hint="eastAsia"/>
        </w:rPr>
        <w:t>cal</w:t>
      </w:r>
      <w:r>
        <w:rPr>
          <w:rFonts w:hint="eastAsia"/>
        </w:rPr>
        <w:t>是当月的第几天</w:t>
      </w:r>
      <w:r w:rsidRPr="0082301F">
        <w:rPr>
          <w:rFonts w:hint="eastAsia"/>
        </w:rPr>
        <w:t>。</w:t>
      </w:r>
      <w:r>
        <w:rPr>
          <w:rFonts w:eastAsia="宋体" w:hint="eastAsia"/>
          <w:kern w:val="0"/>
        </w:rPr>
        <w:t>所以</w:t>
      </w:r>
      <w:r>
        <w:rPr>
          <w:rFonts w:hint="eastAsia"/>
        </w:rPr>
        <w:t>我们只需要用某一天的</w:t>
      </w:r>
      <w:r>
        <w:rPr>
          <w:rFonts w:hint="eastAsia"/>
        </w:rPr>
        <w:t>date</w:t>
      </w:r>
      <w:r>
        <w:rPr>
          <w:rFonts w:hint="eastAsia"/>
        </w:rPr>
        <w:t>来创建一个</w:t>
      </w:r>
      <w:r>
        <w:rPr>
          <w:rFonts w:hint="eastAsia"/>
        </w:rPr>
        <w:t>lunnar</w:t>
      </w:r>
      <w:r>
        <w:rPr>
          <w:rFonts w:hint="eastAsia"/>
        </w:rPr>
        <w:t>实例，就可以获得这一天的农历日期。</w:t>
      </w:r>
    </w:p>
    <w:p w:rsidR="005328FB" w:rsidRDefault="005328FB" w:rsidP="00FE5ACE">
      <w:pPr>
        <w:pStyle w:val="4"/>
        <w:numPr>
          <w:ilvl w:val="3"/>
          <w:numId w:val="11"/>
        </w:numPr>
      </w:pPr>
      <w:r>
        <w:rPr>
          <w:rFonts w:hint="eastAsia"/>
        </w:rPr>
        <w:t>闹钟提醒</w:t>
      </w:r>
    </w:p>
    <w:p w:rsidR="005328FB" w:rsidRDefault="005328FB" w:rsidP="005328FB">
      <w:pPr>
        <w:ind w:firstLine="480"/>
      </w:pPr>
      <w:r>
        <w:rPr>
          <w:rFonts w:hint="eastAsia"/>
        </w:rPr>
        <w:t>闹钟弹出提醒的实现封装在</w:t>
      </w:r>
      <w:r w:rsidRPr="006108C9">
        <w:t>ClockAlertActivity</w:t>
      </w:r>
      <w:r>
        <w:rPr>
          <w:rFonts w:hint="eastAsia"/>
        </w:rPr>
        <w:t>.java</w:t>
      </w:r>
      <w:r>
        <w:rPr>
          <w:rFonts w:hint="eastAsia"/>
        </w:rPr>
        <w:t>类中，这个类继承</w:t>
      </w:r>
      <w:r>
        <w:rPr>
          <w:rFonts w:hint="eastAsia"/>
        </w:rPr>
        <w:t>activity</w:t>
      </w:r>
      <w:r>
        <w:rPr>
          <w:rFonts w:hint="eastAsia"/>
        </w:rPr>
        <w:t>，是一个</w:t>
      </w:r>
      <w:r>
        <w:rPr>
          <w:rFonts w:hint="eastAsia"/>
        </w:rPr>
        <w:t>activity</w:t>
      </w:r>
      <w:r>
        <w:rPr>
          <w:rFonts w:hint="eastAsia"/>
        </w:rPr>
        <w:t>子类，所以需要在</w:t>
      </w:r>
      <w:r w:rsidRPr="008652BA">
        <w:t>AndroidManifest.xml</w:t>
      </w:r>
      <w:r>
        <w:rPr>
          <w:rFonts w:hint="eastAsia"/>
        </w:rPr>
        <w:t>里面声明：</w:t>
      </w:r>
    </w:p>
    <w:p w:rsidR="005328FB" w:rsidRDefault="005328FB" w:rsidP="005328FB">
      <w:pPr>
        <w:autoSpaceDE w:val="0"/>
        <w:autoSpaceDN w:val="0"/>
        <w:adjustRightInd w:val="0"/>
        <w:spacing w:line="240" w:lineRule="auto"/>
        <w:ind w:firstLineChars="0" w:firstLine="420"/>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activity</w:t>
      </w:r>
      <w:r>
        <w:rPr>
          <w:rFonts w:ascii="Consolas" w:hAnsi="Consolas" w:cs="Consolas"/>
          <w:kern w:val="0"/>
          <w:sz w:val="20"/>
          <w:szCs w:val="20"/>
        </w:rPr>
        <w:t xml:space="preserve"> </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kern w:val="0"/>
          <w:sz w:val="20"/>
          <w:szCs w:val="20"/>
        </w:rPr>
        <w:t xml:space="preserve">        </w:t>
      </w:r>
      <w:proofErr w:type="gramStart"/>
      <w:r>
        <w:rPr>
          <w:rFonts w:ascii="Consolas" w:hAnsi="Consolas" w:cs="Consolas"/>
          <w:color w:val="7F007F"/>
          <w:kern w:val="0"/>
          <w:sz w:val="20"/>
          <w:szCs w:val="20"/>
        </w:rPr>
        <w:t>android:</w:t>
      </w:r>
      <w:proofErr w:type="gramEnd"/>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".activity.ClockAlertActivity"</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kern w:val="0"/>
          <w:sz w:val="20"/>
          <w:szCs w:val="20"/>
        </w:rPr>
        <w:t xml:space="preserve">        </w:t>
      </w:r>
      <w:proofErr w:type="gramStart"/>
      <w:r>
        <w:rPr>
          <w:rFonts w:ascii="Consolas" w:hAnsi="Consolas" w:cs="Consolas"/>
          <w:color w:val="7F007F"/>
          <w:kern w:val="0"/>
          <w:sz w:val="20"/>
          <w:szCs w:val="20"/>
        </w:rPr>
        <w:t>android:</w:t>
      </w:r>
      <w:proofErr w:type="gramEnd"/>
      <w:r>
        <w:rPr>
          <w:rFonts w:ascii="Consolas" w:hAnsi="Consolas" w:cs="Consolas"/>
          <w:color w:val="7F007F"/>
          <w:kern w:val="0"/>
          <w:sz w:val="20"/>
          <w:szCs w:val="20"/>
        </w:rPr>
        <w:t>launchMode</w:t>
      </w:r>
      <w:r>
        <w:rPr>
          <w:rFonts w:ascii="Consolas" w:hAnsi="Consolas" w:cs="Consolas"/>
          <w:color w:val="000000"/>
          <w:kern w:val="0"/>
          <w:sz w:val="20"/>
          <w:szCs w:val="20"/>
        </w:rPr>
        <w:t>=</w:t>
      </w:r>
      <w:r>
        <w:rPr>
          <w:rFonts w:ascii="Consolas" w:hAnsi="Consolas" w:cs="Consolas"/>
          <w:i/>
          <w:iCs/>
          <w:color w:val="2A00FF"/>
          <w:kern w:val="0"/>
          <w:sz w:val="20"/>
          <w:szCs w:val="20"/>
        </w:rPr>
        <w:t>"singleInstance"</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android:theme</w:t>
      </w:r>
      <w:r>
        <w:rPr>
          <w:rFonts w:ascii="Consolas" w:hAnsi="Consolas" w:cs="Consolas"/>
          <w:color w:val="000000"/>
          <w:kern w:val="0"/>
          <w:sz w:val="20"/>
          <w:szCs w:val="20"/>
        </w:rPr>
        <w:t>=</w:t>
      </w:r>
      <w:r>
        <w:rPr>
          <w:rFonts w:ascii="Consolas" w:hAnsi="Consolas" w:cs="Consolas"/>
          <w:i/>
          <w:iCs/>
          <w:color w:val="2A00FF"/>
          <w:kern w:val="0"/>
          <w:sz w:val="20"/>
          <w:szCs w:val="20"/>
        </w:rPr>
        <w:t>"@style/Theme.clock"</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5328FB" w:rsidRDefault="005328FB" w:rsidP="005328FB">
      <w:pPr>
        <w:ind w:firstLine="400"/>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activity</w:t>
      </w:r>
      <w:r>
        <w:rPr>
          <w:rFonts w:ascii="Consolas" w:hAnsi="Consolas" w:cs="Consolas"/>
          <w:color w:val="008080"/>
          <w:kern w:val="0"/>
          <w:sz w:val="20"/>
          <w:szCs w:val="20"/>
        </w:rPr>
        <w:t>&gt;</w:t>
      </w:r>
    </w:p>
    <w:p w:rsidR="005328FB" w:rsidRPr="00BA3E59" w:rsidRDefault="005328FB" w:rsidP="005328FB">
      <w:pPr>
        <w:ind w:firstLine="480"/>
        <w:rPr>
          <w:rFonts w:ascii="Consolas" w:hAnsi="Consolas" w:cs="Consolas"/>
          <w:color w:val="000000"/>
          <w:kern w:val="0"/>
          <w:sz w:val="20"/>
          <w:szCs w:val="20"/>
        </w:rPr>
      </w:pPr>
      <w:r>
        <w:rPr>
          <w:rFonts w:hint="eastAsia"/>
        </w:rPr>
        <w:lastRenderedPageBreak/>
        <w:t>另外，闹钟的启动需要用到</w:t>
      </w:r>
      <w:r>
        <w:rPr>
          <w:rFonts w:hint="eastAsia"/>
        </w:rPr>
        <w:t>android</w:t>
      </w:r>
      <w:r>
        <w:rPr>
          <w:rFonts w:hint="eastAsia"/>
        </w:rPr>
        <w:t>的</w:t>
      </w:r>
      <w:r>
        <w:rPr>
          <w:shd w:val="clear" w:color="auto" w:fill="FEFEF2"/>
        </w:rPr>
        <w:t>Broadcast</w:t>
      </w:r>
      <w:r>
        <w:rPr>
          <w:rFonts w:hint="eastAsia"/>
          <w:shd w:val="clear" w:color="auto" w:fill="FEFEF2"/>
        </w:rPr>
        <w:t>机制</w:t>
      </w:r>
      <w:r>
        <w:rPr>
          <w:rFonts w:hint="eastAsia"/>
        </w:rPr>
        <w:t>，</w:t>
      </w:r>
      <w:r>
        <w:rPr>
          <w:rFonts w:hint="eastAsia"/>
          <w:shd w:val="clear" w:color="auto" w:fill="FEFEF2"/>
        </w:rPr>
        <w:t>它</w:t>
      </w:r>
      <w:r>
        <w:rPr>
          <w:shd w:val="clear" w:color="auto" w:fill="FEFEF2"/>
        </w:rPr>
        <w:t>是一种广泛运用的在应用程序之间传输信息的机制</w:t>
      </w:r>
      <w:r>
        <w:rPr>
          <w:rFonts w:hint="eastAsia"/>
          <w:shd w:val="clear" w:color="auto" w:fill="FEFEF2"/>
        </w:rPr>
        <w:t>，其中</w:t>
      </w:r>
      <w:r>
        <w:rPr>
          <w:shd w:val="clear" w:color="auto" w:fill="FEFEF2"/>
        </w:rPr>
        <w:t>BroadcastReceiver</w:t>
      </w:r>
      <w:r>
        <w:rPr>
          <w:shd w:val="clear" w:color="auto" w:fill="FEFEF2"/>
        </w:rPr>
        <w:t>是对发送出来的</w:t>
      </w:r>
      <w:r>
        <w:rPr>
          <w:shd w:val="clear" w:color="auto" w:fill="FEFEF2"/>
        </w:rPr>
        <w:t xml:space="preserve"> Broadcast</w:t>
      </w:r>
      <w:r>
        <w:rPr>
          <w:shd w:val="clear" w:color="auto" w:fill="FEFEF2"/>
        </w:rPr>
        <w:t>进行过滤接受并响应的一类组件。</w:t>
      </w:r>
      <w:r>
        <w:rPr>
          <w:rFonts w:hint="eastAsia"/>
          <w:shd w:val="clear" w:color="auto" w:fill="FEFEF2"/>
        </w:rPr>
        <w:t>当闹钟的时间到时，系统就会向应用程序发出广播，所以需要建一个继承自</w:t>
      </w:r>
      <w:r>
        <w:rPr>
          <w:shd w:val="clear" w:color="auto" w:fill="FEFEF2"/>
        </w:rPr>
        <w:t>BroadcastReceiver</w:t>
      </w:r>
      <w:r>
        <w:rPr>
          <w:rFonts w:hint="eastAsia"/>
          <w:shd w:val="clear" w:color="auto" w:fill="FEFEF2"/>
        </w:rPr>
        <w:t>的广播接收器</w:t>
      </w:r>
      <w:r w:rsidRPr="00C17B9F">
        <w:rPr>
          <w:shd w:val="clear" w:color="auto" w:fill="FEFEF2"/>
        </w:rPr>
        <w:t>ClockReceiver</w:t>
      </w:r>
      <w:r>
        <w:rPr>
          <w:rFonts w:hint="eastAsia"/>
          <w:shd w:val="clear" w:color="auto" w:fill="FEFEF2"/>
        </w:rPr>
        <w:t>，来接收系统发出的广播。</w:t>
      </w:r>
      <w:r w:rsidRPr="000458DF">
        <w:rPr>
          <w:rFonts w:hint="eastAsia"/>
          <w:shd w:val="clear" w:color="auto" w:fill="FEFEF2"/>
        </w:rPr>
        <w:t>并且</w:t>
      </w:r>
      <w:r>
        <w:rPr>
          <w:rFonts w:hint="eastAsia"/>
          <w:shd w:val="clear" w:color="auto" w:fill="FEFEF2"/>
        </w:rPr>
        <w:t>该广播接收器</w:t>
      </w:r>
      <w:r w:rsidRPr="000458DF">
        <w:rPr>
          <w:rFonts w:hint="eastAsia"/>
          <w:shd w:val="clear" w:color="auto" w:fill="FEFEF2"/>
        </w:rPr>
        <w:t>需要在</w:t>
      </w:r>
      <w:r w:rsidRPr="000458DF">
        <w:rPr>
          <w:shd w:val="clear" w:color="auto" w:fill="FEFEF2"/>
        </w:rPr>
        <w:t>AndroidManifest.xml</w:t>
      </w:r>
      <w:r w:rsidRPr="000458DF">
        <w:rPr>
          <w:rFonts w:hint="eastAsia"/>
          <w:shd w:val="clear" w:color="auto" w:fill="FEFEF2"/>
        </w:rPr>
        <w:t>里面注册声明：</w:t>
      </w:r>
    </w:p>
    <w:p w:rsidR="005328FB" w:rsidRDefault="005328FB" w:rsidP="005328FB">
      <w:pPr>
        <w:autoSpaceDE w:val="0"/>
        <w:autoSpaceDN w:val="0"/>
        <w:adjustRightInd w:val="0"/>
        <w:spacing w:line="240" w:lineRule="auto"/>
        <w:ind w:firstLine="400"/>
        <w:rPr>
          <w:rFonts w:ascii="Consolas" w:hAnsi="Consolas" w:cs="Consolas"/>
          <w:i/>
          <w:iCs/>
          <w:color w:val="2A00FF"/>
          <w:kern w:val="0"/>
          <w:sz w:val="20"/>
          <w:szCs w:val="20"/>
        </w:rPr>
      </w:pPr>
      <w:r w:rsidRPr="000458DF">
        <w:rPr>
          <w:rFonts w:ascii="Consolas" w:hAnsi="Consolas" w:cs="Consolas"/>
          <w:color w:val="008080"/>
          <w:kern w:val="0"/>
          <w:sz w:val="20"/>
          <w:szCs w:val="20"/>
        </w:rPr>
        <w:t xml:space="preserve">&lt;receiver </w:t>
      </w:r>
      <w:r w:rsidRPr="00142B49">
        <w:rPr>
          <w:rFonts w:ascii="Consolas" w:hAnsi="Consolas" w:cs="Consolas"/>
          <w:color w:val="7F007F"/>
          <w:kern w:val="0"/>
          <w:sz w:val="20"/>
          <w:szCs w:val="20"/>
        </w:rPr>
        <w:t>android</w:t>
      </w:r>
      <w:proofErr w:type="gramStart"/>
      <w:r w:rsidRPr="00142B49">
        <w:rPr>
          <w:rFonts w:ascii="Consolas" w:hAnsi="Consolas" w:cs="Consolas"/>
          <w:color w:val="7F007F"/>
          <w:kern w:val="0"/>
          <w:sz w:val="20"/>
          <w:szCs w:val="20"/>
        </w:rPr>
        <w:t>:name</w:t>
      </w:r>
      <w:proofErr w:type="gramEnd"/>
      <w:r w:rsidRPr="000458DF">
        <w:rPr>
          <w:rFonts w:ascii="Consolas" w:hAnsi="Consolas" w:cs="Consolas"/>
          <w:color w:val="008080"/>
          <w:kern w:val="0"/>
          <w:sz w:val="20"/>
          <w:szCs w:val="20"/>
        </w:rPr>
        <w:t>=</w:t>
      </w:r>
      <w:r w:rsidRPr="00142B49">
        <w:rPr>
          <w:rFonts w:ascii="Consolas" w:hAnsi="Consolas" w:cs="Consolas"/>
          <w:i/>
          <w:iCs/>
          <w:color w:val="2A00FF"/>
          <w:kern w:val="0"/>
          <w:sz w:val="20"/>
          <w:szCs w:val="20"/>
        </w:rPr>
        <w:t>".activity.ClockReceiver"</w:t>
      </w:r>
      <w:r>
        <w:rPr>
          <w:rFonts w:ascii="Consolas" w:hAnsi="Consolas" w:cs="Consolas" w:hint="eastAsia"/>
          <w:i/>
          <w:iCs/>
          <w:color w:val="2A00FF"/>
          <w:kern w:val="0"/>
          <w:sz w:val="20"/>
          <w:szCs w:val="20"/>
        </w:rPr>
        <w:t xml:space="preserve"> </w:t>
      </w:r>
    </w:p>
    <w:p w:rsidR="005328FB" w:rsidRPr="000458DF" w:rsidRDefault="005328FB" w:rsidP="005328FB">
      <w:pPr>
        <w:autoSpaceDE w:val="0"/>
        <w:autoSpaceDN w:val="0"/>
        <w:adjustRightInd w:val="0"/>
        <w:spacing w:line="240" w:lineRule="auto"/>
        <w:ind w:firstLineChars="250" w:firstLine="500"/>
        <w:rPr>
          <w:rFonts w:ascii="Consolas" w:hAnsi="Consolas" w:cs="Consolas"/>
          <w:color w:val="008080"/>
          <w:kern w:val="0"/>
          <w:sz w:val="20"/>
          <w:szCs w:val="20"/>
        </w:rPr>
      </w:pPr>
      <w:proofErr w:type="gramStart"/>
      <w:r w:rsidRPr="00142B49">
        <w:rPr>
          <w:rFonts w:ascii="Consolas" w:hAnsi="Consolas" w:cs="Consolas"/>
          <w:color w:val="7F007F"/>
          <w:kern w:val="0"/>
          <w:sz w:val="20"/>
          <w:szCs w:val="20"/>
        </w:rPr>
        <w:t>android:</w:t>
      </w:r>
      <w:proofErr w:type="gramEnd"/>
      <w:r w:rsidRPr="00142B49">
        <w:rPr>
          <w:rFonts w:ascii="Consolas" w:hAnsi="Consolas" w:cs="Consolas"/>
          <w:color w:val="7F007F"/>
          <w:kern w:val="0"/>
          <w:sz w:val="20"/>
          <w:szCs w:val="20"/>
        </w:rPr>
        <w:t>process</w:t>
      </w:r>
      <w:r w:rsidRPr="000458DF">
        <w:rPr>
          <w:rFonts w:ascii="Consolas" w:hAnsi="Consolas" w:cs="Consolas"/>
          <w:color w:val="008080"/>
          <w:kern w:val="0"/>
          <w:sz w:val="20"/>
          <w:szCs w:val="20"/>
        </w:rPr>
        <w:t>=</w:t>
      </w:r>
      <w:r w:rsidRPr="00142B49">
        <w:rPr>
          <w:rFonts w:ascii="Consolas" w:hAnsi="Consolas" w:cs="Consolas"/>
          <w:i/>
          <w:iCs/>
          <w:color w:val="2A00FF"/>
          <w:kern w:val="0"/>
          <w:sz w:val="20"/>
          <w:szCs w:val="20"/>
        </w:rPr>
        <w:t>":remote"</w:t>
      </w:r>
      <w:r w:rsidRPr="000458DF">
        <w:rPr>
          <w:rFonts w:ascii="Consolas" w:hAnsi="Consolas" w:cs="Consolas"/>
          <w:color w:val="008080"/>
          <w:kern w:val="0"/>
          <w:sz w:val="20"/>
          <w:szCs w:val="20"/>
        </w:rPr>
        <w:t>/&gt;</w:t>
      </w:r>
    </w:p>
    <w:p w:rsidR="005328FB" w:rsidRDefault="005328FB" w:rsidP="005328FB">
      <w:pPr>
        <w:ind w:firstLine="480"/>
      </w:pPr>
      <w:r>
        <w:rPr>
          <w:rFonts w:hint="eastAsia"/>
        </w:rPr>
        <w:t>当广播接收器接收到广播时，就会调用</w:t>
      </w:r>
      <w:r w:rsidRPr="006108C9">
        <w:t>ClockAlertActivity</w:t>
      </w:r>
      <w:r>
        <w:rPr>
          <w:rFonts w:hint="eastAsia"/>
        </w:rPr>
        <w:t>类，该类负责获取记事的内容以及闹钟信息，然后弹出提醒框，同时响铃提醒用户。</w:t>
      </w:r>
    </w:p>
    <w:p w:rsidR="005328FB" w:rsidRDefault="005328FB" w:rsidP="005328FB">
      <w:pPr>
        <w:ind w:firstLine="480"/>
        <w:rPr>
          <w:rFonts w:ascii="Consolas" w:hAnsi="Consolas" w:cs="Consolas"/>
          <w:color w:val="000000"/>
          <w:kern w:val="0"/>
          <w:sz w:val="20"/>
          <w:szCs w:val="20"/>
        </w:rPr>
      </w:pPr>
      <w:r>
        <w:rPr>
          <w:rFonts w:hint="eastAsia"/>
        </w:rPr>
        <w:t>弹出的提醒框中，包括三个</w:t>
      </w:r>
      <w:r>
        <w:rPr>
          <w:rFonts w:hint="eastAsia"/>
        </w:rPr>
        <w:t>button</w:t>
      </w:r>
      <w:r>
        <w:rPr>
          <w:rFonts w:hint="eastAsia"/>
        </w:rPr>
        <w:t>以及记事的内容，这三个</w:t>
      </w:r>
      <w:r>
        <w:rPr>
          <w:rFonts w:hint="eastAsia"/>
        </w:rPr>
        <w:t>button</w:t>
      </w:r>
      <w:r>
        <w:rPr>
          <w:rFonts w:hint="eastAsia"/>
        </w:rPr>
        <w:t>分别是“</w:t>
      </w:r>
      <w:r>
        <w:rPr>
          <w:rFonts w:hint="eastAsia"/>
        </w:rPr>
        <w:t>go it</w:t>
      </w:r>
      <w:r>
        <w:rPr>
          <w:rFonts w:hint="eastAsia"/>
        </w:rPr>
        <w:t>”“</w:t>
      </w:r>
      <w:r>
        <w:rPr>
          <w:rFonts w:hint="eastAsia"/>
        </w:rPr>
        <w:t>delete</w:t>
      </w:r>
      <w:r>
        <w:rPr>
          <w:rFonts w:hint="eastAsia"/>
        </w:rPr>
        <w:t>”和“</w:t>
      </w:r>
      <w:r>
        <w:rPr>
          <w:rFonts w:hint="eastAsia"/>
        </w:rPr>
        <w:t>I known</w:t>
      </w:r>
      <w:r>
        <w:rPr>
          <w:rFonts w:hint="eastAsia"/>
        </w:rPr>
        <w:t>”，其中“</w:t>
      </w:r>
      <w:r>
        <w:rPr>
          <w:rFonts w:hint="eastAsia"/>
        </w:rPr>
        <w:t>go it</w:t>
      </w:r>
      <w:r>
        <w:rPr>
          <w:rFonts w:hint="eastAsia"/>
        </w:rPr>
        <w:t>”和“</w:t>
      </w:r>
      <w:r>
        <w:rPr>
          <w:rFonts w:hint="eastAsia"/>
        </w:rPr>
        <w:t>delete</w:t>
      </w:r>
      <w:r>
        <w:rPr>
          <w:rFonts w:hint="eastAsia"/>
        </w:rPr>
        <w:t>”绑定了点击事件，选择“</w:t>
      </w:r>
      <w:r>
        <w:rPr>
          <w:rFonts w:hint="eastAsia"/>
        </w:rPr>
        <w:t>go it</w:t>
      </w:r>
      <w:r>
        <w:rPr>
          <w:rFonts w:hint="eastAsia"/>
        </w:rPr>
        <w:t>”会调用</w:t>
      </w:r>
      <w:r w:rsidRPr="001F54F8">
        <w:t>NoteEditActivity</w:t>
      </w:r>
      <w:r>
        <w:rPr>
          <w:rFonts w:ascii="Consolas" w:hAnsi="Consolas" w:cs="Consolas" w:hint="eastAsia"/>
          <w:color w:val="000000"/>
          <w:kern w:val="0"/>
          <w:sz w:val="20"/>
          <w:szCs w:val="20"/>
        </w:rPr>
        <w:t>，</w:t>
      </w:r>
      <w:r>
        <w:rPr>
          <w:rFonts w:hint="eastAsia"/>
        </w:rPr>
        <w:t>进入相应的记事页面，显示完整的记事内容。</w:t>
      </w:r>
    </w:p>
    <w:p w:rsidR="005328FB" w:rsidRDefault="005328FB" w:rsidP="005328FB">
      <w:pPr>
        <w:ind w:firstLine="480"/>
        <w:rPr>
          <w:rFonts w:ascii="Consolas" w:hAnsi="Consolas" w:cs="Consolas"/>
          <w:color w:val="000000"/>
          <w:kern w:val="0"/>
          <w:sz w:val="20"/>
          <w:szCs w:val="20"/>
        </w:rPr>
      </w:pPr>
      <w:r>
        <w:rPr>
          <w:rFonts w:hint="eastAsia"/>
        </w:rPr>
        <w:t>选择“</w:t>
      </w:r>
      <w:r>
        <w:rPr>
          <w:rFonts w:hint="eastAsia"/>
        </w:rPr>
        <w:t>delete</w:t>
      </w:r>
      <w:r>
        <w:rPr>
          <w:rFonts w:hint="eastAsia"/>
        </w:rPr>
        <w:t>”，</w:t>
      </w:r>
      <w:r w:rsidRPr="00F23472">
        <w:rPr>
          <w:rFonts w:hint="eastAsia"/>
        </w:rPr>
        <w:t>则调用</w:t>
      </w:r>
      <w:r w:rsidRPr="00F23472">
        <w:t>deleteClock</w:t>
      </w:r>
      <w:r w:rsidRPr="00F23472">
        <w:rPr>
          <w:rFonts w:hint="eastAsia"/>
        </w:rPr>
        <w:t>方法，</w:t>
      </w:r>
      <w:r>
        <w:rPr>
          <w:rFonts w:hint="eastAsia"/>
        </w:rPr>
        <w:t>删除该闹钟。删除时首先获取系统的</w:t>
      </w:r>
      <w:r>
        <w:rPr>
          <w:rFonts w:ascii="Consolas" w:hAnsi="Consolas" w:cs="Consolas"/>
          <w:color w:val="000000"/>
          <w:kern w:val="0"/>
          <w:sz w:val="20"/>
          <w:szCs w:val="20"/>
        </w:rPr>
        <w:t>AlarmManager</w:t>
      </w:r>
      <w:r>
        <w:rPr>
          <w:rFonts w:hint="eastAsia"/>
        </w:rPr>
        <w:t>进程，将该进程取消，然后再从数据库中将闹钟删除。</w:t>
      </w:r>
    </w:p>
    <w:p w:rsidR="005328FB" w:rsidRPr="00FE5ACE" w:rsidRDefault="005328FB" w:rsidP="00FE5ACE">
      <w:pPr>
        <w:ind w:firstLine="480"/>
      </w:pPr>
      <w:r>
        <w:rPr>
          <w:rFonts w:hint="eastAsia"/>
        </w:rPr>
        <w:t>最后，当提醒结束后，弹框消失，响铃停止，程序就会判断闹钟是否已经完全结束，如果是，则调用</w:t>
      </w:r>
      <w:r w:rsidRPr="00F23472">
        <w:t>deleteClock</w:t>
      </w:r>
      <w:r>
        <w:rPr>
          <w:rFonts w:hint="eastAsia"/>
        </w:rPr>
        <w:t>删除闹钟，</w:t>
      </w:r>
      <w:r w:rsidRPr="00A05F30">
        <w:rPr>
          <w:rFonts w:hint="eastAsia"/>
        </w:rPr>
        <w:t>反之，则调用</w:t>
      </w:r>
      <w:r w:rsidRPr="00A05F30">
        <w:t>mClockModel.addAlertCount()</w:t>
      </w:r>
      <w:r w:rsidRPr="00A05F30">
        <w:rPr>
          <w:rFonts w:hint="eastAsia"/>
        </w:rPr>
        <w:t>，将闹钟已经弹出的次数加</w:t>
      </w:r>
      <w:r>
        <w:rPr>
          <w:rFonts w:hint="eastAsia"/>
        </w:rPr>
        <w:t>1</w:t>
      </w:r>
      <w:r>
        <w:rPr>
          <w:rFonts w:hint="eastAsia"/>
        </w:rPr>
        <w:t>。</w:t>
      </w:r>
    </w:p>
    <w:p w:rsidR="005328FB" w:rsidRDefault="005328FB" w:rsidP="00FE5ACE">
      <w:pPr>
        <w:pStyle w:val="3"/>
        <w:numPr>
          <w:ilvl w:val="2"/>
          <w:numId w:val="11"/>
        </w:numPr>
      </w:pPr>
      <w:bookmarkStart w:id="127" w:name="_Toc356912600"/>
      <w:r w:rsidRPr="00FE5ACE">
        <w:rPr>
          <w:rFonts w:hint="eastAsia"/>
        </w:rPr>
        <w:t>分享</w:t>
      </w:r>
      <w:r>
        <w:rPr>
          <w:rFonts w:hint="eastAsia"/>
        </w:rPr>
        <w:t>模块</w:t>
      </w:r>
      <w:bookmarkEnd w:id="127"/>
    </w:p>
    <w:p w:rsidR="005328FB" w:rsidRPr="007A066C" w:rsidRDefault="005328FB" w:rsidP="007A066C">
      <w:pPr>
        <w:ind w:firstLine="480"/>
      </w:pPr>
      <w:r>
        <w:rPr>
          <w:rFonts w:hint="eastAsia"/>
        </w:rPr>
        <w:t>分享模块分为分享出去和接收分享，它们的实现利用的都是</w:t>
      </w:r>
      <w:r>
        <w:rPr>
          <w:rFonts w:hint="eastAsia"/>
        </w:rPr>
        <w:t>Intent</w:t>
      </w:r>
      <w:r>
        <w:rPr>
          <w:rFonts w:hint="eastAsia"/>
        </w:rPr>
        <w:t>类，通过设置或者获取</w:t>
      </w:r>
      <w:r>
        <w:rPr>
          <w:rFonts w:hint="eastAsia"/>
        </w:rPr>
        <w:t>intent</w:t>
      </w:r>
      <w:r>
        <w:rPr>
          <w:rFonts w:hint="eastAsia"/>
        </w:rPr>
        <w:t>的</w:t>
      </w:r>
      <w:r>
        <w:rPr>
          <w:rFonts w:hint="eastAsia"/>
        </w:rPr>
        <w:t>action</w:t>
      </w:r>
      <w:r>
        <w:rPr>
          <w:rFonts w:hint="eastAsia"/>
        </w:rPr>
        <w:t>和</w:t>
      </w:r>
      <w:r>
        <w:rPr>
          <w:rFonts w:hint="eastAsia"/>
        </w:rPr>
        <w:t>type</w:t>
      </w:r>
      <w:r>
        <w:rPr>
          <w:rFonts w:hint="eastAsia"/>
        </w:rPr>
        <w:t>，可以区分是何种分享。其中分享出去实现了图文分享和音频分享，而接收分享，现在暂不支持接收音频类的分享。</w:t>
      </w:r>
    </w:p>
    <w:p w:rsidR="005328FB" w:rsidRPr="007E2E4C" w:rsidRDefault="005328FB" w:rsidP="007A066C">
      <w:pPr>
        <w:pStyle w:val="4"/>
        <w:numPr>
          <w:ilvl w:val="3"/>
          <w:numId w:val="11"/>
        </w:numPr>
      </w:pPr>
      <w:r w:rsidRPr="007A066C">
        <w:rPr>
          <w:rFonts w:hint="eastAsia"/>
        </w:rPr>
        <w:t>分享</w:t>
      </w:r>
      <w:r>
        <w:rPr>
          <w:rFonts w:hint="eastAsia"/>
        </w:rPr>
        <w:t>出去</w:t>
      </w:r>
    </w:p>
    <w:p w:rsidR="005328FB" w:rsidRPr="006E74C4" w:rsidRDefault="005328FB" w:rsidP="005328FB">
      <w:pPr>
        <w:pStyle w:val="aa"/>
        <w:numPr>
          <w:ilvl w:val="0"/>
          <w:numId w:val="33"/>
        </w:numPr>
        <w:ind w:firstLineChars="0"/>
        <w:rPr>
          <w:b/>
        </w:rPr>
      </w:pPr>
      <w:r w:rsidRPr="006E74C4">
        <w:rPr>
          <w:rFonts w:hint="eastAsia"/>
          <w:b/>
        </w:rPr>
        <w:t>图文分享</w:t>
      </w:r>
    </w:p>
    <w:p w:rsidR="005328FB" w:rsidRDefault="005328FB" w:rsidP="005328FB">
      <w:pPr>
        <w:ind w:firstLine="480"/>
      </w:pPr>
      <w:r>
        <w:rPr>
          <w:rFonts w:hint="eastAsia"/>
        </w:rPr>
        <w:t>图文分享包括纯文本分享、单图文分享、多图文分享，通过设置</w:t>
      </w:r>
      <w:r>
        <w:rPr>
          <w:rFonts w:hint="eastAsia"/>
        </w:rPr>
        <w:t>intent</w:t>
      </w:r>
      <w:r>
        <w:rPr>
          <w:rFonts w:hint="eastAsia"/>
        </w:rPr>
        <w:t>的</w:t>
      </w:r>
      <w:r>
        <w:rPr>
          <w:rFonts w:hint="eastAsia"/>
        </w:rPr>
        <w:t>type</w:t>
      </w:r>
      <w:r>
        <w:rPr>
          <w:rFonts w:hint="eastAsia"/>
        </w:rPr>
        <w:t>和</w:t>
      </w:r>
      <w:r>
        <w:rPr>
          <w:rFonts w:hint="eastAsia"/>
        </w:rPr>
        <w:t>action</w:t>
      </w:r>
      <w:r>
        <w:rPr>
          <w:rFonts w:hint="eastAsia"/>
        </w:rPr>
        <w:t>来区分。</w:t>
      </w:r>
    </w:p>
    <w:p w:rsidR="005328FB" w:rsidRDefault="005328FB" w:rsidP="005328FB">
      <w:pPr>
        <w:ind w:firstLine="480"/>
      </w:pPr>
      <w:r>
        <w:rPr>
          <w:rFonts w:hint="eastAsia"/>
        </w:rPr>
        <w:t>当用户选择了分享时，首先创建一个</w:t>
      </w:r>
      <w:r>
        <w:rPr>
          <w:rFonts w:hint="eastAsia"/>
        </w:rPr>
        <w:t>intent</w:t>
      </w:r>
      <w:r>
        <w:rPr>
          <w:rFonts w:hint="eastAsia"/>
        </w:rPr>
        <w:t>实例，</w:t>
      </w:r>
      <w:r>
        <w:rPr>
          <w:rFonts w:hint="eastAsia"/>
        </w:rPr>
        <w:t>action</w:t>
      </w:r>
      <w:r>
        <w:rPr>
          <w:rFonts w:hint="eastAsia"/>
        </w:rPr>
        <w:t>为</w:t>
      </w:r>
      <w:r>
        <w:rPr>
          <w:rFonts w:hint="eastAsia"/>
        </w:rPr>
        <w:t>ACTION_SEND</w:t>
      </w:r>
      <w:r>
        <w:rPr>
          <w:rFonts w:hint="eastAsia"/>
        </w:rPr>
        <w:t>；然后判断分享的内容是否含有图片，如果图片为空，则说明是纯文字分享，如果含有一张图片，则说明此分享是单图文分享，如果含有多张图片，则为多图文分享。</w:t>
      </w:r>
    </w:p>
    <w:p w:rsidR="005328FB" w:rsidRDefault="005328FB" w:rsidP="005328FB">
      <w:pPr>
        <w:ind w:firstLine="480"/>
      </w:pPr>
      <w:r>
        <w:rPr>
          <w:rFonts w:hint="eastAsia"/>
        </w:rPr>
        <w:t>对于几种不同分享类型的</w:t>
      </w:r>
      <w:r>
        <w:rPr>
          <w:rFonts w:hint="eastAsia"/>
        </w:rPr>
        <w:t>action</w:t>
      </w:r>
      <w:r>
        <w:rPr>
          <w:rFonts w:hint="eastAsia"/>
        </w:rPr>
        <w:t>和</w:t>
      </w:r>
      <w:r>
        <w:rPr>
          <w:rFonts w:hint="eastAsia"/>
        </w:rPr>
        <w:t>type</w:t>
      </w:r>
      <w:r>
        <w:rPr>
          <w:rFonts w:hint="eastAsia"/>
        </w:rPr>
        <w:t>值的设置如下：</w:t>
      </w:r>
    </w:p>
    <w:p w:rsidR="005328FB" w:rsidRDefault="005328FB" w:rsidP="005328FB">
      <w:pPr>
        <w:ind w:firstLine="480"/>
      </w:pPr>
      <w:r>
        <w:rPr>
          <w:rFonts w:hint="eastAsia"/>
        </w:rPr>
        <w:t>纯文字分享：</w:t>
      </w:r>
      <w:r>
        <w:rPr>
          <w:rFonts w:hint="eastAsia"/>
        </w:rPr>
        <w:t>action</w:t>
      </w:r>
      <w:r>
        <w:rPr>
          <w:rFonts w:hint="eastAsia"/>
        </w:rPr>
        <w:t>为</w:t>
      </w:r>
      <w:r w:rsidRPr="00F26907">
        <w:rPr>
          <w:rFonts w:hint="eastAsia"/>
          <w:sz w:val="21"/>
          <w:szCs w:val="21"/>
        </w:rPr>
        <w:t>ACTION_SEND</w:t>
      </w:r>
      <w:r>
        <w:rPr>
          <w:rFonts w:hint="eastAsia"/>
        </w:rPr>
        <w:t>，</w:t>
      </w:r>
      <w:r>
        <w:rPr>
          <w:rFonts w:hint="eastAsia"/>
        </w:rPr>
        <w:t>type</w:t>
      </w:r>
      <w:r>
        <w:rPr>
          <w:rFonts w:hint="eastAsia"/>
        </w:rPr>
        <w:t>为</w:t>
      </w:r>
      <w:r>
        <w:rPr>
          <w:rFonts w:hint="eastAsia"/>
        </w:rPr>
        <w:t>text/plain</w:t>
      </w:r>
    </w:p>
    <w:p w:rsidR="005328FB" w:rsidRDefault="005328FB" w:rsidP="005328FB">
      <w:pPr>
        <w:ind w:firstLine="480"/>
      </w:pPr>
      <w:r>
        <w:rPr>
          <w:rFonts w:hint="eastAsia"/>
        </w:rPr>
        <w:t>单图文分享：</w:t>
      </w:r>
      <w:r>
        <w:rPr>
          <w:rFonts w:hint="eastAsia"/>
        </w:rPr>
        <w:t>action</w:t>
      </w:r>
      <w:r>
        <w:rPr>
          <w:rFonts w:hint="eastAsia"/>
        </w:rPr>
        <w:t>为</w:t>
      </w:r>
      <w:r w:rsidRPr="00F26907">
        <w:rPr>
          <w:rFonts w:hint="eastAsia"/>
          <w:sz w:val="21"/>
          <w:szCs w:val="21"/>
        </w:rPr>
        <w:t>ACTION</w:t>
      </w:r>
      <w:r>
        <w:rPr>
          <w:rFonts w:hint="eastAsia"/>
        </w:rPr>
        <w:t>_</w:t>
      </w:r>
      <w:r w:rsidRPr="00F26907">
        <w:rPr>
          <w:rFonts w:hint="eastAsia"/>
          <w:sz w:val="21"/>
          <w:szCs w:val="21"/>
        </w:rPr>
        <w:t>SEND</w:t>
      </w:r>
      <w:r>
        <w:rPr>
          <w:rFonts w:hint="eastAsia"/>
        </w:rPr>
        <w:t>，</w:t>
      </w:r>
      <w:r>
        <w:rPr>
          <w:rFonts w:hint="eastAsia"/>
        </w:rPr>
        <w:t>type</w:t>
      </w:r>
      <w:r>
        <w:rPr>
          <w:rFonts w:hint="eastAsia"/>
        </w:rPr>
        <w:t>为</w:t>
      </w:r>
      <w:r>
        <w:rPr>
          <w:rFonts w:hint="eastAsia"/>
        </w:rPr>
        <w:t>image/*</w:t>
      </w:r>
    </w:p>
    <w:p w:rsidR="005328FB" w:rsidRDefault="005328FB" w:rsidP="005328FB">
      <w:pPr>
        <w:ind w:firstLine="480"/>
      </w:pPr>
      <w:r>
        <w:rPr>
          <w:rFonts w:hint="eastAsia"/>
        </w:rPr>
        <w:t>多图文分享：</w:t>
      </w:r>
      <w:r>
        <w:rPr>
          <w:rFonts w:hint="eastAsia"/>
        </w:rPr>
        <w:t>action</w:t>
      </w:r>
      <w:r>
        <w:rPr>
          <w:rFonts w:hint="eastAsia"/>
        </w:rPr>
        <w:t>为</w:t>
      </w:r>
      <w:r w:rsidRPr="00F26907">
        <w:rPr>
          <w:sz w:val="21"/>
          <w:szCs w:val="21"/>
        </w:rPr>
        <w:t>ACTION_SEND_MULTIPLE</w:t>
      </w:r>
      <w:r>
        <w:rPr>
          <w:rFonts w:hint="eastAsia"/>
        </w:rPr>
        <w:t>，</w:t>
      </w:r>
      <w:r>
        <w:rPr>
          <w:rFonts w:hint="eastAsia"/>
        </w:rPr>
        <w:t>type</w:t>
      </w:r>
      <w:r>
        <w:rPr>
          <w:rFonts w:hint="eastAsia"/>
        </w:rPr>
        <w:t>为</w:t>
      </w:r>
      <w:r>
        <w:rPr>
          <w:rFonts w:hint="eastAsia"/>
        </w:rPr>
        <w:t>images/*</w:t>
      </w:r>
    </w:p>
    <w:p w:rsidR="005328FB" w:rsidRDefault="005328FB" w:rsidP="005328FB">
      <w:pPr>
        <w:ind w:firstLine="480"/>
      </w:pPr>
      <w:r>
        <w:rPr>
          <w:rFonts w:hint="eastAsia"/>
        </w:rPr>
        <w:lastRenderedPageBreak/>
        <w:t>设置了</w:t>
      </w:r>
      <w:r>
        <w:rPr>
          <w:rFonts w:hint="eastAsia"/>
        </w:rPr>
        <w:t>intent</w:t>
      </w:r>
      <w:r>
        <w:rPr>
          <w:rFonts w:hint="eastAsia"/>
        </w:rPr>
        <w:t>的</w:t>
      </w:r>
      <w:r>
        <w:rPr>
          <w:rFonts w:hint="eastAsia"/>
        </w:rPr>
        <w:t>action</w:t>
      </w:r>
      <w:r>
        <w:rPr>
          <w:rFonts w:hint="eastAsia"/>
        </w:rPr>
        <w:t>和</w:t>
      </w:r>
      <w:r>
        <w:rPr>
          <w:rFonts w:hint="eastAsia"/>
        </w:rPr>
        <w:t>type</w:t>
      </w:r>
      <w:r>
        <w:rPr>
          <w:rFonts w:hint="eastAsia"/>
        </w:rPr>
        <w:t>后，需要为</w:t>
      </w:r>
      <w:r>
        <w:rPr>
          <w:rFonts w:hint="eastAsia"/>
        </w:rPr>
        <w:t>intent</w:t>
      </w:r>
      <w:r>
        <w:rPr>
          <w:rFonts w:hint="eastAsia"/>
        </w:rPr>
        <w:t>添加数据</w:t>
      </w:r>
      <w:r w:rsidRPr="00C71B77">
        <w:rPr>
          <w:rFonts w:hint="eastAsia"/>
        </w:rPr>
        <w:t>，</w:t>
      </w:r>
      <w:r>
        <w:rPr>
          <w:rFonts w:hint="eastAsia"/>
        </w:rPr>
        <w:t>数据主要分为两种：文本数据和图片数据，而</w:t>
      </w:r>
      <w:r w:rsidRPr="00C71B77">
        <w:rPr>
          <w:rFonts w:hint="eastAsia"/>
        </w:rPr>
        <w:t>添加数据用的是</w:t>
      </w:r>
      <w:r>
        <w:rPr>
          <w:rFonts w:hint="eastAsia"/>
        </w:rPr>
        <w:t>intent</w:t>
      </w:r>
      <w:r>
        <w:rPr>
          <w:rFonts w:hint="eastAsia"/>
        </w:rPr>
        <w:t>的</w:t>
      </w:r>
      <w:r w:rsidRPr="00C71B77">
        <w:t>putExtra</w:t>
      </w:r>
      <w:r w:rsidRPr="00C71B77">
        <w:rPr>
          <w:rFonts w:hint="eastAsia"/>
        </w:rPr>
        <w:t>方法</w:t>
      </w:r>
      <w:r>
        <w:rPr>
          <w:rFonts w:hint="eastAsia"/>
        </w:rPr>
        <w:t>。其中</w:t>
      </w:r>
      <w:r w:rsidRPr="00872AFE">
        <w:t>Intent.</w:t>
      </w:r>
      <w:r w:rsidRPr="00F26907">
        <w:rPr>
          <w:sz w:val="21"/>
          <w:szCs w:val="21"/>
        </w:rPr>
        <w:t>EXTRA_TEXT</w:t>
      </w:r>
      <w:r w:rsidRPr="004D1479">
        <w:rPr>
          <w:rFonts w:hint="eastAsia"/>
        </w:rPr>
        <w:t>承载的是文本数据，</w:t>
      </w:r>
      <w:r w:rsidRPr="004D1479">
        <w:t xml:space="preserve"> Intent.EXTRA_STREAM</w:t>
      </w:r>
      <w:r w:rsidRPr="004D1479">
        <w:rPr>
          <w:rFonts w:hint="eastAsia"/>
        </w:rPr>
        <w:t>承载的是图片数据。</w:t>
      </w:r>
      <w:r w:rsidRPr="00794FF1">
        <w:rPr>
          <w:rFonts w:hint="eastAsia"/>
        </w:rPr>
        <w:t>最后利用</w:t>
      </w:r>
      <w:r w:rsidRPr="00794FF1">
        <w:t>startActivity</w:t>
      </w:r>
      <w:r w:rsidRPr="00794FF1">
        <w:rPr>
          <w:rFonts w:hint="eastAsia"/>
        </w:rPr>
        <w:t>启动分享</w:t>
      </w:r>
      <w:r>
        <w:rPr>
          <w:rFonts w:hint="eastAsia"/>
        </w:rPr>
        <w:t>activity</w:t>
      </w:r>
      <w:r>
        <w:rPr>
          <w:rFonts w:hint="eastAsia"/>
        </w:rPr>
        <w:t>。</w:t>
      </w:r>
    </w:p>
    <w:p w:rsidR="005328FB" w:rsidRPr="006E74C4" w:rsidRDefault="005328FB" w:rsidP="005328FB">
      <w:pPr>
        <w:pStyle w:val="aa"/>
        <w:numPr>
          <w:ilvl w:val="0"/>
          <w:numId w:val="33"/>
        </w:numPr>
        <w:ind w:firstLineChars="0"/>
        <w:rPr>
          <w:b/>
        </w:rPr>
      </w:pPr>
      <w:r w:rsidRPr="006E74C4">
        <w:rPr>
          <w:rFonts w:hint="eastAsia"/>
          <w:b/>
        </w:rPr>
        <w:t>音频分享</w:t>
      </w:r>
    </w:p>
    <w:p w:rsidR="005328FB" w:rsidRDefault="005328FB" w:rsidP="005328FB">
      <w:pPr>
        <w:ind w:firstLine="480"/>
      </w:pPr>
      <w:r>
        <w:rPr>
          <w:rFonts w:hint="eastAsia"/>
        </w:rPr>
        <w:t>音频</w:t>
      </w:r>
      <w:proofErr w:type="gramStart"/>
      <w:r>
        <w:rPr>
          <w:rFonts w:hint="eastAsia"/>
        </w:rPr>
        <w:t>分享跟</w:t>
      </w:r>
      <w:proofErr w:type="gramEnd"/>
      <w:r>
        <w:rPr>
          <w:rFonts w:hint="eastAsia"/>
        </w:rPr>
        <w:t>图文分享的原理是一样的，都是利用</w:t>
      </w:r>
      <w:r>
        <w:rPr>
          <w:rFonts w:hint="eastAsia"/>
        </w:rPr>
        <w:t>intent</w:t>
      </w:r>
      <w:r>
        <w:rPr>
          <w:rFonts w:hint="eastAsia"/>
        </w:rPr>
        <w:t>，音频分享的</w:t>
      </w:r>
      <w:r>
        <w:rPr>
          <w:rFonts w:hint="eastAsia"/>
        </w:rPr>
        <w:t>intent action</w:t>
      </w:r>
      <w:r>
        <w:rPr>
          <w:rFonts w:hint="eastAsia"/>
        </w:rPr>
        <w:t>为</w:t>
      </w:r>
      <w:r w:rsidRPr="005B0747">
        <w:rPr>
          <w:sz w:val="21"/>
          <w:szCs w:val="21"/>
        </w:rPr>
        <w:t>ACTION_SEND</w:t>
      </w:r>
      <w:r w:rsidRPr="005B0747">
        <w:rPr>
          <w:rFonts w:hint="eastAsia"/>
        </w:rPr>
        <w:t>，</w:t>
      </w:r>
      <w:r w:rsidRPr="005B0747">
        <w:rPr>
          <w:rFonts w:hint="eastAsia"/>
        </w:rPr>
        <w:t>type</w:t>
      </w:r>
      <w:r w:rsidRPr="005B0747">
        <w:rPr>
          <w:rFonts w:hint="eastAsia"/>
        </w:rPr>
        <w:t>为</w:t>
      </w:r>
      <w:r w:rsidRPr="005B0747">
        <w:t>audio/*</w:t>
      </w:r>
      <w:r>
        <w:rPr>
          <w:rFonts w:hint="eastAsia"/>
        </w:rPr>
        <w:t>。当一个记事中添加了音频后，就会有一个音频的图片，如果</w:t>
      </w:r>
      <w:proofErr w:type="gramStart"/>
      <w:r>
        <w:rPr>
          <w:rFonts w:hint="eastAsia"/>
        </w:rPr>
        <w:t>用户长按这个</w:t>
      </w:r>
      <w:proofErr w:type="gramEnd"/>
      <w:r>
        <w:rPr>
          <w:rFonts w:hint="eastAsia"/>
        </w:rPr>
        <w:t>音频时，就可以分享此音频和记事的文本内容。文本数据赋值给</w:t>
      </w:r>
      <w:r w:rsidRPr="005A377C">
        <w:t>Intent.</w:t>
      </w:r>
      <w:r w:rsidRPr="00A15080">
        <w:rPr>
          <w:sz w:val="21"/>
          <w:szCs w:val="21"/>
        </w:rPr>
        <w:t>EXTRA</w:t>
      </w:r>
      <w:r w:rsidRPr="005A377C">
        <w:t>_</w:t>
      </w:r>
      <w:r w:rsidRPr="00A15080">
        <w:rPr>
          <w:sz w:val="21"/>
          <w:szCs w:val="21"/>
        </w:rPr>
        <w:t>TEXT</w:t>
      </w:r>
      <w:r w:rsidRPr="005A377C">
        <w:t>,</w:t>
      </w:r>
      <w:r w:rsidRPr="005A377C">
        <w:rPr>
          <w:rFonts w:hint="eastAsia"/>
        </w:rPr>
        <w:t>音频数据赋值给</w:t>
      </w:r>
      <w:r w:rsidRPr="005A377C">
        <w:t>Intent.</w:t>
      </w:r>
      <w:r w:rsidRPr="00A15080">
        <w:rPr>
          <w:sz w:val="21"/>
          <w:szCs w:val="21"/>
        </w:rPr>
        <w:t>EXTRA</w:t>
      </w:r>
      <w:r w:rsidRPr="005A377C">
        <w:t>_</w:t>
      </w:r>
      <w:r w:rsidRPr="00A15080">
        <w:rPr>
          <w:sz w:val="21"/>
          <w:szCs w:val="21"/>
        </w:rPr>
        <w:t>STREAM</w:t>
      </w:r>
      <w:r>
        <w:rPr>
          <w:rFonts w:hint="eastAsia"/>
        </w:rPr>
        <w:t>。</w:t>
      </w:r>
    </w:p>
    <w:p w:rsidR="005328FB" w:rsidRDefault="005328FB" w:rsidP="007A066C">
      <w:pPr>
        <w:pStyle w:val="4"/>
        <w:numPr>
          <w:ilvl w:val="3"/>
          <w:numId w:val="11"/>
        </w:numPr>
      </w:pPr>
      <w:r>
        <w:rPr>
          <w:rFonts w:hint="eastAsia"/>
        </w:rPr>
        <w:t>接收分享</w:t>
      </w:r>
    </w:p>
    <w:p w:rsidR="005328FB" w:rsidRPr="00AA6751" w:rsidRDefault="005328FB" w:rsidP="005328FB">
      <w:pPr>
        <w:ind w:firstLine="480"/>
      </w:pPr>
      <w:r>
        <w:rPr>
          <w:rFonts w:hint="eastAsia"/>
        </w:rPr>
        <w:t>接收分享部分的实现单独作为一个类</w:t>
      </w:r>
      <w:r w:rsidRPr="00D424BB">
        <w:t>ShareReceiver</w:t>
      </w:r>
      <w:r>
        <w:rPr>
          <w:rFonts w:hint="eastAsia"/>
        </w:rPr>
        <w:t>，这个类继承自</w:t>
      </w:r>
      <w:r>
        <w:rPr>
          <w:rFonts w:hint="eastAsia"/>
        </w:rPr>
        <w:t>activity</w:t>
      </w:r>
      <w:r>
        <w:rPr>
          <w:rFonts w:hint="eastAsia"/>
        </w:rPr>
        <w:t>，只有在</w:t>
      </w:r>
      <w:r w:rsidRPr="00F45FD3">
        <w:t>AndroidManifest.xml</w:t>
      </w:r>
      <w:r>
        <w:rPr>
          <w:rFonts w:hint="eastAsia"/>
        </w:rPr>
        <w:t>里面声明后才可以用，除了声明</w:t>
      </w:r>
      <w:r>
        <w:rPr>
          <w:rFonts w:hint="eastAsia"/>
        </w:rPr>
        <w:t>activity</w:t>
      </w:r>
      <w:r>
        <w:rPr>
          <w:rFonts w:hint="eastAsia"/>
        </w:rPr>
        <w:t>外，还需要声明</w:t>
      </w:r>
      <w:r w:rsidRPr="00182DFE">
        <w:t>intent-filter</w:t>
      </w:r>
      <w:r>
        <w:rPr>
          <w:rFonts w:hint="eastAsia"/>
        </w:rPr>
        <w:t>，用来对分享的类型进行过滤。其中</w:t>
      </w:r>
      <w:r w:rsidRPr="00182DFE">
        <w:t>intent-filter</w:t>
      </w:r>
      <w:r>
        <w:rPr>
          <w:rFonts w:hint="eastAsia"/>
        </w:rPr>
        <w:t>声明需要包含</w:t>
      </w:r>
      <w:r>
        <w:rPr>
          <w:rFonts w:hint="eastAsia"/>
        </w:rPr>
        <w:t>action</w:t>
      </w:r>
      <w:r>
        <w:rPr>
          <w:rFonts w:hint="eastAsia"/>
        </w:rPr>
        <w:t>，</w:t>
      </w:r>
      <w:r>
        <w:rPr>
          <w:rFonts w:hint="eastAsia"/>
        </w:rPr>
        <w:t>data</w:t>
      </w:r>
      <w:r>
        <w:rPr>
          <w:rFonts w:hint="eastAsia"/>
        </w:rPr>
        <w:t>，</w:t>
      </w:r>
      <w:r>
        <w:rPr>
          <w:rFonts w:hint="eastAsia"/>
        </w:rPr>
        <w:t>category</w:t>
      </w:r>
      <w:r>
        <w:rPr>
          <w:rFonts w:hint="eastAsia"/>
        </w:rPr>
        <w:t>。其声明如下：</w:t>
      </w:r>
    </w:p>
    <w:p w:rsidR="005328FB" w:rsidRPr="00262262" w:rsidRDefault="005328FB" w:rsidP="005328FB">
      <w:pPr>
        <w:autoSpaceDE w:val="0"/>
        <w:autoSpaceDN w:val="0"/>
        <w:adjustRightInd w:val="0"/>
        <w:spacing w:line="240" w:lineRule="auto"/>
        <w:ind w:firstLineChars="250" w:firstLine="500"/>
        <w:rPr>
          <w:rFonts w:ascii="Consolas" w:hAnsi="Consolas" w:cs="Consolas"/>
          <w:kern w:val="0"/>
          <w:sz w:val="20"/>
          <w:szCs w:val="20"/>
        </w:rPr>
      </w:pPr>
      <w:r w:rsidRPr="00262262">
        <w:rPr>
          <w:rFonts w:ascii="Consolas" w:hAnsi="Consolas" w:cs="Consolas"/>
          <w:color w:val="008080"/>
          <w:kern w:val="0"/>
          <w:sz w:val="20"/>
          <w:szCs w:val="20"/>
        </w:rPr>
        <w:t>&lt;</w:t>
      </w:r>
      <w:r w:rsidRPr="00262262">
        <w:rPr>
          <w:rFonts w:ascii="Consolas" w:hAnsi="Consolas" w:cs="Consolas"/>
          <w:color w:val="3F7F7F"/>
          <w:kern w:val="0"/>
          <w:sz w:val="20"/>
          <w:szCs w:val="20"/>
        </w:rPr>
        <w:t>activity</w:t>
      </w:r>
      <w:r w:rsidRPr="00262262">
        <w:rPr>
          <w:rFonts w:ascii="Consolas" w:hAnsi="Consolas" w:cs="Consolas"/>
          <w:color w:val="000000"/>
          <w:kern w:val="0"/>
          <w:sz w:val="20"/>
          <w:szCs w:val="20"/>
        </w:rPr>
        <w:t xml:space="preserve"> </w:t>
      </w:r>
      <w:r w:rsidRPr="00262262">
        <w:rPr>
          <w:rFonts w:ascii="Consolas" w:hAnsi="Consolas" w:cs="Consolas"/>
          <w:color w:val="7F007F"/>
          <w:kern w:val="0"/>
          <w:sz w:val="20"/>
          <w:szCs w:val="20"/>
        </w:rPr>
        <w:t>android</w:t>
      </w:r>
      <w:proofErr w:type="gramStart"/>
      <w:r w:rsidRPr="00262262">
        <w:rPr>
          <w:rFonts w:ascii="Consolas" w:hAnsi="Consolas" w:cs="Consolas"/>
          <w:color w:val="7F007F"/>
          <w:kern w:val="0"/>
          <w:sz w:val="20"/>
          <w:szCs w:val="20"/>
        </w:rPr>
        <w:t>:name</w:t>
      </w:r>
      <w:proofErr w:type="gramEnd"/>
      <w:r w:rsidRPr="00262262">
        <w:rPr>
          <w:rFonts w:ascii="Consolas" w:hAnsi="Consolas" w:cs="Consolas"/>
          <w:color w:val="000000"/>
          <w:kern w:val="0"/>
          <w:sz w:val="20"/>
          <w:szCs w:val="20"/>
        </w:rPr>
        <w:t>=</w:t>
      </w:r>
      <w:r w:rsidRPr="00262262">
        <w:rPr>
          <w:rFonts w:ascii="Consolas" w:hAnsi="Consolas" w:cs="Consolas"/>
          <w:i/>
          <w:iCs/>
          <w:color w:val="2A00FF"/>
          <w:kern w:val="0"/>
          <w:sz w:val="20"/>
          <w:szCs w:val="20"/>
        </w:rPr>
        <w:t>".activity.ShareReceiver"</w:t>
      </w:r>
      <w:r w:rsidRPr="00262262">
        <w:rPr>
          <w:rFonts w:ascii="Consolas" w:hAnsi="Consolas" w:cs="Consolas"/>
          <w:color w:val="000000"/>
          <w:kern w:val="0"/>
          <w:sz w:val="20"/>
          <w:szCs w:val="20"/>
        </w:rPr>
        <w:t xml:space="preserve"> </w:t>
      </w:r>
      <w:r w:rsidRPr="00262262">
        <w:rPr>
          <w:rFonts w:ascii="Consolas" w:hAnsi="Consolas" w:cs="Consolas"/>
          <w:color w:val="008080"/>
          <w:kern w:val="0"/>
          <w:sz w:val="20"/>
          <w:szCs w:val="20"/>
        </w:rPr>
        <w:t>&gt;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intent-filter</w:t>
      </w:r>
      <w:proofErr w:type="gramEnd"/>
      <w:r>
        <w:rPr>
          <w:rFonts w:ascii="Consolas" w:hAnsi="Consolas" w:cs="Consolas"/>
          <w:color w:val="008080"/>
          <w:kern w:val="0"/>
          <w:sz w:val="20"/>
          <w:szCs w:val="20"/>
        </w:rPr>
        <w:t>&gt;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action</w:t>
      </w:r>
      <w:r>
        <w:rPr>
          <w:rFonts w:ascii="Consolas" w:hAnsi="Consolas" w:cs="Consolas"/>
          <w:kern w:val="0"/>
          <w:sz w:val="20"/>
          <w:szCs w:val="20"/>
        </w:rPr>
        <w:t xml:space="preserve"> </w:t>
      </w:r>
      <w:r>
        <w:rPr>
          <w:rFonts w:ascii="Consolas" w:hAnsi="Consolas" w:cs="Consolas"/>
          <w:color w:val="7F007F"/>
          <w:kern w:val="0"/>
          <w:sz w:val="20"/>
          <w:szCs w:val="20"/>
        </w:rPr>
        <w:t>android</w:t>
      </w:r>
      <w:proofErr w:type="gramStart"/>
      <w:r>
        <w:rPr>
          <w:rFonts w:ascii="Consolas" w:hAnsi="Consolas" w:cs="Consolas"/>
          <w:color w:val="7F007F"/>
          <w:kern w:val="0"/>
          <w:sz w:val="20"/>
          <w:szCs w:val="20"/>
        </w:rPr>
        <w:t>:name</w:t>
      </w:r>
      <w:proofErr w:type="gramEnd"/>
      <w:r>
        <w:rPr>
          <w:rFonts w:ascii="Consolas" w:hAnsi="Consolas" w:cs="Consolas"/>
          <w:color w:val="000000"/>
          <w:kern w:val="0"/>
          <w:sz w:val="20"/>
          <w:szCs w:val="20"/>
        </w:rPr>
        <w:t>=</w:t>
      </w:r>
      <w:r>
        <w:rPr>
          <w:rFonts w:ascii="Consolas" w:hAnsi="Consolas" w:cs="Consolas"/>
          <w:i/>
          <w:iCs/>
          <w:color w:val="2A00FF"/>
          <w:kern w:val="0"/>
          <w:sz w:val="20"/>
          <w:szCs w:val="20"/>
        </w:rPr>
        <w:t>"android.intent.action.SEND"</w:t>
      </w:r>
      <w:r>
        <w:rPr>
          <w:rFonts w:ascii="Consolas" w:hAnsi="Consolas" w:cs="Consolas"/>
          <w:kern w:val="0"/>
          <w:sz w:val="20"/>
          <w:szCs w:val="20"/>
        </w:rPr>
        <w:t xml:space="preserve"> </w:t>
      </w:r>
      <w:r>
        <w:rPr>
          <w:rFonts w:ascii="Consolas" w:hAnsi="Consolas" w:cs="Consolas"/>
          <w:color w:val="008080"/>
          <w:kern w:val="0"/>
          <w:sz w:val="20"/>
          <w:szCs w:val="20"/>
        </w:rPr>
        <w:t>/&gt;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action</w:t>
      </w:r>
      <w:proofErr w:type="gramEnd"/>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"android.intent.action.SEND_MULTIPLE"</w:t>
      </w:r>
      <w:r>
        <w:rPr>
          <w:rFonts w:ascii="Consolas" w:hAnsi="Consolas" w:cs="Consolas"/>
          <w:color w:val="008080"/>
          <w:kern w:val="0"/>
          <w:sz w:val="20"/>
          <w:szCs w:val="20"/>
        </w:rPr>
        <w:t>/&gt;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category</w:t>
      </w:r>
      <w:r>
        <w:rPr>
          <w:rFonts w:ascii="Consolas" w:hAnsi="Consolas" w:cs="Consolas"/>
          <w:kern w:val="0"/>
          <w:sz w:val="20"/>
          <w:szCs w:val="20"/>
        </w:rPr>
        <w:t xml:space="preserve"> </w:t>
      </w:r>
      <w:r>
        <w:rPr>
          <w:rFonts w:ascii="Consolas" w:hAnsi="Consolas" w:cs="Consolas"/>
          <w:color w:val="7F007F"/>
          <w:kern w:val="0"/>
          <w:sz w:val="20"/>
          <w:szCs w:val="20"/>
        </w:rPr>
        <w:t>android</w:t>
      </w:r>
      <w:proofErr w:type="gramStart"/>
      <w:r>
        <w:rPr>
          <w:rFonts w:ascii="Consolas" w:hAnsi="Consolas" w:cs="Consolas"/>
          <w:color w:val="7F007F"/>
          <w:kern w:val="0"/>
          <w:sz w:val="20"/>
          <w:szCs w:val="20"/>
        </w:rPr>
        <w:t>:name</w:t>
      </w:r>
      <w:proofErr w:type="gramEnd"/>
      <w:r>
        <w:rPr>
          <w:rFonts w:ascii="Consolas" w:hAnsi="Consolas" w:cs="Consolas"/>
          <w:color w:val="000000"/>
          <w:kern w:val="0"/>
          <w:sz w:val="20"/>
          <w:szCs w:val="20"/>
        </w:rPr>
        <w:t>=</w:t>
      </w:r>
      <w:r>
        <w:rPr>
          <w:rFonts w:ascii="Consolas" w:hAnsi="Consolas" w:cs="Consolas"/>
          <w:i/>
          <w:iCs/>
          <w:color w:val="2A00FF"/>
          <w:kern w:val="0"/>
          <w:sz w:val="20"/>
          <w:szCs w:val="20"/>
        </w:rPr>
        <w:t>"android.intent.category.DEFAULT"</w:t>
      </w:r>
      <w:r>
        <w:rPr>
          <w:rFonts w:ascii="Consolas" w:hAnsi="Consolas" w:cs="Consolas"/>
          <w:kern w:val="0"/>
          <w:sz w:val="20"/>
          <w:szCs w:val="20"/>
        </w:rPr>
        <w:t xml:space="preserve"> </w:t>
      </w:r>
      <w:r>
        <w:rPr>
          <w:rFonts w:ascii="Consolas" w:hAnsi="Consolas" w:cs="Consolas"/>
          <w:color w:val="008080"/>
          <w:kern w:val="0"/>
          <w:sz w:val="20"/>
          <w:szCs w:val="20"/>
        </w:rPr>
        <w:t>/&gt;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data</w:t>
      </w:r>
      <w:r>
        <w:rPr>
          <w:rFonts w:ascii="Consolas" w:hAnsi="Consolas" w:cs="Consolas"/>
          <w:kern w:val="0"/>
          <w:sz w:val="20"/>
          <w:szCs w:val="20"/>
        </w:rPr>
        <w:t xml:space="preserve"> </w:t>
      </w:r>
      <w:r>
        <w:rPr>
          <w:rFonts w:ascii="Consolas" w:hAnsi="Consolas" w:cs="Consolas"/>
          <w:color w:val="7F007F"/>
          <w:kern w:val="0"/>
          <w:sz w:val="20"/>
          <w:szCs w:val="20"/>
        </w:rPr>
        <w:t>android</w:t>
      </w:r>
      <w:proofErr w:type="gramStart"/>
      <w:r>
        <w:rPr>
          <w:rFonts w:ascii="Consolas" w:hAnsi="Consolas" w:cs="Consolas"/>
          <w:color w:val="7F007F"/>
          <w:kern w:val="0"/>
          <w:sz w:val="20"/>
          <w:szCs w:val="20"/>
        </w:rPr>
        <w:t>:mimeType</w:t>
      </w:r>
      <w:proofErr w:type="gramEnd"/>
      <w:r>
        <w:rPr>
          <w:rFonts w:ascii="Consolas" w:hAnsi="Consolas" w:cs="Consolas"/>
          <w:color w:val="000000"/>
          <w:kern w:val="0"/>
          <w:sz w:val="20"/>
          <w:szCs w:val="20"/>
        </w:rPr>
        <w:t>=</w:t>
      </w:r>
      <w:r>
        <w:rPr>
          <w:rFonts w:ascii="Consolas" w:hAnsi="Consolas" w:cs="Consolas"/>
          <w:i/>
          <w:iCs/>
          <w:color w:val="2A00FF"/>
          <w:kern w:val="0"/>
          <w:sz w:val="20"/>
          <w:szCs w:val="20"/>
        </w:rPr>
        <w:t>"text/plain"</w:t>
      </w:r>
      <w:r>
        <w:rPr>
          <w:rFonts w:ascii="Consolas" w:hAnsi="Consolas" w:cs="Consolas"/>
          <w:kern w:val="0"/>
          <w:sz w:val="20"/>
          <w:szCs w:val="20"/>
        </w:rPr>
        <w:t xml:space="preserve"> </w:t>
      </w:r>
      <w:r>
        <w:rPr>
          <w:rFonts w:ascii="Consolas" w:hAnsi="Consolas" w:cs="Consolas"/>
          <w:color w:val="008080"/>
          <w:kern w:val="0"/>
          <w:sz w:val="20"/>
          <w:szCs w:val="20"/>
        </w:rPr>
        <w:t>/&gt;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data</w:t>
      </w:r>
      <w:r>
        <w:rPr>
          <w:rFonts w:ascii="Consolas" w:hAnsi="Consolas" w:cs="Consolas"/>
          <w:kern w:val="0"/>
          <w:sz w:val="20"/>
          <w:szCs w:val="20"/>
        </w:rPr>
        <w:t xml:space="preserve"> </w:t>
      </w:r>
      <w:r>
        <w:rPr>
          <w:rFonts w:ascii="Consolas" w:hAnsi="Consolas" w:cs="Consolas"/>
          <w:color w:val="7F007F"/>
          <w:kern w:val="0"/>
          <w:sz w:val="20"/>
          <w:szCs w:val="20"/>
        </w:rPr>
        <w:t>android</w:t>
      </w:r>
      <w:proofErr w:type="gramStart"/>
      <w:r>
        <w:rPr>
          <w:rFonts w:ascii="Consolas" w:hAnsi="Consolas" w:cs="Consolas"/>
          <w:color w:val="7F007F"/>
          <w:kern w:val="0"/>
          <w:sz w:val="20"/>
          <w:szCs w:val="20"/>
        </w:rPr>
        <w:t>:mimeType</w:t>
      </w:r>
      <w:proofErr w:type="gramEnd"/>
      <w:r>
        <w:rPr>
          <w:rFonts w:ascii="Consolas" w:hAnsi="Consolas" w:cs="Consolas"/>
          <w:color w:val="000000"/>
          <w:kern w:val="0"/>
          <w:sz w:val="20"/>
          <w:szCs w:val="20"/>
        </w:rPr>
        <w:t>=</w:t>
      </w:r>
      <w:r>
        <w:rPr>
          <w:rFonts w:ascii="Consolas" w:hAnsi="Consolas" w:cs="Consolas"/>
          <w:i/>
          <w:iCs/>
          <w:color w:val="2A00FF"/>
          <w:kern w:val="0"/>
          <w:sz w:val="20"/>
          <w:szCs w:val="20"/>
        </w:rPr>
        <w:t>"image/*"</w:t>
      </w:r>
      <w:r>
        <w:rPr>
          <w:rFonts w:ascii="Consolas" w:hAnsi="Consolas" w:cs="Consolas"/>
          <w:kern w:val="0"/>
          <w:sz w:val="20"/>
          <w:szCs w:val="20"/>
        </w:rPr>
        <w:t xml:space="preserve"> </w:t>
      </w:r>
      <w:r>
        <w:rPr>
          <w:rFonts w:ascii="Consolas" w:hAnsi="Consolas" w:cs="Consolas"/>
          <w:color w:val="008080"/>
          <w:kern w:val="0"/>
          <w:sz w:val="20"/>
          <w:szCs w:val="20"/>
        </w:rPr>
        <w:t>/&gt;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intent-filter</w:t>
      </w:r>
      <w:r>
        <w:rPr>
          <w:rFonts w:ascii="Consolas" w:hAnsi="Consolas" w:cs="Consolas"/>
          <w:color w:val="008080"/>
          <w:kern w:val="0"/>
          <w:sz w:val="20"/>
          <w:szCs w:val="20"/>
        </w:rPr>
        <w:t>&gt;</w:t>
      </w:r>
    </w:p>
    <w:p w:rsidR="005328FB" w:rsidRDefault="005328FB" w:rsidP="005328FB">
      <w:pPr>
        <w:ind w:firstLine="400"/>
        <w:rPr>
          <w:rFonts w:ascii="Consolas" w:hAnsi="Consolas" w:cs="Consolas"/>
          <w:color w:val="008080"/>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activity</w:t>
      </w:r>
      <w:r>
        <w:rPr>
          <w:rFonts w:ascii="Consolas" w:hAnsi="Consolas" w:cs="Consolas"/>
          <w:color w:val="008080"/>
          <w:kern w:val="0"/>
          <w:sz w:val="20"/>
          <w:szCs w:val="20"/>
        </w:rPr>
        <w:t>&gt;</w:t>
      </w:r>
    </w:p>
    <w:p w:rsidR="005328FB" w:rsidRDefault="005328FB" w:rsidP="005328FB">
      <w:pPr>
        <w:ind w:firstLine="480"/>
        <w:rPr>
          <w:rFonts w:ascii="Consolas" w:hAnsi="Consolas" w:cs="Consolas"/>
          <w:color w:val="000000"/>
          <w:kern w:val="0"/>
          <w:sz w:val="20"/>
          <w:szCs w:val="20"/>
        </w:rPr>
      </w:pPr>
      <w:r>
        <w:t>A</w:t>
      </w:r>
      <w:r>
        <w:rPr>
          <w:rFonts w:hint="eastAsia"/>
        </w:rPr>
        <w:t>ction</w:t>
      </w:r>
      <w:r>
        <w:rPr>
          <w:rFonts w:hint="eastAsia"/>
        </w:rPr>
        <w:t>和</w:t>
      </w:r>
      <w:r>
        <w:rPr>
          <w:rFonts w:hint="eastAsia"/>
        </w:rPr>
        <w:t>data</w:t>
      </w:r>
      <w:r>
        <w:rPr>
          <w:rFonts w:hint="eastAsia"/>
        </w:rPr>
        <w:t>都有两种类型，分别用来接收文字和图片的分享，其他类型的分享都会被过滤掉。当有分享进来时，就会启动</w:t>
      </w:r>
      <w:r w:rsidRPr="00D424BB">
        <w:t>ShareReceiver</w:t>
      </w:r>
      <w:r>
        <w:rPr>
          <w:rFonts w:hint="eastAsia"/>
        </w:rPr>
        <w:t>这个</w:t>
      </w:r>
      <w:r>
        <w:rPr>
          <w:rFonts w:hint="eastAsia"/>
        </w:rPr>
        <w:t>activity</w:t>
      </w:r>
      <w:r>
        <w:rPr>
          <w:rFonts w:hint="eastAsia"/>
        </w:rPr>
        <w:t>，调用</w:t>
      </w:r>
      <w:r>
        <w:rPr>
          <w:rFonts w:hint="eastAsia"/>
        </w:rPr>
        <w:t>onCreate</w:t>
      </w:r>
      <w:r>
        <w:rPr>
          <w:rFonts w:hint="eastAsia"/>
        </w:rPr>
        <w:t>函数，</w:t>
      </w:r>
      <w:r>
        <w:rPr>
          <w:rFonts w:hint="eastAsia"/>
        </w:rPr>
        <w:t>onCreate</w:t>
      </w:r>
      <w:r>
        <w:rPr>
          <w:rFonts w:hint="eastAsia"/>
        </w:rPr>
        <w:t>函数获取传递进来的</w:t>
      </w:r>
      <w:r>
        <w:rPr>
          <w:rFonts w:hint="eastAsia"/>
        </w:rPr>
        <w:t>Intent</w:t>
      </w:r>
      <w:r>
        <w:rPr>
          <w:rFonts w:hint="eastAsia"/>
        </w:rPr>
        <w:t>以及</w:t>
      </w:r>
      <w:r>
        <w:rPr>
          <w:rFonts w:hint="eastAsia"/>
        </w:rPr>
        <w:t>Intent</w:t>
      </w:r>
      <w:r>
        <w:rPr>
          <w:rFonts w:hint="eastAsia"/>
        </w:rPr>
        <w:t>的</w:t>
      </w:r>
      <w:r>
        <w:rPr>
          <w:rFonts w:hint="eastAsia"/>
        </w:rPr>
        <w:t>action</w:t>
      </w:r>
      <w:r>
        <w:rPr>
          <w:rFonts w:hint="eastAsia"/>
        </w:rPr>
        <w:t>和</w:t>
      </w:r>
      <w:r>
        <w:rPr>
          <w:rFonts w:hint="eastAsia"/>
        </w:rPr>
        <w:t>type</w:t>
      </w:r>
      <w:r>
        <w:rPr>
          <w:rFonts w:hint="eastAsia"/>
        </w:rPr>
        <w:t>属性，然后判断</w:t>
      </w:r>
      <w:r>
        <w:rPr>
          <w:rFonts w:hint="eastAsia"/>
        </w:rPr>
        <w:t>Intent</w:t>
      </w:r>
      <w:r>
        <w:rPr>
          <w:rFonts w:hint="eastAsia"/>
        </w:rPr>
        <w:t>的</w:t>
      </w:r>
      <w:r>
        <w:rPr>
          <w:rFonts w:hint="eastAsia"/>
        </w:rPr>
        <w:t>action</w:t>
      </w:r>
      <w:r>
        <w:rPr>
          <w:rFonts w:hint="eastAsia"/>
        </w:rPr>
        <w:t>和</w:t>
      </w:r>
      <w:r>
        <w:rPr>
          <w:rFonts w:hint="eastAsia"/>
        </w:rPr>
        <w:t>type</w:t>
      </w:r>
      <w:r>
        <w:rPr>
          <w:rFonts w:hint="eastAsia"/>
        </w:rPr>
        <w:t>类型，确定是文字分享还是图片分享，再分别调用相应的函数进行处理。</w:t>
      </w:r>
    </w:p>
    <w:p w:rsidR="005328FB" w:rsidRDefault="005328FB" w:rsidP="005328FB">
      <w:pPr>
        <w:ind w:firstLine="480"/>
      </w:pPr>
      <w:r>
        <w:rPr>
          <w:rFonts w:hint="eastAsia"/>
        </w:rPr>
        <w:t>纯文字分享的处理函数是</w:t>
      </w:r>
      <w:r>
        <w:t>handleSendText</w:t>
      </w:r>
      <w:r>
        <w:rPr>
          <w:rFonts w:hint="eastAsia"/>
        </w:rPr>
        <w:t>，只含有单张图片的分享处理函数</w:t>
      </w:r>
      <w:r w:rsidRPr="00EC421C">
        <w:rPr>
          <w:rFonts w:hint="eastAsia"/>
        </w:rPr>
        <w:t>时</w:t>
      </w:r>
      <w:r w:rsidRPr="00EC421C">
        <w:t>handleSendImage</w:t>
      </w:r>
      <w:r w:rsidRPr="00EC421C">
        <w:rPr>
          <w:rFonts w:hint="eastAsia"/>
        </w:rPr>
        <w:t>，含有多个图片的分享处理函数是</w:t>
      </w:r>
      <w:r w:rsidRPr="00EC421C">
        <w:t>handleSendMultipleImages</w:t>
      </w:r>
      <w:r w:rsidRPr="00EC421C">
        <w:rPr>
          <w:rFonts w:hint="eastAsia"/>
        </w:rPr>
        <w:t>，它们的参数都为</w:t>
      </w:r>
      <w:r w:rsidRPr="00EC421C">
        <w:rPr>
          <w:rFonts w:hint="eastAsia"/>
        </w:rPr>
        <w:t>Intent</w:t>
      </w:r>
      <w:r>
        <w:rPr>
          <w:rFonts w:hint="eastAsia"/>
        </w:rPr>
        <w:t>。每一种分享，都会新建一个记事，调用</w:t>
      </w:r>
      <w:r w:rsidRPr="008A54E6">
        <w:t>NoteEditActivity</w:t>
      </w:r>
      <w:r w:rsidRPr="008A54E6">
        <w:rPr>
          <w:rFonts w:hint="eastAsia"/>
        </w:rPr>
        <w:t>，</w:t>
      </w:r>
      <w:r>
        <w:rPr>
          <w:rFonts w:hint="eastAsia"/>
        </w:rPr>
        <w:t>数据绑定在</w:t>
      </w:r>
      <w:r w:rsidRPr="00634EDA">
        <w:t>Bundle</w:t>
      </w:r>
      <w:r>
        <w:rPr>
          <w:rFonts w:hint="eastAsia"/>
        </w:rPr>
        <w:t>实例中传递。由于新建记事有很多不同的情况，所以用</w:t>
      </w:r>
      <w:r>
        <w:rPr>
          <w:rFonts w:hint="eastAsia"/>
        </w:rPr>
        <w:t>ID</w:t>
      </w:r>
      <w:r>
        <w:rPr>
          <w:rFonts w:hint="eastAsia"/>
        </w:rPr>
        <w:t>来区别是哪一种情况，比如</w:t>
      </w:r>
      <w:r>
        <w:rPr>
          <w:rFonts w:hint="eastAsia"/>
        </w:rPr>
        <w:t>ID=-1</w:t>
      </w:r>
      <w:r>
        <w:rPr>
          <w:rFonts w:hint="eastAsia"/>
        </w:rPr>
        <w:t>是用户自己新建的记事，</w:t>
      </w:r>
      <w:r>
        <w:rPr>
          <w:rFonts w:hint="eastAsia"/>
        </w:rPr>
        <w:t>ID=-2</w:t>
      </w:r>
      <w:r>
        <w:rPr>
          <w:rFonts w:hint="eastAsia"/>
        </w:rPr>
        <w:t>是分享进来的文字和单图片新建的记事，</w:t>
      </w:r>
      <w:r>
        <w:rPr>
          <w:rFonts w:hint="eastAsia"/>
        </w:rPr>
        <w:t>ID=-3</w:t>
      </w:r>
      <w:r>
        <w:rPr>
          <w:rFonts w:hint="eastAsia"/>
        </w:rPr>
        <w:t>是分享进来的</w:t>
      </w:r>
      <w:proofErr w:type="gramStart"/>
      <w:r>
        <w:rPr>
          <w:rFonts w:hint="eastAsia"/>
        </w:rPr>
        <w:t>多图片</w:t>
      </w:r>
      <w:proofErr w:type="gramEnd"/>
      <w:r>
        <w:rPr>
          <w:rFonts w:hint="eastAsia"/>
        </w:rPr>
        <w:t>新建的记事。</w:t>
      </w:r>
    </w:p>
    <w:p w:rsidR="005328FB" w:rsidRPr="00235A29" w:rsidRDefault="005328FB" w:rsidP="005328FB">
      <w:pPr>
        <w:ind w:firstLine="480"/>
      </w:pPr>
      <w:r>
        <w:rPr>
          <w:rFonts w:hint="eastAsia"/>
        </w:rPr>
        <w:t>新建记事时，对于分享中的图片处理与图片记事中对图片的处理方式基本相同，都是利用</w:t>
      </w:r>
      <w:r>
        <w:rPr>
          <w:rFonts w:hint="eastAsia"/>
        </w:rPr>
        <w:t>bitmap</w:t>
      </w:r>
      <w:r>
        <w:rPr>
          <w:rFonts w:hint="eastAsia"/>
        </w:rPr>
        <w:t>，调用</w:t>
      </w:r>
      <w:r w:rsidRPr="0040410B">
        <w:t>showBitmapImg</w:t>
      </w:r>
      <w:r w:rsidRPr="0040410B">
        <w:rPr>
          <w:rFonts w:hint="eastAsia"/>
        </w:rPr>
        <w:t>函数</w:t>
      </w:r>
      <w:r>
        <w:rPr>
          <w:rFonts w:ascii="Consolas" w:hAnsi="Consolas" w:cs="Consolas" w:hint="eastAsia"/>
          <w:color w:val="000000"/>
          <w:kern w:val="0"/>
          <w:sz w:val="20"/>
          <w:szCs w:val="20"/>
        </w:rPr>
        <w:t>。</w:t>
      </w:r>
    </w:p>
    <w:p w:rsidR="005328FB" w:rsidRDefault="005328FB" w:rsidP="00580277">
      <w:pPr>
        <w:pStyle w:val="2"/>
      </w:pPr>
      <w:bookmarkStart w:id="128" w:name="_Toc356912601"/>
      <w:r w:rsidRPr="00F46954">
        <w:rPr>
          <w:rFonts w:hint="eastAsia"/>
        </w:rPr>
        <w:lastRenderedPageBreak/>
        <w:t>数据库实现</w:t>
      </w:r>
      <w:bookmarkEnd w:id="128"/>
    </w:p>
    <w:p w:rsidR="005328FB" w:rsidRDefault="005328FB" w:rsidP="005328FB">
      <w:pPr>
        <w:ind w:firstLine="480"/>
      </w:pPr>
      <w:r>
        <w:rPr>
          <w:rFonts w:hint="eastAsia"/>
        </w:rPr>
        <w:t>在此次的开发中，数据存储利用的是</w:t>
      </w:r>
      <w:r>
        <w:rPr>
          <w:rFonts w:hint="eastAsia"/>
        </w:rPr>
        <w:t>SQLite</w:t>
      </w:r>
      <w:r>
        <w:rPr>
          <w:rFonts w:hint="eastAsia"/>
        </w:rPr>
        <w:t>数据库，为了方便管理以及代码的简洁规范，所有的数据库操作都封装在</w:t>
      </w:r>
      <w:r>
        <w:rPr>
          <w:rFonts w:hint="eastAsia"/>
        </w:rPr>
        <w:t>DBHelper.java</w:t>
      </w:r>
      <w:r>
        <w:rPr>
          <w:rFonts w:hint="eastAsia"/>
        </w:rPr>
        <w:t>类中，包括数据表的创建以及对数据的增删查改等主要操作。另外由于对数据库的操作需要用到</w:t>
      </w:r>
      <w:r>
        <w:rPr>
          <w:rFonts w:hint="eastAsia"/>
        </w:rPr>
        <w:t>SQLite</w:t>
      </w:r>
      <w:r>
        <w:rPr>
          <w:rFonts w:hint="eastAsia"/>
        </w:rPr>
        <w:t>的一些方法，所以在</w:t>
      </w:r>
      <w:r>
        <w:rPr>
          <w:rFonts w:hint="eastAsia"/>
        </w:rPr>
        <w:t>DBHelper</w:t>
      </w:r>
      <w:r>
        <w:rPr>
          <w:rFonts w:hint="eastAsia"/>
        </w:rPr>
        <w:t>类的开头需要引入</w:t>
      </w:r>
      <w:r w:rsidRPr="006C5795">
        <w:t>SQLiteDatabase</w:t>
      </w:r>
      <w:r w:rsidRPr="00F029B9">
        <w:rPr>
          <w:rFonts w:hint="eastAsia"/>
        </w:rPr>
        <w:t>，</w:t>
      </w:r>
      <w:r w:rsidRPr="006C5795">
        <w:t>SQLiteOpenHelper</w:t>
      </w:r>
      <w:r w:rsidRPr="00F029B9">
        <w:rPr>
          <w:rFonts w:hint="eastAsia"/>
        </w:rPr>
        <w:t>两个包</w:t>
      </w:r>
      <w:r>
        <w:rPr>
          <w:rFonts w:hint="eastAsia"/>
        </w:rPr>
        <w:t>。</w:t>
      </w:r>
    </w:p>
    <w:p w:rsidR="005328FB" w:rsidRDefault="005328FB" w:rsidP="00324C25">
      <w:pPr>
        <w:pStyle w:val="3"/>
        <w:numPr>
          <w:ilvl w:val="2"/>
          <w:numId w:val="11"/>
        </w:numPr>
      </w:pPr>
      <w:bookmarkStart w:id="129" w:name="_Toc356912602"/>
      <w:r>
        <w:rPr>
          <w:rFonts w:hint="eastAsia"/>
        </w:rPr>
        <w:t>数据表创建</w:t>
      </w:r>
      <w:bookmarkEnd w:id="129"/>
    </w:p>
    <w:p w:rsidR="005328FB" w:rsidRDefault="005328FB" w:rsidP="005328FB">
      <w:pPr>
        <w:ind w:firstLine="480"/>
      </w:pPr>
      <w:r>
        <w:rPr>
          <w:rFonts w:hint="eastAsia"/>
        </w:rPr>
        <w:t>此次的记事本应用共有两个数据表：</w:t>
      </w:r>
    </w:p>
    <w:p w:rsidR="005328FB" w:rsidRDefault="005328FB" w:rsidP="005328FB">
      <w:pPr>
        <w:ind w:firstLine="480"/>
        <w:rPr>
          <w:sz w:val="21"/>
          <w:szCs w:val="21"/>
        </w:rPr>
      </w:pPr>
      <w:r>
        <w:rPr>
          <w:rFonts w:hint="eastAsia"/>
        </w:rPr>
        <w:t>notes</w:t>
      </w:r>
      <w:r w:rsidRPr="00E42BB3">
        <w:rPr>
          <w:rFonts w:hint="eastAsia"/>
          <w:sz w:val="21"/>
          <w:szCs w:val="21"/>
        </w:rPr>
        <w:t>（</w:t>
      </w:r>
      <w:r w:rsidRPr="00E42BB3">
        <w:rPr>
          <w:rFonts w:hint="eastAsia"/>
          <w:sz w:val="21"/>
          <w:szCs w:val="21"/>
        </w:rPr>
        <w:t>ID,CLOCK_ID,CREATE_DATE,MODIFY_DATE,CONTENT,AUDIO,SEQUENCE</w:t>
      </w:r>
      <w:r w:rsidRPr="00E42BB3">
        <w:rPr>
          <w:rFonts w:hint="eastAsia"/>
          <w:sz w:val="21"/>
          <w:szCs w:val="21"/>
        </w:rPr>
        <w:t>）</w:t>
      </w:r>
    </w:p>
    <w:p w:rsidR="005328FB" w:rsidRDefault="005328FB" w:rsidP="005328FB">
      <w:pPr>
        <w:ind w:firstLine="480"/>
        <w:rPr>
          <w:sz w:val="21"/>
          <w:szCs w:val="21"/>
        </w:rPr>
      </w:pPr>
      <w:r w:rsidRPr="00274394">
        <w:rPr>
          <w:rFonts w:hint="eastAsia"/>
        </w:rPr>
        <w:t>alerts</w:t>
      </w:r>
      <w:r>
        <w:rPr>
          <w:rFonts w:hint="eastAsia"/>
          <w:sz w:val="21"/>
          <w:szCs w:val="21"/>
        </w:rPr>
        <w:t>（</w:t>
      </w:r>
      <w:r w:rsidRPr="008D5027">
        <w:rPr>
          <w:rFonts w:hint="eastAsia"/>
          <w:sz w:val="21"/>
          <w:szCs w:val="21"/>
        </w:rPr>
        <w:t>ID</w:t>
      </w:r>
      <w:r>
        <w:rPr>
          <w:rFonts w:hint="eastAsia"/>
          <w:sz w:val="21"/>
          <w:szCs w:val="21"/>
        </w:rPr>
        <w:t>,</w:t>
      </w:r>
      <w:r w:rsidRPr="008D5027">
        <w:rPr>
          <w:rFonts w:hint="eastAsia"/>
          <w:sz w:val="21"/>
          <w:szCs w:val="21"/>
        </w:rPr>
        <w:t>TIME</w:t>
      </w:r>
      <w:r>
        <w:rPr>
          <w:rFonts w:hint="eastAsia"/>
          <w:sz w:val="21"/>
          <w:szCs w:val="21"/>
        </w:rPr>
        <w:t>,</w:t>
      </w:r>
      <w:r w:rsidRPr="008D5027">
        <w:rPr>
          <w:rFonts w:hint="eastAsia"/>
          <w:sz w:val="21"/>
          <w:szCs w:val="21"/>
        </w:rPr>
        <w:t>ALERT_INTERVAL</w:t>
      </w:r>
      <w:r>
        <w:rPr>
          <w:rFonts w:hint="eastAsia"/>
          <w:sz w:val="21"/>
          <w:szCs w:val="21"/>
        </w:rPr>
        <w:t>,</w:t>
      </w:r>
      <w:r w:rsidRPr="008D5027">
        <w:rPr>
          <w:rFonts w:hint="eastAsia"/>
          <w:sz w:val="21"/>
          <w:szCs w:val="21"/>
        </w:rPr>
        <w:t>ALERT_TIMES</w:t>
      </w:r>
      <w:r>
        <w:rPr>
          <w:rFonts w:hint="eastAsia"/>
          <w:sz w:val="21"/>
          <w:szCs w:val="21"/>
        </w:rPr>
        <w:t>,</w:t>
      </w:r>
      <w:r w:rsidRPr="008D5027">
        <w:rPr>
          <w:rFonts w:hint="eastAsia"/>
          <w:sz w:val="21"/>
          <w:szCs w:val="21"/>
        </w:rPr>
        <w:t>ALERT_COUNT</w:t>
      </w:r>
      <w:r>
        <w:rPr>
          <w:rFonts w:hint="eastAsia"/>
          <w:sz w:val="21"/>
          <w:szCs w:val="21"/>
        </w:rPr>
        <w:t>）</w:t>
      </w:r>
    </w:p>
    <w:p w:rsidR="005328FB" w:rsidRPr="008D5027" w:rsidRDefault="005328FB" w:rsidP="005328FB">
      <w:pPr>
        <w:ind w:firstLine="480"/>
      </w:pPr>
      <w:r>
        <w:rPr>
          <w:rFonts w:hint="eastAsia"/>
        </w:rPr>
        <w:t>它们分别用来存储单个记事的信息和闹钟的信息，其创建字符串如下：</w:t>
      </w:r>
    </w:p>
    <w:p w:rsidR="005328FB" w:rsidRDefault="005328FB" w:rsidP="005328FB">
      <w:pPr>
        <w:ind w:firstLine="480"/>
      </w:pPr>
      <w:r>
        <w:rPr>
          <w:rFonts w:hint="eastAsia"/>
        </w:rPr>
        <w:t>notes</w:t>
      </w:r>
      <w:r>
        <w:rPr>
          <w:rFonts w:hint="eastAsia"/>
        </w:rPr>
        <w:t>表的创建字符串：</w:t>
      </w:r>
    </w:p>
    <w:p w:rsidR="005328FB" w:rsidRDefault="005328FB" w:rsidP="005328FB">
      <w:pPr>
        <w:autoSpaceDE w:val="0"/>
        <w:autoSpaceDN w:val="0"/>
        <w:adjustRightInd w:val="0"/>
        <w:spacing w:line="240" w:lineRule="auto"/>
        <w:ind w:firstLineChars="250" w:firstLine="502"/>
        <w:rPr>
          <w:rFonts w:ascii="Consolas" w:hAnsi="Consolas" w:cs="Consolas"/>
          <w:kern w:val="0"/>
          <w:sz w:val="20"/>
          <w:szCs w:val="20"/>
        </w:rPr>
      </w:pP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i/>
          <w:iCs/>
          <w:color w:val="0000C0"/>
          <w:kern w:val="0"/>
          <w:sz w:val="20"/>
          <w:szCs w:val="20"/>
        </w:rPr>
        <w:t>CREATE_NOTES_TABLE_SQL</w:t>
      </w:r>
      <w:r>
        <w:rPr>
          <w:rFonts w:ascii="Consolas" w:hAnsi="Consolas" w:cs="Consolas"/>
          <w:color w:val="000000"/>
          <w:kern w:val="0"/>
          <w:sz w:val="20"/>
          <w:szCs w:val="20"/>
        </w:rPr>
        <w:t xml:space="preserve"> = </w:t>
      </w:r>
      <w:r>
        <w:rPr>
          <w:rFonts w:ascii="Consolas" w:hAnsi="Consolas" w:cs="Consolas"/>
          <w:color w:val="2A00FF"/>
          <w:kern w:val="0"/>
          <w:sz w:val="20"/>
          <w:szCs w:val="20"/>
        </w:rPr>
        <w:t>"CREATE TABLE "</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TABLE.</w:t>
      </w:r>
      <w:r>
        <w:rPr>
          <w:rFonts w:ascii="Consolas" w:hAnsi="Consolas" w:cs="Consolas"/>
          <w:i/>
          <w:iCs/>
          <w:color w:val="0000C0"/>
          <w:kern w:val="0"/>
          <w:sz w:val="20"/>
          <w:szCs w:val="20"/>
        </w:rPr>
        <w:t>NOTES</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 ("</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NoteItemModel.</w:t>
      </w:r>
      <w:r>
        <w:rPr>
          <w:rFonts w:ascii="Consolas" w:hAnsi="Consolas" w:cs="Consolas"/>
          <w:i/>
          <w:iCs/>
          <w:color w:val="0000C0"/>
          <w:kern w:val="0"/>
          <w:sz w:val="20"/>
          <w:szCs w:val="20"/>
        </w:rPr>
        <w:t>ID</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color w:val="2A00FF"/>
          <w:kern w:val="0"/>
          <w:sz w:val="20"/>
          <w:szCs w:val="20"/>
        </w:rPr>
        <w:t>" INTEGER</w:t>
      </w:r>
      <w:proofErr w:type="gramEnd"/>
      <w:r>
        <w:rPr>
          <w:rFonts w:ascii="Consolas" w:hAnsi="Consolas" w:cs="Consolas"/>
          <w:color w:val="2A00FF"/>
          <w:kern w:val="0"/>
          <w:sz w:val="20"/>
          <w:szCs w:val="20"/>
        </w:rPr>
        <w:t xml:space="preserve"> PRIMARY KEY,"</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hint="eastAsia"/>
          <w:color w:val="000000"/>
          <w:kern w:val="0"/>
          <w:sz w:val="20"/>
          <w:szCs w:val="20"/>
        </w:rPr>
        <w:t xml:space="preserve">+ </w:t>
      </w:r>
      <w:r>
        <w:rPr>
          <w:rFonts w:ascii="Consolas" w:hAnsi="Consolas" w:cs="Consolas"/>
          <w:color w:val="000000"/>
          <w:kern w:val="0"/>
          <w:sz w:val="20"/>
          <w:szCs w:val="20"/>
        </w:rPr>
        <w:t>NoteItemModel.</w:t>
      </w:r>
      <w:r>
        <w:rPr>
          <w:rFonts w:ascii="Consolas" w:hAnsi="Consolas" w:cs="Consolas"/>
          <w:i/>
          <w:iCs/>
          <w:color w:val="0000C0"/>
          <w:kern w:val="0"/>
          <w:sz w:val="20"/>
          <w:szCs w:val="20"/>
        </w:rPr>
        <w:t>CLOCK_ID</w:t>
      </w:r>
      <w:r>
        <w:rPr>
          <w:rFonts w:ascii="Consolas" w:hAnsi="Consolas" w:cs="Consolas"/>
          <w:color w:val="000000"/>
          <w:kern w:val="0"/>
          <w:sz w:val="20"/>
          <w:szCs w:val="20"/>
        </w:rPr>
        <w:t xml:space="preserve"> + </w:t>
      </w:r>
      <w:proofErr w:type="gramStart"/>
      <w:r>
        <w:rPr>
          <w:rFonts w:ascii="Consolas" w:hAnsi="Consolas" w:cs="Consolas"/>
          <w:color w:val="2A00FF"/>
          <w:kern w:val="0"/>
          <w:sz w:val="20"/>
          <w:szCs w:val="20"/>
        </w:rPr>
        <w:t>" INTEGER</w:t>
      </w:r>
      <w:proofErr w:type="gramEnd"/>
      <w:r>
        <w:rPr>
          <w:rFonts w:ascii="Consolas" w:hAnsi="Consolas" w:cs="Consolas"/>
          <w:color w:val="2A00FF"/>
          <w:kern w:val="0"/>
          <w:sz w:val="20"/>
          <w:szCs w:val="20"/>
        </w:rPr>
        <w:t xml:space="preserve"> NOT NULL DEFAULT 0,"</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NoteItemModel.</w:t>
      </w:r>
      <w:r>
        <w:rPr>
          <w:rFonts w:ascii="Consolas" w:hAnsi="Consolas" w:cs="Consolas"/>
          <w:i/>
          <w:iCs/>
          <w:color w:val="0000C0"/>
          <w:kern w:val="0"/>
          <w:sz w:val="20"/>
          <w:szCs w:val="20"/>
        </w:rPr>
        <w:t>CREATE_DATE</w:t>
      </w:r>
      <w:r>
        <w:rPr>
          <w:rFonts w:ascii="Consolas" w:hAnsi="Consolas" w:cs="Consolas"/>
          <w:color w:val="000000"/>
          <w:kern w:val="0"/>
          <w:sz w:val="20"/>
          <w:szCs w:val="20"/>
        </w:rPr>
        <w:t xml:space="preserve"> + </w:t>
      </w:r>
      <w:proofErr w:type="gramStart"/>
      <w:r>
        <w:rPr>
          <w:rFonts w:ascii="Consolas" w:hAnsi="Consolas" w:cs="Consolas"/>
          <w:color w:val="2A00FF"/>
          <w:kern w:val="0"/>
          <w:sz w:val="20"/>
          <w:szCs w:val="20"/>
        </w:rPr>
        <w:t>" INTEGER</w:t>
      </w:r>
      <w:proofErr w:type="gramEnd"/>
      <w:r>
        <w:rPr>
          <w:rFonts w:ascii="Consolas" w:hAnsi="Consolas" w:cs="Consolas"/>
          <w:color w:val="2A00FF"/>
          <w:kern w:val="0"/>
          <w:sz w:val="20"/>
          <w:szCs w:val="20"/>
        </w:rPr>
        <w:t xml:space="preserve"> NOT NULL DEFAULT 0,"</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NoteItemModel.</w:t>
      </w:r>
      <w:r>
        <w:rPr>
          <w:rFonts w:ascii="Consolas" w:hAnsi="Consolas" w:cs="Consolas"/>
          <w:i/>
          <w:iCs/>
          <w:color w:val="0000C0"/>
          <w:kern w:val="0"/>
          <w:sz w:val="20"/>
          <w:szCs w:val="20"/>
        </w:rPr>
        <w:t>MODIFY_DATE</w:t>
      </w:r>
      <w:r>
        <w:rPr>
          <w:rFonts w:ascii="Consolas" w:hAnsi="Consolas" w:cs="Consolas"/>
          <w:color w:val="000000"/>
          <w:kern w:val="0"/>
          <w:sz w:val="20"/>
          <w:szCs w:val="20"/>
        </w:rPr>
        <w:t xml:space="preserve"> + </w:t>
      </w:r>
      <w:proofErr w:type="gramStart"/>
      <w:r>
        <w:rPr>
          <w:rFonts w:ascii="Consolas" w:hAnsi="Consolas" w:cs="Consolas"/>
          <w:color w:val="2A00FF"/>
          <w:kern w:val="0"/>
          <w:sz w:val="20"/>
          <w:szCs w:val="20"/>
        </w:rPr>
        <w:t>" INTEGER</w:t>
      </w:r>
      <w:proofErr w:type="gramEnd"/>
      <w:r>
        <w:rPr>
          <w:rFonts w:ascii="Consolas" w:hAnsi="Consolas" w:cs="Consolas"/>
          <w:color w:val="2A00FF"/>
          <w:kern w:val="0"/>
          <w:sz w:val="20"/>
          <w:szCs w:val="20"/>
        </w:rPr>
        <w:t xml:space="preserve"> NOT NULL DEFAULT 0,"</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NoteItemModel.</w:t>
      </w:r>
      <w:r>
        <w:rPr>
          <w:rFonts w:ascii="Consolas" w:hAnsi="Consolas" w:cs="Consolas"/>
          <w:i/>
          <w:iCs/>
          <w:color w:val="0000C0"/>
          <w:kern w:val="0"/>
          <w:sz w:val="20"/>
          <w:szCs w:val="20"/>
        </w:rPr>
        <w:t>CONTENT</w:t>
      </w:r>
      <w:r>
        <w:rPr>
          <w:rFonts w:ascii="Consolas" w:hAnsi="Consolas" w:cs="Consolas"/>
          <w:color w:val="000000"/>
          <w:kern w:val="0"/>
          <w:sz w:val="20"/>
          <w:szCs w:val="20"/>
        </w:rPr>
        <w:t xml:space="preserve"> + </w:t>
      </w:r>
      <w:r>
        <w:rPr>
          <w:rFonts w:ascii="Consolas" w:hAnsi="Consolas" w:cs="Consolas"/>
          <w:color w:val="2A00FF"/>
          <w:kern w:val="0"/>
          <w:sz w:val="20"/>
          <w:szCs w:val="20"/>
        </w:rPr>
        <w:t>" TEXT</w:t>
      </w:r>
      <w:r>
        <w:rPr>
          <w:rFonts w:ascii="Consolas" w:hAnsi="Consolas" w:cs="Consolas"/>
          <w:color w:val="2A00FF"/>
          <w:kern w:val="0"/>
          <w:sz w:val="20"/>
          <w:szCs w:val="20"/>
        </w:rPr>
        <w:t xml:space="preserve">　</w:t>
      </w:r>
      <w:r>
        <w:rPr>
          <w:rFonts w:ascii="Consolas" w:hAnsi="Consolas" w:cs="Consolas"/>
          <w:color w:val="2A00FF"/>
          <w:kern w:val="0"/>
          <w:sz w:val="20"/>
          <w:szCs w:val="20"/>
        </w:rPr>
        <w:t>NOT NULL DEFAULT '',"</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NoteItemModel.</w:t>
      </w:r>
      <w:r>
        <w:rPr>
          <w:rFonts w:ascii="Consolas" w:hAnsi="Consolas" w:cs="Consolas"/>
          <w:i/>
          <w:iCs/>
          <w:color w:val="0000C0"/>
          <w:kern w:val="0"/>
          <w:sz w:val="20"/>
          <w:szCs w:val="20"/>
        </w:rPr>
        <w:t>AUDIO</w:t>
      </w:r>
      <w:r>
        <w:rPr>
          <w:rFonts w:ascii="Consolas" w:hAnsi="Consolas" w:cs="Consolas"/>
          <w:color w:val="000000"/>
          <w:kern w:val="0"/>
          <w:sz w:val="20"/>
          <w:szCs w:val="20"/>
        </w:rPr>
        <w:t xml:space="preserve"> + </w:t>
      </w:r>
      <w:r>
        <w:rPr>
          <w:rFonts w:ascii="Consolas" w:hAnsi="Consolas" w:cs="Consolas"/>
          <w:color w:val="2A00FF"/>
          <w:kern w:val="0"/>
          <w:sz w:val="20"/>
          <w:szCs w:val="20"/>
        </w:rPr>
        <w:t>" TEXT</w:t>
      </w:r>
      <w:r>
        <w:rPr>
          <w:rFonts w:ascii="Consolas" w:hAnsi="Consolas" w:cs="Consolas"/>
          <w:color w:val="2A00FF"/>
          <w:kern w:val="0"/>
          <w:sz w:val="20"/>
          <w:szCs w:val="20"/>
        </w:rPr>
        <w:t xml:space="preserve">　</w:t>
      </w:r>
      <w:r>
        <w:rPr>
          <w:rFonts w:ascii="Consolas" w:hAnsi="Consolas" w:cs="Consolas"/>
          <w:color w:val="2A00FF"/>
          <w:kern w:val="0"/>
          <w:sz w:val="20"/>
          <w:szCs w:val="20"/>
        </w:rPr>
        <w:t>NOT NULL DEFAULT '',"</w:t>
      </w:r>
    </w:p>
    <w:p w:rsidR="005328FB" w:rsidRDefault="005328FB" w:rsidP="005328FB">
      <w:pPr>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NoteItemModel.</w:t>
      </w:r>
      <w:r>
        <w:rPr>
          <w:rFonts w:ascii="Consolas" w:hAnsi="Consolas" w:cs="Consolas"/>
          <w:i/>
          <w:iCs/>
          <w:color w:val="0000C0"/>
          <w:kern w:val="0"/>
          <w:sz w:val="20"/>
          <w:szCs w:val="20"/>
        </w:rPr>
        <w:t>SEQUENCE</w:t>
      </w:r>
      <w:r>
        <w:rPr>
          <w:rFonts w:ascii="Consolas" w:hAnsi="Consolas" w:cs="Consolas"/>
          <w:color w:val="000000"/>
          <w:kern w:val="0"/>
          <w:sz w:val="20"/>
          <w:szCs w:val="20"/>
        </w:rPr>
        <w:t xml:space="preserve"> + </w:t>
      </w:r>
      <w:proofErr w:type="gramStart"/>
      <w:r>
        <w:rPr>
          <w:rFonts w:ascii="Consolas" w:hAnsi="Consolas" w:cs="Consolas"/>
          <w:color w:val="2A00FF"/>
          <w:kern w:val="0"/>
          <w:sz w:val="20"/>
          <w:szCs w:val="20"/>
        </w:rPr>
        <w:t>" INTEGER</w:t>
      </w:r>
      <w:proofErr w:type="gramEnd"/>
      <w:r>
        <w:rPr>
          <w:rFonts w:ascii="Consolas" w:hAnsi="Consolas" w:cs="Consolas"/>
          <w:color w:val="2A00FF"/>
          <w:kern w:val="0"/>
          <w:sz w:val="20"/>
          <w:szCs w:val="20"/>
        </w:rPr>
        <w:t xml:space="preserve"> NOT NULL DEFAULT 0"</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rsidR="005328FB" w:rsidRDefault="005328FB" w:rsidP="005328FB">
      <w:pPr>
        <w:ind w:firstLine="480"/>
      </w:pPr>
      <w:r>
        <w:t>A</w:t>
      </w:r>
      <w:r>
        <w:rPr>
          <w:rFonts w:hint="eastAsia"/>
        </w:rPr>
        <w:t>lerts</w:t>
      </w:r>
      <w:r>
        <w:rPr>
          <w:rFonts w:hint="eastAsia"/>
        </w:rPr>
        <w:t>表的创建字符串：</w:t>
      </w:r>
    </w:p>
    <w:p w:rsidR="005328FB" w:rsidRDefault="005328FB" w:rsidP="005328FB">
      <w:pPr>
        <w:autoSpaceDE w:val="0"/>
        <w:autoSpaceDN w:val="0"/>
        <w:adjustRightInd w:val="0"/>
        <w:spacing w:line="240" w:lineRule="auto"/>
        <w:ind w:firstLineChars="250" w:firstLine="502"/>
        <w:rPr>
          <w:rFonts w:ascii="Consolas" w:hAnsi="Consolas" w:cs="Consolas"/>
          <w:kern w:val="0"/>
          <w:sz w:val="20"/>
          <w:szCs w:val="20"/>
        </w:rPr>
      </w:pP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i/>
          <w:iCs/>
          <w:color w:val="0000C0"/>
          <w:kern w:val="0"/>
          <w:sz w:val="20"/>
          <w:szCs w:val="20"/>
        </w:rPr>
        <w:t>CREATE_ALERTS_TABLE_SQL</w:t>
      </w:r>
      <w:r>
        <w:rPr>
          <w:rFonts w:ascii="Consolas" w:hAnsi="Consolas" w:cs="Consolas"/>
          <w:color w:val="000000"/>
          <w:kern w:val="0"/>
          <w:sz w:val="20"/>
          <w:szCs w:val="20"/>
        </w:rPr>
        <w:t xml:space="preserve"> = </w:t>
      </w:r>
      <w:r>
        <w:rPr>
          <w:rFonts w:ascii="Consolas" w:hAnsi="Consolas" w:cs="Consolas"/>
          <w:color w:val="2A00FF"/>
          <w:kern w:val="0"/>
          <w:sz w:val="20"/>
          <w:szCs w:val="20"/>
        </w:rPr>
        <w:t>"CREATE TABLE "</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TABLE.</w:t>
      </w:r>
      <w:r>
        <w:rPr>
          <w:rFonts w:ascii="Consolas" w:hAnsi="Consolas" w:cs="Consolas"/>
          <w:i/>
          <w:iCs/>
          <w:color w:val="0000C0"/>
          <w:kern w:val="0"/>
          <w:sz w:val="20"/>
          <w:szCs w:val="20"/>
        </w:rPr>
        <w:t>ALERTS</w:t>
      </w:r>
      <w:r>
        <w:rPr>
          <w:rFonts w:ascii="Consolas" w:hAnsi="Consolas" w:cs="Consolas"/>
          <w:color w:val="000000"/>
          <w:kern w:val="0"/>
          <w:sz w:val="20"/>
          <w:szCs w:val="20"/>
        </w:rPr>
        <w:t xml:space="preserve"> + </w:t>
      </w:r>
      <w:r>
        <w:rPr>
          <w:rFonts w:ascii="Consolas" w:hAnsi="Consolas" w:cs="Consolas"/>
          <w:color w:val="2A00FF"/>
          <w:kern w:val="0"/>
          <w:sz w:val="20"/>
          <w:szCs w:val="20"/>
        </w:rPr>
        <w:t>" ("</w:t>
      </w:r>
      <w:r>
        <w:rPr>
          <w:rFonts w:ascii="Consolas" w:hAnsi="Consolas" w:cs="Consolas"/>
          <w:color w:val="000000"/>
          <w:kern w:val="0"/>
          <w:sz w:val="20"/>
          <w:szCs w:val="20"/>
        </w:rPr>
        <w:t xml:space="preserve"> + ClockModel.</w:t>
      </w:r>
      <w:r>
        <w:rPr>
          <w:rFonts w:ascii="Consolas" w:hAnsi="Consolas" w:cs="Consolas"/>
          <w:i/>
          <w:iC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2A00FF"/>
          <w:kern w:val="0"/>
          <w:sz w:val="20"/>
          <w:szCs w:val="20"/>
        </w:rPr>
        <w:t>" INTEGER PRIMARY KEY,"</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ClockModel.</w:t>
      </w:r>
      <w:r>
        <w:rPr>
          <w:rFonts w:ascii="Consolas" w:hAnsi="Consolas" w:cs="Consolas"/>
          <w:i/>
          <w:iCs/>
          <w:color w:val="0000C0"/>
          <w:kern w:val="0"/>
          <w:sz w:val="20"/>
          <w:szCs w:val="20"/>
        </w:rPr>
        <w:t>TIME</w:t>
      </w:r>
      <w:r>
        <w:rPr>
          <w:rFonts w:ascii="Consolas" w:hAnsi="Consolas" w:cs="Consolas"/>
          <w:color w:val="000000"/>
          <w:kern w:val="0"/>
          <w:sz w:val="20"/>
          <w:szCs w:val="20"/>
        </w:rPr>
        <w:t xml:space="preserve"> + </w:t>
      </w:r>
      <w:proofErr w:type="gramStart"/>
      <w:r>
        <w:rPr>
          <w:rFonts w:ascii="Consolas" w:hAnsi="Consolas" w:cs="Consolas"/>
          <w:color w:val="2A00FF"/>
          <w:kern w:val="0"/>
          <w:sz w:val="20"/>
          <w:szCs w:val="20"/>
        </w:rPr>
        <w:t>" INTEGER</w:t>
      </w:r>
      <w:proofErr w:type="gramEnd"/>
      <w:r>
        <w:rPr>
          <w:rFonts w:ascii="Consolas" w:hAnsi="Consolas" w:cs="Consolas"/>
          <w:color w:val="2A00FF"/>
          <w:kern w:val="0"/>
          <w:sz w:val="20"/>
          <w:szCs w:val="20"/>
        </w:rPr>
        <w:t xml:space="preserve"> NOT NULL DEFAULT 0,"</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ClockModel.</w:t>
      </w:r>
      <w:r>
        <w:rPr>
          <w:rFonts w:ascii="Consolas" w:hAnsi="Consolas" w:cs="Consolas"/>
          <w:i/>
          <w:iCs/>
          <w:color w:val="0000C0"/>
          <w:kern w:val="0"/>
          <w:sz w:val="20"/>
          <w:szCs w:val="20"/>
        </w:rPr>
        <w:t>ALERT_INTERVAL</w:t>
      </w:r>
      <w:r>
        <w:rPr>
          <w:rFonts w:ascii="Consolas" w:hAnsi="Consolas" w:cs="Consolas"/>
          <w:color w:val="000000"/>
          <w:kern w:val="0"/>
          <w:sz w:val="20"/>
          <w:szCs w:val="20"/>
        </w:rPr>
        <w:t xml:space="preserve"> + </w:t>
      </w:r>
      <w:r>
        <w:rPr>
          <w:rFonts w:ascii="Consolas" w:hAnsi="Consolas" w:cs="Consolas"/>
          <w:color w:val="2A00FF"/>
          <w:kern w:val="0"/>
          <w:sz w:val="20"/>
          <w:szCs w:val="20"/>
        </w:rPr>
        <w:t>" INTEGER</w:t>
      </w:r>
      <w:r>
        <w:rPr>
          <w:rFonts w:ascii="Consolas" w:hAnsi="Consolas" w:cs="Consolas"/>
          <w:color w:val="2A00FF"/>
          <w:kern w:val="0"/>
          <w:sz w:val="20"/>
          <w:szCs w:val="20"/>
        </w:rPr>
        <w:t xml:space="preserve">　</w:t>
      </w:r>
      <w:r>
        <w:rPr>
          <w:rFonts w:ascii="Consolas" w:hAnsi="Consolas" w:cs="Consolas"/>
          <w:color w:val="2A00FF"/>
          <w:kern w:val="0"/>
          <w:sz w:val="20"/>
          <w:szCs w:val="20"/>
        </w:rPr>
        <w:t>NOT NULL DEFAULT 0,"</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ClockModel.</w:t>
      </w:r>
      <w:r>
        <w:rPr>
          <w:rFonts w:ascii="Consolas" w:hAnsi="Consolas" w:cs="Consolas"/>
          <w:i/>
          <w:iCs/>
          <w:color w:val="0000C0"/>
          <w:kern w:val="0"/>
          <w:sz w:val="20"/>
          <w:szCs w:val="20"/>
        </w:rPr>
        <w:t>ALERT_TIMES</w:t>
      </w:r>
      <w:r>
        <w:rPr>
          <w:rFonts w:ascii="Consolas" w:hAnsi="Consolas" w:cs="Consolas"/>
          <w:color w:val="000000"/>
          <w:kern w:val="0"/>
          <w:sz w:val="20"/>
          <w:szCs w:val="20"/>
        </w:rPr>
        <w:t xml:space="preserve"> + </w:t>
      </w:r>
      <w:r>
        <w:rPr>
          <w:rFonts w:ascii="Consolas" w:hAnsi="Consolas" w:cs="Consolas"/>
          <w:color w:val="2A00FF"/>
          <w:kern w:val="0"/>
          <w:sz w:val="20"/>
          <w:szCs w:val="20"/>
        </w:rPr>
        <w:t>" INTEGER</w:t>
      </w:r>
      <w:r>
        <w:rPr>
          <w:rFonts w:ascii="Consolas" w:hAnsi="Consolas" w:cs="Consolas"/>
          <w:color w:val="2A00FF"/>
          <w:kern w:val="0"/>
          <w:sz w:val="20"/>
          <w:szCs w:val="20"/>
        </w:rPr>
        <w:t xml:space="preserve">　</w:t>
      </w:r>
      <w:r>
        <w:rPr>
          <w:rFonts w:ascii="Consolas" w:hAnsi="Consolas" w:cs="Consolas"/>
          <w:color w:val="2A00FF"/>
          <w:kern w:val="0"/>
          <w:sz w:val="20"/>
          <w:szCs w:val="20"/>
        </w:rPr>
        <w:t>NOT NULL DEFAULT 0,"</w:t>
      </w:r>
    </w:p>
    <w:p w:rsidR="005328FB" w:rsidRDefault="005328FB" w:rsidP="005328FB">
      <w:pPr>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ClockModel.</w:t>
      </w:r>
      <w:r>
        <w:rPr>
          <w:rFonts w:ascii="Consolas" w:hAnsi="Consolas" w:cs="Consolas"/>
          <w:i/>
          <w:iCs/>
          <w:color w:val="0000C0"/>
          <w:kern w:val="0"/>
          <w:sz w:val="20"/>
          <w:szCs w:val="20"/>
        </w:rPr>
        <w:t>ALERT_COUNT</w:t>
      </w:r>
      <w:r>
        <w:rPr>
          <w:rFonts w:ascii="Consolas" w:hAnsi="Consolas" w:cs="Consolas"/>
          <w:color w:val="000000"/>
          <w:kern w:val="0"/>
          <w:sz w:val="20"/>
          <w:szCs w:val="20"/>
        </w:rPr>
        <w:t xml:space="preserve"> + </w:t>
      </w:r>
      <w:r>
        <w:rPr>
          <w:rFonts w:ascii="Consolas" w:hAnsi="Consolas" w:cs="Consolas"/>
          <w:color w:val="2A00FF"/>
          <w:kern w:val="0"/>
          <w:sz w:val="20"/>
          <w:szCs w:val="20"/>
        </w:rPr>
        <w:t>" INTEGER</w:t>
      </w:r>
      <w:r>
        <w:rPr>
          <w:rFonts w:ascii="Consolas" w:hAnsi="Consolas" w:cs="Consolas"/>
          <w:color w:val="2A00FF"/>
          <w:kern w:val="0"/>
          <w:sz w:val="20"/>
          <w:szCs w:val="20"/>
        </w:rPr>
        <w:t xml:space="preserve">　</w:t>
      </w:r>
      <w:r>
        <w:rPr>
          <w:rFonts w:ascii="Consolas" w:hAnsi="Consolas" w:cs="Consolas"/>
          <w:color w:val="2A00FF"/>
          <w:kern w:val="0"/>
          <w:sz w:val="20"/>
          <w:szCs w:val="20"/>
        </w:rPr>
        <w:t>NOT NULL DEFAULT 0"</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rsidR="005328FB" w:rsidRDefault="005328FB" w:rsidP="00324C25">
      <w:pPr>
        <w:pStyle w:val="3"/>
        <w:numPr>
          <w:ilvl w:val="2"/>
          <w:numId w:val="11"/>
        </w:numPr>
      </w:pPr>
      <w:bookmarkStart w:id="130" w:name="_Toc356912603"/>
      <w:r>
        <w:rPr>
          <w:rFonts w:hint="eastAsia"/>
        </w:rPr>
        <w:t>数据库操作</w:t>
      </w:r>
      <w:bookmarkEnd w:id="130"/>
    </w:p>
    <w:p w:rsidR="005328FB" w:rsidRDefault="005328FB" w:rsidP="005328FB">
      <w:pPr>
        <w:ind w:firstLine="480"/>
      </w:pPr>
      <w:r>
        <w:rPr>
          <w:rFonts w:hint="eastAsia"/>
        </w:rPr>
        <w:t>DAHelper</w:t>
      </w:r>
      <w:r>
        <w:rPr>
          <w:rFonts w:hint="eastAsia"/>
        </w:rPr>
        <w:t>类中封装的基本操作主要有“插入”“删除”“查找”“更新”，这里用到的一个重要的</w:t>
      </w:r>
      <w:r w:rsidRPr="0004315C">
        <w:rPr>
          <w:rFonts w:hint="eastAsia"/>
        </w:rPr>
        <w:t>类是</w:t>
      </w:r>
      <w:r w:rsidRPr="0004315C">
        <w:t>ContentValues</w:t>
      </w:r>
      <w:r w:rsidRPr="0004315C">
        <w:rPr>
          <w:rFonts w:hint="eastAsia"/>
        </w:rPr>
        <w:t>类，它是数据库中用到的一种存储机制，主要用来存储基本类型的数据，如</w:t>
      </w:r>
      <w:r w:rsidRPr="0004315C">
        <w:rPr>
          <w:rFonts w:hint="eastAsia"/>
        </w:rPr>
        <w:t>string</w:t>
      </w:r>
      <w:r w:rsidRPr="0004315C">
        <w:rPr>
          <w:rFonts w:hint="eastAsia"/>
        </w:rPr>
        <w:t>之类的</w:t>
      </w:r>
      <w:r>
        <w:rPr>
          <w:rFonts w:hint="eastAsia"/>
        </w:rPr>
        <w:t>。</w:t>
      </w:r>
    </w:p>
    <w:p w:rsidR="005328FB" w:rsidRPr="00437870" w:rsidRDefault="005328FB" w:rsidP="005328FB">
      <w:pPr>
        <w:ind w:firstLine="480"/>
      </w:pPr>
      <w:r>
        <w:rPr>
          <w:rFonts w:hint="eastAsia"/>
        </w:rPr>
        <w:t>这些函数的封装基本类似，首先都必须确定数据库是否打开以及是否准备好，</w:t>
      </w:r>
      <w:r>
        <w:rPr>
          <w:rFonts w:hint="eastAsia"/>
        </w:rPr>
        <w:lastRenderedPageBreak/>
        <w:t>然后调用</w:t>
      </w:r>
      <w:r>
        <w:rPr>
          <w:rFonts w:hint="eastAsia"/>
        </w:rPr>
        <w:t>SQLite</w:t>
      </w:r>
      <w:r>
        <w:rPr>
          <w:rFonts w:hint="eastAsia"/>
        </w:rPr>
        <w:t>本身的数据库</w:t>
      </w:r>
      <w:r>
        <w:rPr>
          <w:rFonts w:hint="eastAsia"/>
        </w:rPr>
        <w:t>API</w:t>
      </w:r>
      <w:r>
        <w:rPr>
          <w:rFonts w:hint="eastAsia"/>
        </w:rPr>
        <w:t>来执行插入删除等操作。例如插入函数如下：</w:t>
      </w:r>
    </w:p>
    <w:p w:rsidR="005328FB" w:rsidRDefault="005328FB" w:rsidP="005328FB">
      <w:pPr>
        <w:autoSpaceDE w:val="0"/>
        <w:autoSpaceDN w:val="0"/>
        <w:adjustRightInd w:val="0"/>
        <w:spacing w:line="240" w:lineRule="auto"/>
        <w:ind w:firstLineChars="250" w:firstLine="502"/>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insert(String tableName, ContentValues values) {</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db</w:t>
      </w:r>
      <w:r>
        <w:rPr>
          <w:rFonts w:ascii="Consolas" w:hAnsi="Consolas" w:cs="Consolas"/>
          <w:color w:val="000000"/>
          <w:kern w:val="0"/>
          <w:sz w:val="20"/>
          <w:szCs w:val="20"/>
        </w:rPr>
        <w:t xml:space="preserve">.isOpen() &amp;&amp;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db</w:t>
      </w:r>
      <w:r>
        <w:rPr>
          <w:rFonts w:ascii="Consolas" w:hAnsi="Consolas" w:cs="Consolas"/>
          <w:color w:val="000000"/>
          <w:kern w:val="0"/>
          <w:sz w:val="20"/>
          <w:szCs w:val="20"/>
        </w:rPr>
        <w:t>.isReadOnly()) {</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db</w:t>
      </w:r>
      <w:r>
        <w:rPr>
          <w:rFonts w:ascii="Consolas" w:hAnsi="Consolas" w:cs="Consolas"/>
          <w:color w:val="000000"/>
          <w:kern w:val="0"/>
          <w:sz w:val="20"/>
          <w:szCs w:val="20"/>
        </w:rPr>
        <w:t>.close(</w:t>
      </w:r>
      <w:proofErr w:type="gramEnd"/>
      <w:r>
        <w:rPr>
          <w:rFonts w:ascii="Consolas" w:hAnsi="Consolas" w:cs="Consolas"/>
          <w:color w:val="000000"/>
          <w:kern w:val="0"/>
          <w:sz w:val="20"/>
          <w:szCs w:val="20"/>
        </w:rPr>
        <w: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db</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this</w:t>
      </w:r>
      <w:r>
        <w:rPr>
          <w:rFonts w:ascii="Consolas" w:hAnsi="Consolas" w:cs="Consolas"/>
          <w:color w:val="000000"/>
          <w:kern w:val="0"/>
          <w:sz w:val="20"/>
          <w:szCs w:val="20"/>
        </w:rPr>
        <w:t>.getWritableDatabase();</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long</w:t>
      </w:r>
      <w:proofErr w:type="gramEnd"/>
      <w:r>
        <w:rPr>
          <w:rFonts w:ascii="Consolas" w:hAnsi="Consolas" w:cs="Consolas"/>
          <w:color w:val="000000"/>
          <w:kern w:val="0"/>
          <w:sz w:val="20"/>
          <w:szCs w:val="20"/>
        </w:rPr>
        <w:t xml:space="preserve"> id = </w:t>
      </w:r>
      <w:r>
        <w:rPr>
          <w:rFonts w:ascii="Consolas" w:hAnsi="Consolas" w:cs="Consolas"/>
          <w:color w:val="0000C0"/>
          <w:kern w:val="0"/>
          <w:sz w:val="20"/>
          <w:szCs w:val="20"/>
        </w:rPr>
        <w:t>db</w:t>
      </w:r>
      <w:r>
        <w:rPr>
          <w:rFonts w:ascii="Consolas" w:hAnsi="Consolas" w:cs="Consolas"/>
          <w:color w:val="000000"/>
          <w:kern w:val="0"/>
          <w:sz w:val="20"/>
          <w:szCs w:val="20"/>
        </w:rPr>
        <w:t xml:space="preserve">.insert(tableName, </w:t>
      </w:r>
      <w:r>
        <w:rPr>
          <w:rFonts w:ascii="Consolas" w:hAnsi="Consolas" w:cs="Consolas"/>
          <w:b/>
          <w:bCs/>
          <w:color w:val="7F0055"/>
          <w:kern w:val="0"/>
          <w:sz w:val="20"/>
          <w:szCs w:val="20"/>
        </w:rPr>
        <w:t>null</w:t>
      </w:r>
      <w:r>
        <w:rPr>
          <w:rFonts w:ascii="Consolas" w:hAnsi="Consolas" w:cs="Consolas"/>
          <w:color w:val="000000"/>
          <w:kern w:val="0"/>
          <w:sz w:val="20"/>
          <w:szCs w:val="20"/>
        </w:rPr>
        <w:t>, values);</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id;</w:t>
      </w:r>
    </w:p>
    <w:p w:rsidR="005328FB" w:rsidRDefault="005328FB" w:rsidP="005328FB">
      <w:pPr>
        <w:autoSpaceDE w:val="0"/>
        <w:autoSpaceDN w:val="0"/>
        <w:adjustRightInd w:val="0"/>
        <w:spacing w:line="240" w:lineRule="auto"/>
        <w:ind w:firstLineChars="0" w:firstLine="0"/>
        <w:rPr>
          <w:rFonts w:ascii="Consolas" w:hAnsi="Consolas" w:cs="Consolas"/>
          <w:kern w:val="0"/>
          <w:sz w:val="20"/>
          <w:szCs w:val="20"/>
        </w:rPr>
      </w:pPr>
      <w:r>
        <w:rPr>
          <w:rFonts w:ascii="Consolas" w:hAnsi="Consolas" w:cs="Consolas"/>
          <w:color w:val="000000"/>
          <w:kern w:val="0"/>
          <w:sz w:val="20"/>
          <w:szCs w:val="20"/>
        </w:rPr>
        <w:tab/>
        <w:t>}</w:t>
      </w:r>
    </w:p>
    <w:p w:rsidR="00324C25" w:rsidRDefault="00324C25">
      <w:pPr>
        <w:widowControl/>
        <w:spacing w:line="240" w:lineRule="auto"/>
        <w:ind w:firstLineChars="0" w:firstLine="0"/>
        <w:jc w:val="left"/>
      </w:pPr>
      <w:r>
        <w:br w:type="page"/>
      </w:r>
    </w:p>
    <w:p w:rsidR="00C92482" w:rsidRPr="00C92482" w:rsidRDefault="00C92482" w:rsidP="00C92482">
      <w:pPr>
        <w:widowControl/>
        <w:spacing w:line="240" w:lineRule="auto"/>
        <w:ind w:firstLineChars="0" w:firstLine="0"/>
        <w:jc w:val="left"/>
      </w:pPr>
    </w:p>
    <w:p w:rsidR="00E62F26" w:rsidRDefault="00E62F26" w:rsidP="00D07B6C">
      <w:pPr>
        <w:pStyle w:val="1"/>
        <w:numPr>
          <w:ilvl w:val="0"/>
          <w:numId w:val="11"/>
        </w:numPr>
      </w:pPr>
      <w:bookmarkStart w:id="131" w:name="_Toc356912604"/>
      <w:r w:rsidRPr="00765EE8">
        <w:rPr>
          <w:rFonts w:hint="eastAsia"/>
        </w:rPr>
        <w:t>系统测试及演示</w:t>
      </w:r>
      <w:bookmarkEnd w:id="131"/>
    </w:p>
    <w:p w:rsidR="00E62F26" w:rsidRDefault="00E62F26" w:rsidP="00580277">
      <w:pPr>
        <w:pStyle w:val="2"/>
      </w:pPr>
      <w:bookmarkStart w:id="132" w:name="_Toc356477977"/>
      <w:bookmarkStart w:id="133" w:name="_Toc356912605"/>
      <w:bookmarkEnd w:id="132"/>
      <w:r>
        <w:rPr>
          <w:rFonts w:hint="eastAsia"/>
        </w:rPr>
        <w:t>概述</w:t>
      </w:r>
      <w:bookmarkEnd w:id="133"/>
    </w:p>
    <w:p w:rsidR="00E62F26" w:rsidRDefault="00E62F26" w:rsidP="00E62F26">
      <w:pPr>
        <w:ind w:firstLine="480"/>
      </w:pPr>
      <w:r>
        <w:rPr>
          <w:rFonts w:hint="eastAsia"/>
        </w:rPr>
        <w:t>本文设计的记事本名为</w:t>
      </w:r>
      <w:r>
        <w:rPr>
          <w:rFonts w:hint="eastAsia"/>
        </w:rPr>
        <w:t>YYnote</w:t>
      </w:r>
      <w:r>
        <w:rPr>
          <w:rFonts w:hint="eastAsia"/>
        </w:rPr>
        <w:t>，记事本的</w:t>
      </w:r>
      <w:r>
        <w:rPr>
          <w:rFonts w:hint="eastAsia"/>
        </w:rPr>
        <w:t>logo</w:t>
      </w:r>
      <w:r>
        <w:rPr>
          <w:rFonts w:hint="eastAsia"/>
        </w:rPr>
        <w:t>如图</w:t>
      </w:r>
      <w:r w:rsidR="00054848">
        <w:rPr>
          <w:rFonts w:hint="eastAsia"/>
        </w:rPr>
        <w:t>6</w:t>
      </w:r>
      <w:r>
        <w:rPr>
          <w:rFonts w:hint="eastAsia"/>
        </w:rPr>
        <w:t>.1</w:t>
      </w:r>
    </w:p>
    <w:p w:rsidR="00E62F26" w:rsidRDefault="00E62F26" w:rsidP="00E62F26">
      <w:pPr>
        <w:keepNext/>
        <w:ind w:firstLineChars="400" w:firstLine="960"/>
      </w:pPr>
      <w:r>
        <w:rPr>
          <w:rFonts w:hint="eastAsia"/>
          <w:noProof/>
        </w:rPr>
        <w:drawing>
          <wp:inline distT="0" distB="0" distL="0" distR="0" wp14:anchorId="376612F6" wp14:editId="61F240C1">
            <wp:extent cx="647700" cy="647700"/>
            <wp:effectExtent l="0" t="0" r="0" b="0"/>
            <wp:docPr id="1" name="图片 1" descr="F:\毕业设计\YYnote\res\drawab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毕业设计\YYnote\res\drawable\log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E62F26" w:rsidRDefault="00E62F26" w:rsidP="00E62F26">
      <w:pPr>
        <w:pStyle w:val="a9"/>
        <w:ind w:firstLineChars="300" w:firstLine="6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r>
        <w:rPr>
          <w:rFonts w:hint="eastAsia"/>
        </w:rPr>
        <w:t xml:space="preserve"> </w:t>
      </w:r>
      <w:r>
        <w:rPr>
          <w:rFonts w:hint="eastAsia"/>
        </w:rPr>
        <w:t>记事本</w:t>
      </w:r>
      <w:r>
        <w:rPr>
          <w:rFonts w:hint="eastAsia"/>
        </w:rPr>
        <w:t>logo</w:t>
      </w:r>
    </w:p>
    <w:p w:rsidR="00E62F26" w:rsidRPr="003B5B0F" w:rsidRDefault="00E62F26" w:rsidP="00E62F26">
      <w:pPr>
        <w:ind w:firstLine="480"/>
      </w:pPr>
      <w:r>
        <w:rPr>
          <w:rFonts w:hint="eastAsia"/>
        </w:rPr>
        <w:t>记事本的主页面如图</w:t>
      </w:r>
      <w:r w:rsidR="00054848">
        <w:rPr>
          <w:rFonts w:hint="eastAsia"/>
        </w:rPr>
        <w:t>6</w:t>
      </w:r>
      <w:r>
        <w:rPr>
          <w:rFonts w:hint="eastAsia"/>
        </w:rPr>
        <w:t>.2</w:t>
      </w:r>
    </w:p>
    <w:p w:rsidR="00E62F26" w:rsidRDefault="00E62F26" w:rsidP="00E62F26">
      <w:pPr>
        <w:keepNext/>
        <w:ind w:firstLine="480"/>
      </w:pPr>
      <w:r>
        <w:rPr>
          <w:rFonts w:hint="eastAsia"/>
          <w:noProof/>
        </w:rPr>
        <w:drawing>
          <wp:inline distT="0" distB="0" distL="0" distR="0" wp14:anchorId="25AB20B4" wp14:editId="31126525">
            <wp:extent cx="1531138" cy="2724150"/>
            <wp:effectExtent l="0" t="0" r="0" b="0"/>
            <wp:docPr id="21" name="图片 21" descr="F:\毕业设计\毕设截图\Screenshots\Screenshot_2013-05-11-22-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设计\毕设截图\Screenshots\Screenshot_2013-05-11-22-38-2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31138" cy="2724150"/>
                    </a:xfrm>
                    <a:prstGeom prst="rect">
                      <a:avLst/>
                    </a:prstGeom>
                    <a:noFill/>
                    <a:ln>
                      <a:noFill/>
                    </a:ln>
                  </pic:spPr>
                </pic:pic>
              </a:graphicData>
            </a:graphic>
          </wp:inline>
        </w:drawing>
      </w:r>
    </w:p>
    <w:p w:rsidR="00E62F26" w:rsidRPr="00A133A6" w:rsidRDefault="00E62F26" w:rsidP="00E62F26">
      <w:pPr>
        <w:pStyle w:val="a9"/>
        <w:ind w:firstLineChars="350" w:firstLine="7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w:t>
      </w:r>
      <w:r>
        <w:fldChar w:fldCharType="end"/>
      </w:r>
      <w:r>
        <w:rPr>
          <w:rFonts w:hint="eastAsia"/>
        </w:rPr>
        <w:t>记事本主页面</w:t>
      </w:r>
    </w:p>
    <w:p w:rsidR="00E62F26" w:rsidRDefault="00E62F26" w:rsidP="00580277">
      <w:pPr>
        <w:pStyle w:val="2"/>
      </w:pPr>
      <w:bookmarkStart w:id="134" w:name="_Toc356912606"/>
      <w:r>
        <w:rPr>
          <w:rFonts w:hint="eastAsia"/>
        </w:rPr>
        <w:t>添加文本</w:t>
      </w:r>
      <w:bookmarkEnd w:id="134"/>
    </w:p>
    <w:p w:rsidR="00E62F26" w:rsidRDefault="00E62F26" w:rsidP="00E62F26">
      <w:pPr>
        <w:ind w:firstLine="480"/>
      </w:pPr>
      <w:r>
        <w:rPr>
          <w:rFonts w:hint="eastAsia"/>
        </w:rPr>
        <w:t>选择“</w:t>
      </w:r>
      <w:r>
        <w:rPr>
          <w:rFonts w:hint="eastAsia"/>
        </w:rPr>
        <w:t>New Note</w:t>
      </w:r>
      <w:r>
        <w:rPr>
          <w:rFonts w:hint="eastAsia"/>
        </w:rPr>
        <w:t>”，进入编辑记事页面，输入文本，如图</w:t>
      </w:r>
      <w:r w:rsidR="00054848">
        <w:rPr>
          <w:rFonts w:hint="eastAsia"/>
        </w:rPr>
        <w:t>6</w:t>
      </w:r>
      <w:r>
        <w:rPr>
          <w:rFonts w:hint="eastAsia"/>
        </w:rPr>
        <w:t>.3</w:t>
      </w:r>
      <w:r>
        <w:rPr>
          <w:rFonts w:hint="eastAsia"/>
        </w:rPr>
        <w:t>。</w:t>
      </w:r>
    </w:p>
    <w:p w:rsidR="00E62F26" w:rsidRDefault="00E62F26" w:rsidP="00E62F26">
      <w:pPr>
        <w:ind w:firstLine="480"/>
      </w:pPr>
      <w:r>
        <w:rPr>
          <w:rFonts w:hint="eastAsia"/>
        </w:rPr>
        <w:t>输入完文本后，如果直接选择物理返回键，则会弹出提示窗口，如图</w:t>
      </w:r>
      <w:r w:rsidR="00054848">
        <w:rPr>
          <w:rFonts w:hint="eastAsia"/>
        </w:rPr>
        <w:t>6</w:t>
      </w:r>
      <w:r>
        <w:rPr>
          <w:rFonts w:hint="eastAsia"/>
        </w:rPr>
        <w:t>.4</w:t>
      </w:r>
      <w:r>
        <w:rPr>
          <w:rFonts w:hint="eastAsia"/>
        </w:rPr>
        <w:t>，每次编辑记事时，如果选择物理返回键，就会检测记事的内容是否发生变化，发生变化则会弹出提示框。</w:t>
      </w:r>
    </w:p>
    <w:p w:rsidR="00E62F26" w:rsidRDefault="00E62F26" w:rsidP="00E62F26">
      <w:pPr>
        <w:ind w:firstLine="480"/>
      </w:pPr>
      <w:r>
        <w:rPr>
          <w:rFonts w:hint="eastAsia"/>
        </w:rPr>
        <w:t>保存记事后，返回主页面，主页面列表就会出现新建的记事，如图</w:t>
      </w:r>
      <w:r w:rsidR="00054848">
        <w:rPr>
          <w:rFonts w:hint="eastAsia"/>
        </w:rPr>
        <w:t>6</w:t>
      </w:r>
      <w:r>
        <w:rPr>
          <w:rFonts w:hint="eastAsia"/>
        </w:rPr>
        <w:t>.5</w:t>
      </w:r>
      <w:r>
        <w:rPr>
          <w:rFonts w:hint="eastAsia"/>
        </w:rPr>
        <w:t>。</w:t>
      </w:r>
    </w:p>
    <w:p w:rsidR="00E62F26" w:rsidRPr="002E69CA" w:rsidRDefault="00E62F26" w:rsidP="00E62F26">
      <w:pPr>
        <w:ind w:firstLine="480"/>
      </w:pPr>
      <w:r>
        <w:rPr>
          <w:rFonts w:hint="eastAsia"/>
        </w:rPr>
        <w:t>经过测试，添加文本保存等功能基本没有问题。</w:t>
      </w:r>
    </w:p>
    <w:p w:rsidR="00E62F26" w:rsidRDefault="00E62F26" w:rsidP="00E62F26">
      <w:pPr>
        <w:keepNext/>
        <w:ind w:firstLine="480"/>
      </w:pPr>
      <w:r>
        <w:rPr>
          <w:rFonts w:hint="eastAsia"/>
          <w:noProof/>
        </w:rPr>
        <w:lastRenderedPageBreak/>
        <w:drawing>
          <wp:inline distT="0" distB="0" distL="0" distR="0" wp14:anchorId="29BF086C" wp14:editId="20B2D1C1">
            <wp:extent cx="1466850" cy="2707534"/>
            <wp:effectExtent l="0" t="0" r="0" b="0"/>
            <wp:docPr id="22" name="图片 22" descr="F:\毕业设计\毕设截图\Screenshots\Screenshot_2013-05-11-22-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设计\毕设截图\Screenshots\Screenshot_2013-05-11-22-40-3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6850" cy="2707534"/>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725ADA3" wp14:editId="4B82F57F">
            <wp:extent cx="1493952" cy="2657991"/>
            <wp:effectExtent l="0" t="0" r="0" b="0"/>
            <wp:docPr id="23" name="图片 23" descr="F:\毕业设计\毕设截图\Screenshots\Screenshot_2013-05-11-22-4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毕业设计\毕设截图\Screenshots\Screenshot_2013-05-11-22-40-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98568" cy="2666203"/>
                    </a:xfrm>
                    <a:prstGeom prst="rect">
                      <a:avLst/>
                    </a:prstGeom>
                    <a:noFill/>
                    <a:ln>
                      <a:noFill/>
                    </a:ln>
                  </pic:spPr>
                </pic:pic>
              </a:graphicData>
            </a:graphic>
          </wp:inline>
        </w:drawing>
      </w:r>
    </w:p>
    <w:p w:rsidR="00E62F26" w:rsidRDefault="00E62F26" w:rsidP="00E62F26">
      <w:pPr>
        <w:pStyle w:val="a9"/>
        <w:ind w:left="840" w:firstLineChars="0" w:firstLine="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3</w:t>
      </w:r>
      <w:r>
        <w:fldChar w:fldCharType="end"/>
      </w:r>
      <w:r>
        <w:rPr>
          <w:rFonts w:hint="eastAsia"/>
        </w:rPr>
        <w:t xml:space="preserve"> </w:t>
      </w:r>
      <w:r>
        <w:rPr>
          <w:rFonts w:hint="eastAsia"/>
        </w:rPr>
        <w:t>添加文本</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4</w:t>
      </w:r>
      <w:r>
        <w:fldChar w:fldCharType="end"/>
      </w:r>
      <w:r>
        <w:rPr>
          <w:rFonts w:hint="eastAsia"/>
        </w:rPr>
        <w:t xml:space="preserve"> </w:t>
      </w:r>
      <w:r>
        <w:rPr>
          <w:rFonts w:hint="eastAsia"/>
        </w:rPr>
        <w:t>提示是否保存</w:t>
      </w:r>
    </w:p>
    <w:p w:rsidR="00E62F26" w:rsidRDefault="00E62F26" w:rsidP="00E62F26">
      <w:pPr>
        <w:keepNext/>
        <w:ind w:firstLine="480"/>
      </w:pPr>
      <w:r>
        <w:rPr>
          <w:rFonts w:hint="eastAsia"/>
          <w:noProof/>
        </w:rPr>
        <w:drawing>
          <wp:inline distT="0" distB="0" distL="0" distR="0" wp14:anchorId="7A10D436" wp14:editId="72AA1BF7">
            <wp:extent cx="1477601" cy="2628900"/>
            <wp:effectExtent l="0" t="0" r="8890" b="0"/>
            <wp:docPr id="24" name="图片 24" descr="F:\毕业设计\毕设截图\Screenshots\Screenshot_2013-05-11-22-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毕业设计\毕设截图\Screenshots\Screenshot_2013-05-11-22-41-0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81022" cy="2634986"/>
                    </a:xfrm>
                    <a:prstGeom prst="rect">
                      <a:avLst/>
                    </a:prstGeom>
                    <a:noFill/>
                    <a:ln>
                      <a:noFill/>
                    </a:ln>
                  </pic:spPr>
                </pic:pic>
              </a:graphicData>
            </a:graphic>
          </wp:inline>
        </w:drawing>
      </w:r>
    </w:p>
    <w:p w:rsidR="00E62F26" w:rsidRPr="008B715C" w:rsidRDefault="00E62F26" w:rsidP="00E62F26">
      <w:pPr>
        <w:pStyle w:val="a9"/>
        <w:ind w:firstLineChars="150" w:firstLine="3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5</w:t>
      </w:r>
      <w:r>
        <w:fldChar w:fldCharType="end"/>
      </w:r>
      <w:r>
        <w:rPr>
          <w:rFonts w:hint="eastAsia"/>
        </w:rPr>
        <w:t xml:space="preserve"> </w:t>
      </w:r>
      <w:r>
        <w:rPr>
          <w:rFonts w:hint="eastAsia"/>
        </w:rPr>
        <w:t>新建记事后主页面变化</w:t>
      </w:r>
    </w:p>
    <w:p w:rsidR="00E62F26" w:rsidRDefault="00E62F26" w:rsidP="00580277">
      <w:pPr>
        <w:pStyle w:val="2"/>
      </w:pPr>
      <w:bookmarkStart w:id="135" w:name="_Toc356912607"/>
      <w:r>
        <w:rPr>
          <w:rFonts w:hint="eastAsia"/>
        </w:rPr>
        <w:t>添加图片</w:t>
      </w:r>
      <w:bookmarkEnd w:id="135"/>
    </w:p>
    <w:p w:rsidR="00E62F26" w:rsidRPr="00D60BB9" w:rsidRDefault="00E62F26" w:rsidP="00E62F26">
      <w:pPr>
        <w:ind w:firstLine="480"/>
      </w:pPr>
      <w:r>
        <w:rPr>
          <w:rFonts w:hint="eastAsia"/>
        </w:rPr>
        <w:t>选择导航栏上的图片</w:t>
      </w:r>
      <w:r>
        <w:rPr>
          <w:rFonts w:hint="eastAsia"/>
        </w:rPr>
        <w:t>icon</w:t>
      </w:r>
      <w:r>
        <w:rPr>
          <w:rFonts w:hint="eastAsia"/>
        </w:rPr>
        <w:t>，弹出选择框，如图</w:t>
      </w:r>
      <w:r w:rsidR="00054848">
        <w:rPr>
          <w:rFonts w:hint="eastAsia"/>
        </w:rPr>
        <w:t>6</w:t>
      </w:r>
      <w:r>
        <w:rPr>
          <w:rFonts w:hint="eastAsia"/>
        </w:rPr>
        <w:t>.6</w:t>
      </w:r>
      <w:r>
        <w:rPr>
          <w:rFonts w:hint="eastAsia"/>
        </w:rPr>
        <w:t>；从相册中选择添加一张图片，结果如图</w:t>
      </w:r>
      <w:r w:rsidR="00054848">
        <w:rPr>
          <w:rFonts w:hint="eastAsia"/>
        </w:rPr>
        <w:t>6</w:t>
      </w:r>
      <w:r>
        <w:rPr>
          <w:rFonts w:hint="eastAsia"/>
        </w:rPr>
        <w:t>.7</w:t>
      </w:r>
      <w:r>
        <w:rPr>
          <w:rFonts w:hint="eastAsia"/>
        </w:rPr>
        <w:t>，同样，如果拍照也会得到同样的效果；可以继续添加多张图片，效果如图</w:t>
      </w:r>
      <w:r w:rsidR="00054848">
        <w:rPr>
          <w:rFonts w:hint="eastAsia"/>
        </w:rPr>
        <w:t>6</w:t>
      </w:r>
      <w:r>
        <w:rPr>
          <w:rFonts w:hint="eastAsia"/>
        </w:rPr>
        <w:t>.8</w:t>
      </w:r>
      <w:r>
        <w:rPr>
          <w:rFonts w:hint="eastAsia"/>
        </w:rPr>
        <w:t>，说明添加图片功能基本没有问题。</w:t>
      </w:r>
    </w:p>
    <w:p w:rsidR="00E62F26" w:rsidRDefault="00E62F26" w:rsidP="00E62F26">
      <w:pPr>
        <w:keepNext/>
        <w:ind w:firstLine="480"/>
      </w:pPr>
      <w:r>
        <w:rPr>
          <w:rFonts w:hint="eastAsia"/>
          <w:noProof/>
        </w:rPr>
        <w:lastRenderedPageBreak/>
        <w:drawing>
          <wp:inline distT="0" distB="0" distL="0" distR="0" wp14:anchorId="02FFD8C8" wp14:editId="2C2C227C">
            <wp:extent cx="1609725" cy="2863970"/>
            <wp:effectExtent l="0" t="0" r="0" b="0"/>
            <wp:docPr id="25" name="图片 25" descr="F:\毕业设计\毕设截图\Screenshots\Screenshot_2013-05-11-22-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毕业设计\毕设截图\Screenshots\Screenshot_2013-05-11-22-41-2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10768" cy="286582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433C0DF" wp14:editId="407B02FA">
            <wp:extent cx="1585658" cy="2821147"/>
            <wp:effectExtent l="0" t="0" r="0" b="0"/>
            <wp:docPr id="26" name="图片 26" descr="F:\毕业设计\毕设截图\Screenshots\Screenshot_2013-05-11-22-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毕业设计\毕设截图\Screenshots\Screenshot_2013-05-11-22-42-0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97092" cy="2841490"/>
                    </a:xfrm>
                    <a:prstGeom prst="rect">
                      <a:avLst/>
                    </a:prstGeom>
                    <a:noFill/>
                    <a:ln>
                      <a:noFill/>
                    </a:ln>
                  </pic:spPr>
                </pic:pic>
              </a:graphicData>
            </a:graphic>
          </wp:inline>
        </w:drawing>
      </w:r>
    </w:p>
    <w:p w:rsidR="00E62F26" w:rsidRDefault="00E62F26" w:rsidP="00E62F26">
      <w:pPr>
        <w:pStyle w:val="a9"/>
        <w:ind w:firstLineChars="300" w:firstLine="6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6</w:t>
      </w:r>
      <w:r>
        <w:fldChar w:fldCharType="end"/>
      </w:r>
      <w:r>
        <w:rPr>
          <w:rFonts w:hint="eastAsia"/>
        </w:rPr>
        <w:t xml:space="preserve"> </w:t>
      </w:r>
      <w:r>
        <w:rPr>
          <w:rFonts w:hint="eastAsia"/>
        </w:rPr>
        <w:t>添加图片选择框</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7</w:t>
      </w:r>
      <w:r>
        <w:fldChar w:fldCharType="end"/>
      </w:r>
      <w:r>
        <w:rPr>
          <w:rFonts w:hint="eastAsia"/>
        </w:rPr>
        <w:t xml:space="preserve"> </w:t>
      </w:r>
      <w:r>
        <w:rPr>
          <w:rFonts w:hint="eastAsia"/>
        </w:rPr>
        <w:t>从相册中选择</w:t>
      </w:r>
    </w:p>
    <w:p w:rsidR="00E62F26" w:rsidRDefault="00E62F26" w:rsidP="00E62F26">
      <w:pPr>
        <w:keepNext/>
        <w:ind w:firstLine="480"/>
      </w:pPr>
      <w:r>
        <w:rPr>
          <w:rFonts w:hint="eastAsia"/>
          <w:noProof/>
        </w:rPr>
        <w:drawing>
          <wp:inline distT="0" distB="0" distL="0" distR="0" wp14:anchorId="4A2E141A" wp14:editId="64C5F6C5">
            <wp:extent cx="1647825" cy="3015678"/>
            <wp:effectExtent l="0" t="0" r="0" b="0"/>
            <wp:docPr id="27" name="图片 27" descr="F:\毕业设计\毕设截图\Screenshots\Screenshot_2013-05-11-22-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毕业设计\毕设截图\Screenshots\Screenshot_2013-05-11-22-43-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934" cy="301953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998CECB" wp14:editId="1641F274">
            <wp:extent cx="1697101" cy="3019425"/>
            <wp:effectExtent l="0" t="0" r="0" b="0"/>
            <wp:docPr id="28" name="图片 28" descr="F:\毕业设计\毕设截图\Screenshots\Screenshot_2013-05-11-22-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毕业设计\毕设截图\Screenshots\Screenshot_2013-05-11-22-45-2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97487" cy="3020112"/>
                    </a:xfrm>
                    <a:prstGeom prst="rect">
                      <a:avLst/>
                    </a:prstGeom>
                    <a:noFill/>
                    <a:ln>
                      <a:noFill/>
                    </a:ln>
                  </pic:spPr>
                </pic:pic>
              </a:graphicData>
            </a:graphic>
          </wp:inline>
        </w:drawing>
      </w:r>
    </w:p>
    <w:p w:rsidR="00E62F26" w:rsidRPr="00A133A6" w:rsidRDefault="00E62F26" w:rsidP="00E62F26">
      <w:pPr>
        <w:pStyle w:val="a9"/>
        <w:ind w:firstLineChars="450" w:firstLine="9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8</w:t>
      </w:r>
      <w:r>
        <w:fldChar w:fldCharType="end"/>
      </w:r>
      <w:r>
        <w:rPr>
          <w:rFonts w:hint="eastAsia"/>
        </w:rPr>
        <w:t xml:space="preserve"> </w:t>
      </w:r>
      <w:r>
        <w:rPr>
          <w:rFonts w:hint="eastAsia"/>
        </w:rPr>
        <w:t>添加多张图片</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9</w:t>
      </w:r>
      <w:r>
        <w:fldChar w:fldCharType="end"/>
      </w:r>
      <w:r>
        <w:rPr>
          <w:rFonts w:hint="eastAsia"/>
        </w:rPr>
        <w:t xml:space="preserve"> </w:t>
      </w:r>
      <w:r>
        <w:rPr>
          <w:rFonts w:hint="eastAsia"/>
        </w:rPr>
        <w:t>添加多张图片</w:t>
      </w:r>
    </w:p>
    <w:p w:rsidR="00E62F26" w:rsidRDefault="00E62F26" w:rsidP="00580277">
      <w:pPr>
        <w:pStyle w:val="2"/>
      </w:pPr>
      <w:bookmarkStart w:id="136" w:name="_Toc356912608"/>
      <w:r>
        <w:rPr>
          <w:rFonts w:hint="eastAsia"/>
        </w:rPr>
        <w:t>添加音频</w:t>
      </w:r>
      <w:bookmarkEnd w:id="136"/>
    </w:p>
    <w:p w:rsidR="00E62F26" w:rsidRPr="00E959AB" w:rsidRDefault="00E62F26" w:rsidP="00E62F26">
      <w:pPr>
        <w:ind w:firstLine="480"/>
      </w:pPr>
      <w:r>
        <w:rPr>
          <w:rFonts w:hint="eastAsia"/>
        </w:rPr>
        <w:t>选择导航栏上的音频</w:t>
      </w:r>
      <w:r>
        <w:rPr>
          <w:rFonts w:hint="eastAsia"/>
        </w:rPr>
        <w:t>icon</w:t>
      </w:r>
      <w:r>
        <w:rPr>
          <w:rFonts w:hint="eastAsia"/>
        </w:rPr>
        <w:t>，弹出录制音频界面，如图</w:t>
      </w:r>
      <w:r w:rsidR="00054848">
        <w:rPr>
          <w:rFonts w:hint="eastAsia"/>
        </w:rPr>
        <w:t>6</w:t>
      </w:r>
      <w:r>
        <w:rPr>
          <w:rFonts w:hint="eastAsia"/>
        </w:rPr>
        <w:t>.10</w:t>
      </w:r>
      <w:r>
        <w:rPr>
          <w:rFonts w:hint="eastAsia"/>
        </w:rPr>
        <w:t>；选择</w:t>
      </w:r>
      <w:r>
        <w:rPr>
          <w:rFonts w:hint="eastAsia"/>
        </w:rPr>
        <w:t>start</w:t>
      </w:r>
      <w:r>
        <w:rPr>
          <w:rFonts w:hint="eastAsia"/>
        </w:rPr>
        <w:t>开始录制，录制完成后，选择</w:t>
      </w:r>
      <w:r>
        <w:rPr>
          <w:rFonts w:hint="eastAsia"/>
        </w:rPr>
        <w:t>ok</w:t>
      </w:r>
      <w:r>
        <w:rPr>
          <w:rFonts w:hint="eastAsia"/>
        </w:rPr>
        <w:t>，就会在记事的头部创建一个音频播放</w:t>
      </w:r>
      <w:r>
        <w:rPr>
          <w:rFonts w:hint="eastAsia"/>
        </w:rPr>
        <w:t>icon</w:t>
      </w:r>
      <w:r>
        <w:rPr>
          <w:rFonts w:hint="eastAsia"/>
        </w:rPr>
        <w:t>，如图</w:t>
      </w:r>
      <w:r w:rsidR="00054848">
        <w:rPr>
          <w:rFonts w:hint="eastAsia"/>
        </w:rPr>
        <w:t>6</w:t>
      </w:r>
      <w:r>
        <w:rPr>
          <w:rFonts w:hint="eastAsia"/>
        </w:rPr>
        <w:t>.11</w:t>
      </w:r>
      <w:r>
        <w:rPr>
          <w:rFonts w:hint="eastAsia"/>
        </w:rPr>
        <w:t>；点击播放</w:t>
      </w:r>
      <w:r>
        <w:rPr>
          <w:rFonts w:hint="eastAsia"/>
        </w:rPr>
        <w:t>icon</w:t>
      </w:r>
      <w:r>
        <w:rPr>
          <w:rFonts w:hint="eastAsia"/>
        </w:rPr>
        <w:t>，则播放刚才录制的音频，播放中的界面如图</w:t>
      </w:r>
      <w:r w:rsidR="00054848">
        <w:rPr>
          <w:rFonts w:hint="eastAsia"/>
        </w:rPr>
        <w:t>6</w:t>
      </w:r>
      <w:r>
        <w:rPr>
          <w:rFonts w:hint="eastAsia"/>
        </w:rPr>
        <w:t>.12</w:t>
      </w:r>
      <w:r>
        <w:rPr>
          <w:rFonts w:hint="eastAsia"/>
        </w:rPr>
        <w:t>和</w:t>
      </w:r>
      <w:r w:rsidR="00054848">
        <w:rPr>
          <w:rFonts w:hint="eastAsia"/>
        </w:rPr>
        <w:t>6</w:t>
      </w:r>
      <w:r>
        <w:rPr>
          <w:rFonts w:hint="eastAsia"/>
        </w:rPr>
        <w:t>.13</w:t>
      </w:r>
      <w:r>
        <w:rPr>
          <w:rFonts w:hint="eastAsia"/>
        </w:rPr>
        <w:t>，添加音频功能基本没有问题。</w:t>
      </w:r>
    </w:p>
    <w:p w:rsidR="00E62F26" w:rsidRDefault="00E62F26" w:rsidP="00E62F26">
      <w:pPr>
        <w:keepNext/>
        <w:ind w:firstLine="480"/>
      </w:pPr>
      <w:r>
        <w:rPr>
          <w:rFonts w:hint="eastAsia"/>
          <w:noProof/>
        </w:rPr>
        <w:lastRenderedPageBreak/>
        <w:drawing>
          <wp:inline distT="0" distB="0" distL="0" distR="0" wp14:anchorId="7AFF0229" wp14:editId="2402DDAD">
            <wp:extent cx="1573967" cy="2800350"/>
            <wp:effectExtent l="0" t="0" r="7620" b="0"/>
            <wp:docPr id="29" name="图片 29" descr="F:\毕业设计\毕设截图\Screenshots\Screenshot_2013-05-11-22-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毕业设计\毕设截图\Screenshots\Screenshot_2013-05-11-22-47-0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559" cy="280496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CFEF637" wp14:editId="7C385094">
            <wp:extent cx="1551661" cy="2760663"/>
            <wp:effectExtent l="0" t="0" r="0" b="1905"/>
            <wp:docPr id="30" name="图片 30" descr="F:\毕业设计\毕设截图\Screenshots\Screenshot_2013-05-11-22-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毕业设计\毕设截图\Screenshots\Screenshot_2013-05-11-22-47-2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50505" cy="2758607"/>
                    </a:xfrm>
                    <a:prstGeom prst="rect">
                      <a:avLst/>
                    </a:prstGeom>
                    <a:noFill/>
                    <a:ln>
                      <a:noFill/>
                    </a:ln>
                  </pic:spPr>
                </pic:pic>
              </a:graphicData>
            </a:graphic>
          </wp:inline>
        </w:drawing>
      </w:r>
    </w:p>
    <w:p w:rsidR="00E62F26" w:rsidRDefault="00E62F26" w:rsidP="00E62F26">
      <w:pPr>
        <w:pStyle w:val="a9"/>
        <w:ind w:firstLineChars="350" w:firstLine="7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10</w:t>
      </w:r>
      <w:r>
        <w:fldChar w:fldCharType="end"/>
      </w:r>
      <w:r>
        <w:rPr>
          <w:rFonts w:hint="eastAsia"/>
        </w:rPr>
        <w:t xml:space="preserve"> </w:t>
      </w:r>
      <w:r>
        <w:rPr>
          <w:rFonts w:hint="eastAsia"/>
        </w:rPr>
        <w:t>音频录制页面</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11</w:t>
      </w:r>
      <w:r>
        <w:fldChar w:fldCharType="end"/>
      </w:r>
      <w:r>
        <w:rPr>
          <w:rFonts w:hint="eastAsia"/>
        </w:rPr>
        <w:t>录制完成页面</w:t>
      </w:r>
    </w:p>
    <w:p w:rsidR="00E62F26" w:rsidRDefault="00E62F26" w:rsidP="00E62F26">
      <w:pPr>
        <w:keepNext/>
        <w:ind w:firstLine="480"/>
      </w:pPr>
      <w:r>
        <w:rPr>
          <w:rFonts w:hint="eastAsia"/>
          <w:noProof/>
        </w:rPr>
        <w:drawing>
          <wp:inline distT="0" distB="0" distL="0" distR="0" wp14:anchorId="17782B3D" wp14:editId="781F852B">
            <wp:extent cx="1563259" cy="2781300"/>
            <wp:effectExtent l="0" t="0" r="0" b="0"/>
            <wp:docPr id="31" name="图片 31" descr="F:\毕业设计\毕设截图\Screenshots\Screenshot_2013-05-11-23-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毕业设计\毕设截图\Screenshots\Screenshot_2013-05-11-23-21-1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4867" cy="280195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C44C3CC" wp14:editId="251848A5">
            <wp:extent cx="1557905" cy="2771775"/>
            <wp:effectExtent l="0" t="0" r="4445" b="0"/>
            <wp:docPr id="32" name="图片 32" descr="F:\毕业设计\毕设截图\Screenshots\Screenshot_2013-05-11-23-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毕业设计\毕设截图\Screenshots\Screenshot_2013-05-11-23-19-1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60246" cy="2775940"/>
                    </a:xfrm>
                    <a:prstGeom prst="rect">
                      <a:avLst/>
                    </a:prstGeom>
                    <a:noFill/>
                    <a:ln>
                      <a:noFill/>
                    </a:ln>
                  </pic:spPr>
                </pic:pic>
              </a:graphicData>
            </a:graphic>
          </wp:inline>
        </w:drawing>
      </w:r>
    </w:p>
    <w:p w:rsidR="00E62F26" w:rsidRDefault="00E62F26" w:rsidP="00E62F26">
      <w:pPr>
        <w:pStyle w:val="a9"/>
        <w:ind w:firstLineChars="350" w:firstLine="7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12</w:t>
      </w:r>
      <w:r>
        <w:fldChar w:fldCharType="end"/>
      </w:r>
      <w:r>
        <w:rPr>
          <w:rFonts w:hint="eastAsia"/>
        </w:rPr>
        <w:t xml:space="preserve"> </w:t>
      </w:r>
      <w:r>
        <w:rPr>
          <w:rFonts w:hint="eastAsia"/>
        </w:rPr>
        <w:t>音频播放界面</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13</w:t>
      </w:r>
      <w:r>
        <w:fldChar w:fldCharType="end"/>
      </w:r>
      <w:r>
        <w:rPr>
          <w:rFonts w:hint="eastAsia"/>
        </w:rPr>
        <w:t xml:space="preserve"> </w:t>
      </w:r>
      <w:r>
        <w:rPr>
          <w:rFonts w:hint="eastAsia"/>
        </w:rPr>
        <w:t>音频播放界面</w:t>
      </w:r>
    </w:p>
    <w:p w:rsidR="00E62F26" w:rsidRDefault="00E62F26" w:rsidP="00580277">
      <w:pPr>
        <w:pStyle w:val="2"/>
      </w:pPr>
      <w:bookmarkStart w:id="137" w:name="_Toc356912609"/>
      <w:r>
        <w:rPr>
          <w:rFonts w:hint="eastAsia"/>
        </w:rPr>
        <w:t>添加闹钟</w:t>
      </w:r>
      <w:bookmarkEnd w:id="137"/>
    </w:p>
    <w:p w:rsidR="00E62F26" w:rsidRPr="00A01338" w:rsidRDefault="00E62F26" w:rsidP="00E62F26">
      <w:pPr>
        <w:ind w:firstLine="480"/>
      </w:pPr>
      <w:r>
        <w:rPr>
          <w:rFonts w:hint="eastAsia"/>
        </w:rPr>
        <w:t>选择导航栏上的闹钟</w:t>
      </w:r>
      <w:r>
        <w:rPr>
          <w:rFonts w:hint="eastAsia"/>
        </w:rPr>
        <w:t>icon</w:t>
      </w:r>
      <w:r>
        <w:rPr>
          <w:rFonts w:hint="eastAsia"/>
        </w:rPr>
        <w:t>，弹出闹钟设置页面，如图</w:t>
      </w:r>
      <w:r w:rsidR="00054848">
        <w:rPr>
          <w:rFonts w:hint="eastAsia"/>
        </w:rPr>
        <w:t>6</w:t>
      </w:r>
      <w:r>
        <w:rPr>
          <w:rFonts w:hint="eastAsia"/>
        </w:rPr>
        <w:t>.14</w:t>
      </w:r>
      <w:r>
        <w:rPr>
          <w:rFonts w:hint="eastAsia"/>
        </w:rPr>
        <w:t>；设置闹钟的日期、时间、间隔时间、总次数等参数，如图</w:t>
      </w:r>
      <w:r w:rsidR="00054848">
        <w:rPr>
          <w:rFonts w:hint="eastAsia"/>
        </w:rPr>
        <w:t>6</w:t>
      </w:r>
      <w:r>
        <w:rPr>
          <w:rFonts w:hint="eastAsia"/>
        </w:rPr>
        <w:t>.15</w:t>
      </w:r>
      <w:r>
        <w:rPr>
          <w:rFonts w:hint="eastAsia"/>
        </w:rPr>
        <w:t>、</w:t>
      </w:r>
      <w:r w:rsidR="00054848">
        <w:rPr>
          <w:rFonts w:hint="eastAsia"/>
        </w:rPr>
        <w:t>6</w:t>
      </w:r>
      <w:r>
        <w:rPr>
          <w:rFonts w:hint="eastAsia"/>
        </w:rPr>
        <w:t>.16</w:t>
      </w:r>
      <w:r>
        <w:rPr>
          <w:rFonts w:hint="eastAsia"/>
        </w:rPr>
        <w:t>、</w:t>
      </w:r>
      <w:r w:rsidR="00054848">
        <w:rPr>
          <w:rFonts w:hint="eastAsia"/>
        </w:rPr>
        <w:t>6</w:t>
      </w:r>
      <w:r>
        <w:rPr>
          <w:rFonts w:hint="eastAsia"/>
        </w:rPr>
        <w:t>.17</w:t>
      </w:r>
      <w:r>
        <w:rPr>
          <w:rFonts w:hint="eastAsia"/>
        </w:rPr>
        <w:t>和</w:t>
      </w:r>
      <w:r w:rsidR="00054848">
        <w:rPr>
          <w:rFonts w:hint="eastAsia"/>
        </w:rPr>
        <w:t>6</w:t>
      </w:r>
      <w:r>
        <w:rPr>
          <w:rFonts w:hint="eastAsia"/>
        </w:rPr>
        <w:t>.18</w:t>
      </w:r>
      <w:r>
        <w:rPr>
          <w:rFonts w:hint="eastAsia"/>
        </w:rPr>
        <w:t>；设置了闹钟后，参数如图</w:t>
      </w:r>
      <w:r w:rsidR="00054848">
        <w:rPr>
          <w:rFonts w:hint="eastAsia"/>
        </w:rPr>
        <w:t>6</w:t>
      </w:r>
      <w:r>
        <w:rPr>
          <w:rFonts w:hint="eastAsia"/>
        </w:rPr>
        <w:t>.19</w:t>
      </w:r>
      <w:r>
        <w:rPr>
          <w:rFonts w:hint="eastAsia"/>
        </w:rPr>
        <w:t>，选择</w:t>
      </w:r>
      <w:r>
        <w:rPr>
          <w:rFonts w:hint="eastAsia"/>
        </w:rPr>
        <w:t>ok</w:t>
      </w:r>
      <w:r>
        <w:rPr>
          <w:rFonts w:hint="eastAsia"/>
        </w:rPr>
        <w:t>保存闹钟，这时导航栏上出现闹钟的日期，日期有两种形式，如果闹钟不是当天的则只显示日期，如果闹钟是当天的，则显示“今天</w:t>
      </w:r>
      <w:r>
        <w:rPr>
          <w:rFonts w:hint="eastAsia"/>
        </w:rPr>
        <w:t>+</w:t>
      </w:r>
      <w:r>
        <w:rPr>
          <w:rFonts w:hint="eastAsia"/>
        </w:rPr>
        <w:t>具体时间”。添加闹钟后主页面相应的记事</w:t>
      </w:r>
      <w:r>
        <w:rPr>
          <w:rFonts w:hint="eastAsia"/>
        </w:rPr>
        <w:t>item</w:t>
      </w:r>
      <w:r>
        <w:rPr>
          <w:rFonts w:hint="eastAsia"/>
        </w:rPr>
        <w:t>会出现一个闹钟的图标，表示此记事有闹钟，如图</w:t>
      </w:r>
      <w:r w:rsidR="00054848">
        <w:rPr>
          <w:rFonts w:hint="eastAsia"/>
        </w:rPr>
        <w:t>6</w:t>
      </w:r>
      <w:r>
        <w:rPr>
          <w:rFonts w:hint="eastAsia"/>
        </w:rPr>
        <w:t>.20</w:t>
      </w:r>
      <w:r>
        <w:rPr>
          <w:rFonts w:hint="eastAsia"/>
        </w:rPr>
        <w:t>和</w:t>
      </w:r>
      <w:r w:rsidR="00054848">
        <w:rPr>
          <w:rFonts w:hint="eastAsia"/>
        </w:rPr>
        <w:t>6</w:t>
      </w:r>
      <w:r>
        <w:rPr>
          <w:rFonts w:hint="eastAsia"/>
        </w:rPr>
        <w:t>.21</w:t>
      </w:r>
      <w:r>
        <w:rPr>
          <w:rFonts w:hint="eastAsia"/>
        </w:rPr>
        <w:t>。经测试，闹钟基本功能没有问题。</w:t>
      </w:r>
    </w:p>
    <w:p w:rsidR="00E62F26" w:rsidRDefault="00E62F26" w:rsidP="00E62F26">
      <w:pPr>
        <w:keepNext/>
        <w:ind w:firstLine="480"/>
      </w:pPr>
      <w:r>
        <w:rPr>
          <w:rFonts w:hint="eastAsia"/>
          <w:noProof/>
        </w:rPr>
        <w:lastRenderedPageBreak/>
        <w:drawing>
          <wp:inline distT="0" distB="0" distL="0" distR="0" wp14:anchorId="2FA7AC32" wp14:editId="4E85D43A">
            <wp:extent cx="1632857" cy="2905125"/>
            <wp:effectExtent l="0" t="0" r="5715" b="0"/>
            <wp:docPr id="33" name="图片 33" descr="F:\毕业设计\毕设截图\Screenshots\Screenshot_2013-05-11-22-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毕业设计\毕设截图\Screenshots\Screenshot_2013-05-11-22-45-3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36046" cy="291079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F2B9BA5" wp14:editId="46FEFC55">
            <wp:extent cx="1632856" cy="2905125"/>
            <wp:effectExtent l="0" t="0" r="5715" b="0"/>
            <wp:docPr id="34" name="图片 34" descr="F:\毕业设计\毕设截图\Screenshots\Screenshot_2013-05-11-22-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毕业设计\毕设截图\Screenshots\Screenshot_2013-05-11-22-45-4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34922" cy="2908800"/>
                    </a:xfrm>
                    <a:prstGeom prst="rect">
                      <a:avLst/>
                    </a:prstGeom>
                    <a:noFill/>
                    <a:ln>
                      <a:noFill/>
                    </a:ln>
                  </pic:spPr>
                </pic:pic>
              </a:graphicData>
            </a:graphic>
          </wp:inline>
        </w:drawing>
      </w:r>
    </w:p>
    <w:p w:rsidR="00E62F26" w:rsidRDefault="00E62F26" w:rsidP="00E62F26">
      <w:pPr>
        <w:pStyle w:val="a9"/>
        <w:ind w:firstLineChars="450" w:firstLine="9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14</w:t>
      </w:r>
      <w:r>
        <w:fldChar w:fldCharType="end"/>
      </w:r>
      <w:r>
        <w:rPr>
          <w:rFonts w:hint="eastAsia"/>
        </w:rPr>
        <w:t xml:space="preserve"> </w:t>
      </w:r>
      <w:r>
        <w:rPr>
          <w:rFonts w:hint="eastAsia"/>
        </w:rPr>
        <w:t>设置闹钟</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15</w:t>
      </w:r>
      <w:r>
        <w:fldChar w:fldCharType="end"/>
      </w:r>
      <w:r>
        <w:rPr>
          <w:rFonts w:hint="eastAsia"/>
        </w:rPr>
        <w:t xml:space="preserve"> </w:t>
      </w:r>
      <w:r>
        <w:rPr>
          <w:rFonts w:hint="eastAsia"/>
        </w:rPr>
        <w:t>选择日历</w:t>
      </w:r>
    </w:p>
    <w:p w:rsidR="00E62F26" w:rsidRDefault="00E62F26" w:rsidP="00E62F26">
      <w:pPr>
        <w:keepNext/>
        <w:ind w:firstLine="480"/>
      </w:pPr>
      <w:r>
        <w:rPr>
          <w:rFonts w:hint="eastAsia"/>
          <w:noProof/>
        </w:rPr>
        <w:drawing>
          <wp:inline distT="0" distB="0" distL="0" distR="0" wp14:anchorId="3F23183A" wp14:editId="4065509F">
            <wp:extent cx="1263457" cy="2247900"/>
            <wp:effectExtent l="0" t="0" r="0" b="0"/>
            <wp:docPr id="35" name="图片 35" descr="F:\毕业设计\毕设截图\Screenshots\Screenshot_2013-05-11-22-4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毕业设计\毕设截图\Screenshots\Screenshot_2013-05-11-22-45-5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66818" cy="225388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9D2BEA7" wp14:editId="74E8CCCE">
            <wp:extent cx="1258104" cy="2238375"/>
            <wp:effectExtent l="0" t="0" r="0" b="0"/>
            <wp:docPr id="36" name="图片 36" descr="F:\毕业设计\毕设截图\Screenshots\Screenshot_2013-05-11-22-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毕业设计\毕设截图\Screenshots\Screenshot_2013-05-11-22-46-0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63716" cy="224835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205E742" wp14:editId="5785A285">
            <wp:extent cx="1258103" cy="2238375"/>
            <wp:effectExtent l="0" t="0" r="0" b="0"/>
            <wp:docPr id="37" name="图片 37" descr="F:\毕业设计\毕设截图\Screenshots\Screenshot_2013-05-11-22-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毕业设计\毕设截图\Screenshots\Screenshot_2013-05-11-22-46-09.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63052" cy="2247180"/>
                    </a:xfrm>
                    <a:prstGeom prst="rect">
                      <a:avLst/>
                    </a:prstGeom>
                    <a:noFill/>
                    <a:ln>
                      <a:noFill/>
                    </a:ln>
                  </pic:spPr>
                </pic:pic>
              </a:graphicData>
            </a:graphic>
          </wp:inline>
        </w:drawing>
      </w:r>
    </w:p>
    <w:p w:rsidR="00E62F26" w:rsidRDefault="00E62F26" w:rsidP="00E62F26">
      <w:pPr>
        <w:pStyle w:val="a9"/>
        <w:ind w:firstLineChars="350" w:firstLine="7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16</w:t>
      </w:r>
      <w:r>
        <w:fldChar w:fldCharType="end"/>
      </w:r>
      <w:r>
        <w:rPr>
          <w:rFonts w:hint="eastAsia"/>
        </w:rPr>
        <w:t>设置日期</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17</w:t>
      </w:r>
      <w:r>
        <w:fldChar w:fldCharType="end"/>
      </w:r>
      <w:r>
        <w:rPr>
          <w:rFonts w:hint="eastAsia"/>
        </w:rPr>
        <w:t xml:space="preserve"> </w:t>
      </w:r>
      <w:r>
        <w:rPr>
          <w:rFonts w:hint="eastAsia"/>
        </w:rPr>
        <w:t>设置间隔时间</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18</w:t>
      </w:r>
      <w:r>
        <w:fldChar w:fldCharType="end"/>
      </w:r>
      <w:r>
        <w:rPr>
          <w:rFonts w:hint="eastAsia"/>
        </w:rPr>
        <w:t xml:space="preserve"> </w:t>
      </w:r>
      <w:r>
        <w:rPr>
          <w:rFonts w:hint="eastAsia"/>
        </w:rPr>
        <w:t>设置总次数</w:t>
      </w:r>
    </w:p>
    <w:p w:rsidR="00E62F26" w:rsidRDefault="00E62F26" w:rsidP="00E62F26">
      <w:pPr>
        <w:keepNext/>
        <w:ind w:firstLineChars="183" w:firstLine="439"/>
      </w:pPr>
      <w:r>
        <w:rPr>
          <w:rFonts w:hint="eastAsia"/>
          <w:noProof/>
        </w:rPr>
        <w:drawing>
          <wp:inline distT="0" distB="0" distL="0" distR="0" wp14:anchorId="3CB8B676" wp14:editId="153CA729">
            <wp:extent cx="1290225" cy="2295525"/>
            <wp:effectExtent l="0" t="0" r="5715" b="0"/>
            <wp:docPr id="38" name="图片 38" descr="C:\Users\xueran\Desktop\Screenshot_2013-05-12-00-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eran\Desktop\Screenshot_2013-05-12-00-02-2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91070" cy="229702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52E57EA6" wp14:editId="49388D55">
            <wp:extent cx="1290225" cy="2295525"/>
            <wp:effectExtent l="0" t="0" r="5715" b="0"/>
            <wp:docPr id="39" name="图片 39" descr="C:\Users\xueran\Desktop\Screenshot_2013-05-11-22-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eran\Desktop\Screenshot_2013-05-11-22-46-2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93493" cy="230133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992C65B" wp14:editId="2ED047AF">
            <wp:extent cx="1290224" cy="2295525"/>
            <wp:effectExtent l="0" t="0" r="5715" b="0"/>
            <wp:docPr id="40" name="图片 40" descr="F:\毕业设计\毕设截图\Screenshots\Screenshot_2013-05-11-22-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毕业设计\毕设截图\Screenshots\Screenshot_2013-05-11-22-46-37.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95237" cy="2304445"/>
                    </a:xfrm>
                    <a:prstGeom prst="rect">
                      <a:avLst/>
                    </a:prstGeom>
                    <a:noFill/>
                    <a:ln>
                      <a:noFill/>
                    </a:ln>
                  </pic:spPr>
                </pic:pic>
              </a:graphicData>
            </a:graphic>
          </wp:inline>
        </w:drawing>
      </w:r>
    </w:p>
    <w:p w:rsidR="00E62F26" w:rsidRPr="003245C5" w:rsidRDefault="00E62F26" w:rsidP="00054848">
      <w:pPr>
        <w:pStyle w:val="a9"/>
        <w:ind w:firstLineChars="250" w:firstLine="5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19</w:t>
      </w:r>
      <w:r>
        <w:fldChar w:fldCharType="end"/>
      </w:r>
      <w:r>
        <w:rPr>
          <w:rFonts w:hint="eastAsia"/>
        </w:rPr>
        <w:t>参数设置完成</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20</w:t>
      </w:r>
      <w:r>
        <w:fldChar w:fldCharType="end"/>
      </w:r>
      <w:r>
        <w:rPr>
          <w:rFonts w:hint="eastAsia"/>
        </w:rPr>
        <w:t xml:space="preserve"> </w:t>
      </w:r>
      <w:r>
        <w:rPr>
          <w:rFonts w:hint="eastAsia"/>
        </w:rPr>
        <w:t>保存闹钟后页面</w:t>
      </w:r>
      <w:r>
        <w:rPr>
          <w:rFonts w:hint="eastAsia"/>
        </w:rPr>
        <w:t xml:space="preserve">    </w:t>
      </w:r>
      <w:r>
        <w:rPr>
          <w:rFonts w:hint="eastAsia"/>
        </w:rPr>
        <w:t>图</w:t>
      </w:r>
      <w:r w:rsidR="00054848">
        <w:rPr>
          <w:rFonts w:hint="eastAsia"/>
        </w:rPr>
        <w:t>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21</w:t>
      </w:r>
      <w:r>
        <w:fldChar w:fldCharType="end"/>
      </w:r>
      <w:r>
        <w:rPr>
          <w:rFonts w:hint="eastAsia"/>
        </w:rPr>
        <w:t xml:space="preserve"> </w:t>
      </w:r>
      <w:r>
        <w:rPr>
          <w:rFonts w:hint="eastAsia"/>
        </w:rPr>
        <w:t>保存闹钟后主页面</w:t>
      </w:r>
    </w:p>
    <w:p w:rsidR="00E62F26" w:rsidRDefault="00E62F26" w:rsidP="00580277">
      <w:pPr>
        <w:pStyle w:val="2"/>
      </w:pPr>
      <w:bookmarkStart w:id="138" w:name="_Toc356912610"/>
      <w:r>
        <w:rPr>
          <w:rFonts w:hint="eastAsia"/>
        </w:rPr>
        <w:lastRenderedPageBreak/>
        <w:t>分享</w:t>
      </w:r>
      <w:bookmarkEnd w:id="138"/>
    </w:p>
    <w:p w:rsidR="00E62F26" w:rsidRPr="00D1167F" w:rsidRDefault="00E62F26" w:rsidP="00E62F26">
      <w:pPr>
        <w:ind w:firstLine="480"/>
      </w:pPr>
      <w:r>
        <w:rPr>
          <w:rFonts w:hint="eastAsia"/>
        </w:rPr>
        <w:t>选择导航栏的分享</w:t>
      </w:r>
      <w:r>
        <w:rPr>
          <w:rFonts w:hint="eastAsia"/>
        </w:rPr>
        <w:t>icon</w:t>
      </w:r>
      <w:r>
        <w:rPr>
          <w:rFonts w:hint="eastAsia"/>
        </w:rPr>
        <w:t>，出现分享应用列表，如图</w:t>
      </w:r>
      <w:r w:rsidR="00054848">
        <w:rPr>
          <w:rFonts w:hint="eastAsia"/>
        </w:rPr>
        <w:t>6</w:t>
      </w:r>
      <w:r>
        <w:rPr>
          <w:rFonts w:hint="eastAsia"/>
        </w:rPr>
        <w:t>.22</w:t>
      </w:r>
      <w:r>
        <w:rPr>
          <w:rFonts w:hint="eastAsia"/>
        </w:rPr>
        <w:t>；选择分享</w:t>
      </w:r>
      <w:proofErr w:type="gramStart"/>
      <w:r>
        <w:rPr>
          <w:rFonts w:hint="eastAsia"/>
        </w:rPr>
        <w:t>到印象</w:t>
      </w:r>
      <w:proofErr w:type="gramEnd"/>
      <w:r>
        <w:rPr>
          <w:rFonts w:hint="eastAsia"/>
        </w:rPr>
        <w:t>笔记，分享的结果如图</w:t>
      </w:r>
      <w:r w:rsidR="00054848">
        <w:rPr>
          <w:rFonts w:hint="eastAsia"/>
        </w:rPr>
        <w:t>6</w:t>
      </w:r>
      <w:r>
        <w:rPr>
          <w:rFonts w:hint="eastAsia"/>
        </w:rPr>
        <w:t>.23</w:t>
      </w:r>
      <w:r>
        <w:rPr>
          <w:rFonts w:hint="eastAsia"/>
        </w:rPr>
        <w:t>；接收从小米便签分享进来的记事如图</w:t>
      </w:r>
      <w:r w:rsidR="00054848">
        <w:rPr>
          <w:rFonts w:hint="eastAsia"/>
        </w:rPr>
        <w:t>6</w:t>
      </w:r>
      <w:r>
        <w:rPr>
          <w:rFonts w:hint="eastAsia"/>
        </w:rPr>
        <w:t>.24</w:t>
      </w:r>
      <w:r>
        <w:rPr>
          <w:rFonts w:hint="eastAsia"/>
        </w:rPr>
        <w:t>和</w:t>
      </w:r>
      <w:r w:rsidR="00054848">
        <w:rPr>
          <w:rFonts w:hint="eastAsia"/>
        </w:rPr>
        <w:t>6</w:t>
      </w:r>
      <w:r>
        <w:rPr>
          <w:rFonts w:hint="eastAsia"/>
        </w:rPr>
        <w:t>.25</w:t>
      </w:r>
      <w:r>
        <w:rPr>
          <w:rFonts w:hint="eastAsia"/>
        </w:rPr>
        <w:t>，说明分享功能基本没有问题。</w:t>
      </w:r>
    </w:p>
    <w:p w:rsidR="00E62F26" w:rsidRDefault="00E62F26" w:rsidP="00E62F26">
      <w:pPr>
        <w:keepNext/>
        <w:ind w:firstLine="480"/>
      </w:pPr>
      <w:r>
        <w:rPr>
          <w:rFonts w:hint="eastAsia"/>
          <w:noProof/>
        </w:rPr>
        <w:drawing>
          <wp:inline distT="0" distB="0" distL="0" distR="0" wp14:anchorId="075AC803" wp14:editId="40B7E0D9">
            <wp:extent cx="1551036" cy="2759551"/>
            <wp:effectExtent l="0" t="0" r="0" b="3175"/>
            <wp:docPr id="41" name="图片 41" descr="F:\毕业设计\毕设截图\Screenshots\Screenshot_2013-05-11-22-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毕业设计\毕设截图\Screenshots\Screenshot_2013-05-11-22-47-44.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56601" cy="276945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939C2CA" wp14:editId="67F2B70B">
            <wp:extent cx="1552553" cy="2762250"/>
            <wp:effectExtent l="0" t="0" r="0" b="0"/>
            <wp:docPr id="42" name="图片 42" descr="F:\毕业设计\毕设截图\Screenshots\Screenshot_2013-05-11-23-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毕业设计\毕设截图\Screenshots\Screenshot_2013-05-11-23-02-15.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52739" cy="2762581"/>
                    </a:xfrm>
                    <a:prstGeom prst="rect">
                      <a:avLst/>
                    </a:prstGeom>
                    <a:noFill/>
                    <a:ln>
                      <a:noFill/>
                    </a:ln>
                  </pic:spPr>
                </pic:pic>
              </a:graphicData>
            </a:graphic>
          </wp:inline>
        </w:drawing>
      </w:r>
    </w:p>
    <w:p w:rsidR="00E62F26" w:rsidRDefault="00E62F26" w:rsidP="00E62F26">
      <w:pPr>
        <w:pStyle w:val="a9"/>
        <w:ind w:firstLineChars="350" w:firstLine="7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22</w:t>
      </w:r>
      <w:r>
        <w:fldChar w:fldCharType="end"/>
      </w:r>
      <w:r>
        <w:rPr>
          <w:rFonts w:hint="eastAsia"/>
        </w:rPr>
        <w:t>分享应用列表</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23</w:t>
      </w:r>
      <w:r>
        <w:fldChar w:fldCharType="end"/>
      </w:r>
      <w:r>
        <w:rPr>
          <w:rFonts w:hint="eastAsia"/>
        </w:rPr>
        <w:t xml:space="preserve"> </w:t>
      </w:r>
      <w:r>
        <w:rPr>
          <w:rFonts w:hint="eastAsia"/>
        </w:rPr>
        <w:t>分享</w:t>
      </w:r>
      <w:proofErr w:type="gramStart"/>
      <w:r>
        <w:rPr>
          <w:rFonts w:hint="eastAsia"/>
        </w:rPr>
        <w:t>到印象</w:t>
      </w:r>
      <w:proofErr w:type="gramEnd"/>
      <w:r>
        <w:rPr>
          <w:rFonts w:hint="eastAsia"/>
        </w:rPr>
        <w:t>笔记</w:t>
      </w:r>
    </w:p>
    <w:p w:rsidR="00E62F26" w:rsidRDefault="00E62F26" w:rsidP="00E62F26">
      <w:pPr>
        <w:keepNext/>
        <w:ind w:firstLine="480"/>
      </w:pPr>
      <w:r>
        <w:rPr>
          <w:rFonts w:hint="eastAsia"/>
          <w:noProof/>
        </w:rPr>
        <w:drawing>
          <wp:inline distT="0" distB="0" distL="0" distR="0" wp14:anchorId="6564FDE8" wp14:editId="6E6D901C">
            <wp:extent cx="1552575" cy="2762290"/>
            <wp:effectExtent l="0" t="0" r="0" b="0"/>
            <wp:docPr id="43" name="图片 43" descr="F:\毕业设计\毕设截图\Screenshots\Screenshot_2013-05-12-12-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毕业设计\毕设截图\Screenshots\Screenshot_2013-05-12-12-04-19.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57248" cy="2770604"/>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C3E7269" wp14:editId="02B82A19">
            <wp:extent cx="1532387" cy="2726373"/>
            <wp:effectExtent l="0" t="0" r="0" b="0"/>
            <wp:docPr id="44" name="图片 44" descr="F:\毕业设计\毕设截图\Screenshots\Screenshot_2013-05-11-23-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毕业设计\毕设截图\Screenshots\Screenshot_2013-05-11-23-03-06.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36253" cy="2733252"/>
                    </a:xfrm>
                    <a:prstGeom prst="rect">
                      <a:avLst/>
                    </a:prstGeom>
                    <a:noFill/>
                    <a:ln>
                      <a:noFill/>
                    </a:ln>
                  </pic:spPr>
                </pic:pic>
              </a:graphicData>
            </a:graphic>
          </wp:inline>
        </w:drawing>
      </w:r>
    </w:p>
    <w:p w:rsidR="00E62F26" w:rsidRPr="00054848" w:rsidRDefault="00E62F26" w:rsidP="00054848">
      <w:pPr>
        <w:pStyle w:val="a9"/>
        <w:ind w:firstLineChars="350" w:firstLine="700"/>
      </w:pP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24</w:t>
      </w:r>
      <w:r>
        <w:fldChar w:fldCharType="end"/>
      </w:r>
      <w:r>
        <w:rPr>
          <w:rFonts w:hint="eastAsia"/>
        </w:rPr>
        <w:t xml:space="preserve"> </w:t>
      </w:r>
      <w:r>
        <w:rPr>
          <w:rFonts w:hint="eastAsia"/>
        </w:rPr>
        <w:t>小米标签分享</w:t>
      </w:r>
      <w:r>
        <w:rPr>
          <w:rFonts w:hint="eastAsia"/>
        </w:rPr>
        <w:t xml:space="preserve">             </w:t>
      </w:r>
      <w:r>
        <w:rPr>
          <w:rFonts w:hint="eastAsia"/>
        </w:rPr>
        <w:t>图</w:t>
      </w:r>
      <w:r w:rsidR="00054848">
        <w:rPr>
          <w:rFonts w:hint="eastAsia"/>
        </w:rPr>
        <w:t xml:space="preserve"> 6</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25</w:t>
      </w:r>
      <w:r>
        <w:fldChar w:fldCharType="end"/>
      </w:r>
      <w:r>
        <w:rPr>
          <w:rFonts w:hint="eastAsia"/>
        </w:rPr>
        <w:t xml:space="preserve"> </w:t>
      </w:r>
      <w:r>
        <w:rPr>
          <w:rFonts w:hint="eastAsia"/>
        </w:rPr>
        <w:t>接收分享</w:t>
      </w:r>
    </w:p>
    <w:p w:rsidR="00E62F26" w:rsidRDefault="00E62F26" w:rsidP="00E62F26">
      <w:pPr>
        <w:ind w:firstLine="480"/>
        <w:rPr>
          <w:rFonts w:hint="eastAsia"/>
        </w:rPr>
      </w:pPr>
      <w:r>
        <w:rPr>
          <w:rFonts w:hint="eastAsia"/>
        </w:rPr>
        <w:t>经过对每个功能的测试，主要功能基本没有问题，不过在细节上，有一点问题，比如在闹钟提醒弹出后，直接删除闹钟，在主页面相应的记事</w:t>
      </w:r>
      <w:r>
        <w:rPr>
          <w:rFonts w:hint="eastAsia"/>
        </w:rPr>
        <w:t>item</w:t>
      </w:r>
      <w:r>
        <w:rPr>
          <w:rFonts w:hint="eastAsia"/>
        </w:rPr>
        <w:t>上，仍会有闹钟图标，刷新过后才会消失。</w:t>
      </w:r>
    </w:p>
    <w:p w:rsidR="00C92482" w:rsidRPr="00D91335" w:rsidRDefault="00C92482" w:rsidP="00C92482">
      <w:pPr>
        <w:widowControl/>
        <w:spacing w:line="240" w:lineRule="auto"/>
        <w:ind w:firstLineChars="0" w:firstLine="0"/>
        <w:jc w:val="left"/>
      </w:pPr>
      <w:r>
        <w:br w:type="page"/>
      </w:r>
    </w:p>
    <w:p w:rsidR="00C95D8B" w:rsidRDefault="00D12138" w:rsidP="00A1246B">
      <w:pPr>
        <w:pStyle w:val="1"/>
        <w:numPr>
          <w:ilvl w:val="0"/>
          <w:numId w:val="11"/>
        </w:numPr>
      </w:pPr>
      <w:bookmarkStart w:id="139" w:name="_Toc356912611"/>
      <w:r>
        <w:rPr>
          <w:rFonts w:hint="eastAsia"/>
        </w:rPr>
        <w:lastRenderedPageBreak/>
        <w:t>总结</w:t>
      </w:r>
      <w:bookmarkEnd w:id="139"/>
    </w:p>
    <w:p w:rsidR="00844012" w:rsidRDefault="001837B4" w:rsidP="00965F38">
      <w:pPr>
        <w:ind w:firstLine="480"/>
      </w:pPr>
      <w:r>
        <w:rPr>
          <w:rFonts w:hint="eastAsia"/>
        </w:rPr>
        <w:t>经过这几个月的努力学习与研究，我最终实现了本次毕业设计的任务—基于</w:t>
      </w:r>
      <w:r>
        <w:rPr>
          <w:rFonts w:hint="eastAsia"/>
        </w:rPr>
        <w:t>android</w:t>
      </w:r>
      <w:r>
        <w:rPr>
          <w:rFonts w:hint="eastAsia"/>
        </w:rPr>
        <w:t>的记事本应用</w:t>
      </w:r>
      <w:r w:rsidR="00BC4AB5">
        <w:rPr>
          <w:rFonts w:hint="eastAsia"/>
        </w:rPr>
        <w:t>，</w:t>
      </w:r>
      <w:r w:rsidR="007938B5">
        <w:rPr>
          <w:rFonts w:hint="eastAsia"/>
        </w:rPr>
        <w:t>这款记事本应用取名为</w:t>
      </w:r>
      <w:r w:rsidR="007938B5">
        <w:rPr>
          <w:rFonts w:hint="eastAsia"/>
        </w:rPr>
        <w:t>YYnote</w:t>
      </w:r>
      <w:r w:rsidR="00773915">
        <w:rPr>
          <w:rFonts w:hint="eastAsia"/>
        </w:rPr>
        <w:t>，是一款简单实用的记事本，不仅可以添加</w:t>
      </w:r>
      <w:r w:rsidR="00883BDC">
        <w:rPr>
          <w:rFonts w:hint="eastAsia"/>
        </w:rPr>
        <w:t>文本</w:t>
      </w:r>
      <w:r w:rsidR="00773915">
        <w:rPr>
          <w:rFonts w:hint="eastAsia"/>
        </w:rPr>
        <w:t>记事，还有支持添加</w:t>
      </w:r>
      <w:r w:rsidR="00FC794B">
        <w:rPr>
          <w:rFonts w:hint="eastAsia"/>
        </w:rPr>
        <w:t>多张</w:t>
      </w:r>
      <w:r w:rsidR="00773915">
        <w:rPr>
          <w:rFonts w:hint="eastAsia"/>
        </w:rPr>
        <w:t>图片，录制音频，同时还可以设置闹钟提醒</w:t>
      </w:r>
      <w:r w:rsidR="00DC3414">
        <w:rPr>
          <w:rFonts w:hint="eastAsia"/>
        </w:rPr>
        <w:t>，</w:t>
      </w:r>
      <w:r w:rsidR="00510D53">
        <w:rPr>
          <w:rFonts w:hint="eastAsia"/>
        </w:rPr>
        <w:t>并且可以提醒多次，</w:t>
      </w:r>
      <w:r w:rsidR="00DC3414">
        <w:rPr>
          <w:rFonts w:hint="eastAsia"/>
        </w:rPr>
        <w:t>在界面上也不失美观</w:t>
      </w:r>
      <w:r w:rsidR="00F42814">
        <w:rPr>
          <w:rFonts w:hint="eastAsia"/>
        </w:rPr>
        <w:t>。总体上来说，对于本次开发的记事本很满意</w:t>
      </w:r>
      <w:r w:rsidR="001465B4">
        <w:rPr>
          <w:rFonts w:hint="eastAsia"/>
        </w:rPr>
        <w:t>。</w:t>
      </w:r>
    </w:p>
    <w:p w:rsidR="001465B4" w:rsidRDefault="001465B4" w:rsidP="00965F38">
      <w:pPr>
        <w:ind w:firstLine="480"/>
      </w:pPr>
      <w:r>
        <w:rPr>
          <w:rFonts w:hint="eastAsia"/>
        </w:rPr>
        <w:t>但是仍有不足之处</w:t>
      </w:r>
      <w:r w:rsidR="003A4360">
        <w:rPr>
          <w:rFonts w:hint="eastAsia"/>
        </w:rPr>
        <w:t>，接收分享没有只能接收图片文字的分享，没有实现接收音频分享的功能</w:t>
      </w:r>
      <w:r w:rsidR="00F60372">
        <w:rPr>
          <w:rFonts w:hint="eastAsia"/>
        </w:rPr>
        <w:t>；另外，在用户体验</w:t>
      </w:r>
      <w:r w:rsidR="00BE1DB1">
        <w:rPr>
          <w:rFonts w:hint="eastAsia"/>
        </w:rPr>
        <w:t>也</w:t>
      </w:r>
      <w:r w:rsidR="00F60372">
        <w:rPr>
          <w:rFonts w:hint="eastAsia"/>
        </w:rPr>
        <w:t>需要提升</w:t>
      </w:r>
      <w:r w:rsidR="00D5759E">
        <w:rPr>
          <w:rFonts w:hint="eastAsia"/>
        </w:rPr>
        <w:t>，没有像小米便签或者</w:t>
      </w:r>
      <w:r w:rsidR="00D5759E">
        <w:rPr>
          <w:rFonts w:hint="eastAsia"/>
        </w:rPr>
        <w:t>evernote</w:t>
      </w:r>
      <w:r w:rsidR="00D5759E">
        <w:rPr>
          <w:rFonts w:hint="eastAsia"/>
        </w:rPr>
        <w:t>那样好的用户体验</w:t>
      </w:r>
      <w:r w:rsidR="000332E7">
        <w:rPr>
          <w:rFonts w:hint="eastAsia"/>
        </w:rPr>
        <w:t>，界面的设计也需要进一步提升；</w:t>
      </w:r>
      <w:r w:rsidR="00E33C3A">
        <w:rPr>
          <w:rFonts w:hint="eastAsia"/>
        </w:rPr>
        <w:t>还有在音频方面，不能像添加图片那样添加多个音频，一次只能添加一个音频，新的音频会覆盖原来的音频</w:t>
      </w:r>
      <w:r w:rsidR="00276111">
        <w:rPr>
          <w:rFonts w:hint="eastAsia"/>
        </w:rPr>
        <w:t>，这部分需要改进</w:t>
      </w:r>
      <w:r w:rsidR="00FC794B">
        <w:rPr>
          <w:rFonts w:hint="eastAsia"/>
        </w:rPr>
        <w:t>。</w:t>
      </w:r>
    </w:p>
    <w:p w:rsidR="009321B5" w:rsidRDefault="00EB7575" w:rsidP="009321B5">
      <w:pPr>
        <w:ind w:firstLine="480"/>
      </w:pPr>
      <w:r>
        <w:rPr>
          <w:rFonts w:hint="eastAsia"/>
        </w:rPr>
        <w:t>通过这次的</w:t>
      </w:r>
      <w:r>
        <w:rPr>
          <w:rFonts w:hint="eastAsia"/>
        </w:rPr>
        <w:t>android</w:t>
      </w:r>
      <w:r>
        <w:rPr>
          <w:rFonts w:hint="eastAsia"/>
        </w:rPr>
        <w:t>开发，我对</w:t>
      </w:r>
      <w:r>
        <w:rPr>
          <w:rFonts w:hint="eastAsia"/>
        </w:rPr>
        <w:t>android</w:t>
      </w:r>
      <w:r>
        <w:rPr>
          <w:rFonts w:hint="eastAsia"/>
        </w:rPr>
        <w:t>有了一定的了解，</w:t>
      </w:r>
      <w:r w:rsidR="00233A48">
        <w:rPr>
          <w:rFonts w:hint="eastAsia"/>
        </w:rPr>
        <w:t>android</w:t>
      </w:r>
      <w:r w:rsidR="00233A48">
        <w:rPr>
          <w:rFonts w:hint="eastAsia"/>
        </w:rPr>
        <w:t>开发相对来说是比较简单的，</w:t>
      </w:r>
      <w:r w:rsidR="00735600">
        <w:rPr>
          <w:rFonts w:hint="eastAsia"/>
        </w:rPr>
        <w:t>它有一套</w:t>
      </w:r>
      <w:r w:rsidR="000B2F06">
        <w:rPr>
          <w:rFonts w:hint="eastAsia"/>
        </w:rPr>
        <w:t>完善的开发工具</w:t>
      </w:r>
      <w:r w:rsidR="00735600">
        <w:rPr>
          <w:rFonts w:hint="eastAsia"/>
        </w:rPr>
        <w:t>，成熟的</w:t>
      </w:r>
      <w:r w:rsidR="00735600">
        <w:rPr>
          <w:rFonts w:hint="eastAsia"/>
        </w:rPr>
        <w:t>API</w:t>
      </w:r>
      <w:r w:rsidR="00735600">
        <w:rPr>
          <w:rFonts w:hint="eastAsia"/>
        </w:rPr>
        <w:t>，</w:t>
      </w:r>
      <w:r w:rsidR="001176DA">
        <w:rPr>
          <w:rFonts w:hint="eastAsia"/>
        </w:rPr>
        <w:t>以及网上很多的实例教程</w:t>
      </w:r>
      <w:r w:rsidR="008F76FE">
        <w:rPr>
          <w:rFonts w:hint="eastAsia"/>
        </w:rPr>
        <w:t>，对于初学者来说，比较容易入门。在开发过程</w:t>
      </w:r>
      <w:r w:rsidR="00486257">
        <w:rPr>
          <w:rFonts w:hint="eastAsia"/>
        </w:rPr>
        <w:t>中</w:t>
      </w:r>
      <w:r w:rsidR="008F76FE">
        <w:rPr>
          <w:rFonts w:hint="eastAsia"/>
        </w:rPr>
        <w:t>，我也遇到了很多难题</w:t>
      </w:r>
      <w:r w:rsidR="00CC559A">
        <w:rPr>
          <w:rFonts w:hint="eastAsia"/>
        </w:rPr>
        <w:t>以</w:t>
      </w:r>
      <w:r w:rsidR="001176DA">
        <w:rPr>
          <w:rFonts w:hint="eastAsia"/>
        </w:rPr>
        <w:t>及很多令人头疼的</w:t>
      </w:r>
      <w:r w:rsidR="001176DA">
        <w:rPr>
          <w:rFonts w:hint="eastAsia"/>
        </w:rPr>
        <w:t>bug</w:t>
      </w:r>
      <w:r w:rsidR="00536967">
        <w:rPr>
          <w:rFonts w:hint="eastAsia"/>
        </w:rPr>
        <w:t>，比如</w:t>
      </w:r>
      <w:r w:rsidR="00AE7128">
        <w:rPr>
          <w:rFonts w:hint="eastAsia"/>
        </w:rPr>
        <w:t>闹钟无法多次弹</w:t>
      </w:r>
      <w:r w:rsidR="004379CC">
        <w:rPr>
          <w:rFonts w:hint="eastAsia"/>
        </w:rPr>
        <w:t>出的问题或者闹钟无法删除死循环的问题</w:t>
      </w:r>
      <w:r w:rsidR="00DC497D">
        <w:rPr>
          <w:rFonts w:hint="eastAsia"/>
        </w:rPr>
        <w:t>等，每次遇到问题时，</w:t>
      </w:r>
      <w:r w:rsidR="00153E5B">
        <w:rPr>
          <w:rFonts w:hint="eastAsia"/>
        </w:rPr>
        <w:t>一方面</w:t>
      </w:r>
      <w:r w:rsidR="00AA0BB5">
        <w:rPr>
          <w:rFonts w:hint="eastAsia"/>
        </w:rPr>
        <w:t>我</w:t>
      </w:r>
      <w:r w:rsidR="009844C0">
        <w:rPr>
          <w:rFonts w:hint="eastAsia"/>
        </w:rPr>
        <w:t>会从网上</w:t>
      </w:r>
      <w:r w:rsidR="00153E5B">
        <w:rPr>
          <w:rFonts w:hint="eastAsia"/>
        </w:rPr>
        <w:t>寻找答案，另一方面</w:t>
      </w:r>
      <w:r w:rsidR="00316277">
        <w:rPr>
          <w:rFonts w:hint="eastAsia"/>
        </w:rPr>
        <w:t>会</w:t>
      </w:r>
      <w:r w:rsidR="00860099">
        <w:rPr>
          <w:rFonts w:hint="eastAsia"/>
        </w:rPr>
        <w:t>加上自己的思考</w:t>
      </w:r>
      <w:r w:rsidR="001B69F2">
        <w:rPr>
          <w:rFonts w:hint="eastAsia"/>
        </w:rPr>
        <w:t>来解决问题，有时候技术的问题往往能够通过搜索找到答案，但是涉及逻辑方面的问题</w:t>
      </w:r>
      <w:r w:rsidR="00835B8A">
        <w:rPr>
          <w:rFonts w:hint="eastAsia"/>
        </w:rPr>
        <w:t>时</w:t>
      </w:r>
      <w:r w:rsidR="001B69F2">
        <w:rPr>
          <w:rFonts w:hint="eastAsia"/>
        </w:rPr>
        <w:t>，就需要自己多思考，</w:t>
      </w:r>
      <w:r w:rsidR="00846D11">
        <w:rPr>
          <w:rFonts w:hint="eastAsia"/>
        </w:rPr>
        <w:t>才能设计出好的解决方案。</w:t>
      </w:r>
      <w:r w:rsidR="009321B5">
        <w:rPr>
          <w:rFonts w:hint="eastAsia"/>
        </w:rPr>
        <w:t>在解决问题的过程中，我不仅学到了很多新的知识，</w:t>
      </w:r>
      <w:r w:rsidR="00E460D7">
        <w:rPr>
          <w:rFonts w:hint="eastAsia"/>
        </w:rPr>
        <w:t>而且对我独立思考和解决问题能力的提升有很大的帮助</w:t>
      </w:r>
      <w:r w:rsidR="00DB348B">
        <w:rPr>
          <w:rFonts w:hint="eastAsia"/>
        </w:rPr>
        <w:t>。</w:t>
      </w:r>
    </w:p>
    <w:p w:rsidR="00EF2BF3" w:rsidRDefault="00150E20" w:rsidP="009321B5">
      <w:pPr>
        <w:ind w:firstLine="480"/>
      </w:pPr>
      <w:r>
        <w:rPr>
          <w:rFonts w:hint="eastAsia"/>
        </w:rPr>
        <w:t>总之，通过这几个月的努力</w:t>
      </w:r>
      <w:r w:rsidR="0043727A">
        <w:rPr>
          <w:rFonts w:hint="eastAsia"/>
        </w:rPr>
        <w:t>，我不仅对</w:t>
      </w:r>
      <w:r w:rsidR="0043727A">
        <w:rPr>
          <w:rFonts w:hint="eastAsia"/>
        </w:rPr>
        <w:t>android</w:t>
      </w:r>
      <w:r w:rsidR="0043727A">
        <w:rPr>
          <w:rFonts w:hint="eastAsia"/>
        </w:rPr>
        <w:t>开发有了深入的了解，而且对于</w:t>
      </w:r>
      <w:r w:rsidR="0043727A">
        <w:rPr>
          <w:rFonts w:hint="eastAsia"/>
        </w:rPr>
        <w:t>java</w:t>
      </w:r>
      <w:r w:rsidR="0043727A">
        <w:rPr>
          <w:rFonts w:hint="eastAsia"/>
        </w:rPr>
        <w:t>的使用的也逐渐熟练，对我以后工作学习有很大的帮助</w:t>
      </w:r>
      <w:r w:rsidR="00D20894">
        <w:rPr>
          <w:rFonts w:hint="eastAsia"/>
        </w:rPr>
        <w:t>，</w:t>
      </w:r>
    </w:p>
    <w:p w:rsidR="00DB348B" w:rsidRDefault="00C142F2" w:rsidP="00DB348B">
      <w:pPr>
        <w:ind w:firstLine="480"/>
        <w:rPr>
          <w:rFonts w:hint="eastAsia"/>
        </w:rPr>
      </w:pPr>
      <w:r>
        <w:rPr>
          <w:rFonts w:hint="eastAsia"/>
        </w:rPr>
        <w:t>最后</w:t>
      </w:r>
      <w:r w:rsidR="00DB348B">
        <w:rPr>
          <w:rFonts w:hint="eastAsia"/>
        </w:rPr>
        <w:t>，由于本人学识有限，</w:t>
      </w:r>
      <w:r w:rsidR="00EF2BF3">
        <w:rPr>
          <w:rFonts w:hint="eastAsia"/>
        </w:rPr>
        <w:t>加之时间仓促，文中不免有错误和待改进之处，真诚欢迎各位老师</w:t>
      </w:r>
      <w:r w:rsidR="00DB348B">
        <w:rPr>
          <w:rFonts w:hint="eastAsia"/>
        </w:rPr>
        <w:t>提出宝贵意见。</w:t>
      </w:r>
    </w:p>
    <w:p w:rsidR="00C92482" w:rsidRDefault="00C92482">
      <w:pPr>
        <w:widowControl/>
        <w:spacing w:line="240" w:lineRule="auto"/>
        <w:ind w:firstLineChars="0" w:firstLine="0"/>
        <w:jc w:val="left"/>
      </w:pPr>
      <w:r>
        <w:br w:type="page"/>
      </w:r>
    </w:p>
    <w:p w:rsidR="00C92482" w:rsidRDefault="00C92482" w:rsidP="00DB348B">
      <w:pPr>
        <w:ind w:firstLine="480"/>
      </w:pPr>
    </w:p>
    <w:p w:rsidR="00F42814" w:rsidRDefault="00D20894" w:rsidP="00C92482">
      <w:pPr>
        <w:pStyle w:val="1"/>
      </w:pPr>
      <w:bookmarkStart w:id="140" w:name="_Toc356912612"/>
      <w:r>
        <w:rPr>
          <w:rFonts w:hint="eastAsia"/>
        </w:rPr>
        <w:t>致谢</w:t>
      </w:r>
      <w:bookmarkEnd w:id="140"/>
    </w:p>
    <w:p w:rsidR="003A5563" w:rsidRDefault="003A5563" w:rsidP="003A5563">
      <w:pPr>
        <w:ind w:firstLine="480"/>
      </w:pPr>
      <w:r w:rsidRPr="00866837">
        <w:rPr>
          <w:rFonts w:hAnsi="宋体"/>
        </w:rPr>
        <w:t>在</w:t>
      </w:r>
      <w:r>
        <w:rPr>
          <w:rFonts w:hAnsi="宋体" w:hint="eastAsia"/>
        </w:rPr>
        <w:t>论文</w:t>
      </w:r>
      <w:r>
        <w:rPr>
          <w:rFonts w:hAnsi="宋体" w:hint="eastAsia"/>
          <w:color w:val="000000"/>
        </w:rPr>
        <w:t>完成之际，我首先要向</w:t>
      </w:r>
      <w:r w:rsidR="00DE5757">
        <w:rPr>
          <w:rFonts w:hAnsi="宋体" w:hint="eastAsia"/>
          <w:color w:val="000000"/>
        </w:rPr>
        <w:t>赵贻竹</w:t>
      </w:r>
      <w:r w:rsidR="00050F27">
        <w:rPr>
          <w:rFonts w:hAnsi="宋体" w:hint="eastAsia"/>
          <w:color w:val="000000"/>
        </w:rPr>
        <w:t>老师表示最真挚的谢意，赵</w:t>
      </w:r>
      <w:r>
        <w:rPr>
          <w:rFonts w:hAnsi="宋体" w:hint="eastAsia"/>
          <w:color w:val="000000"/>
        </w:rPr>
        <w:t>老师的指导给了我很大的帮助。</w:t>
      </w:r>
      <w:r>
        <w:rPr>
          <w:rFonts w:hint="eastAsia"/>
        </w:rPr>
        <w:t>在论文写作期间，</w:t>
      </w:r>
      <w:r w:rsidR="00C8475A">
        <w:rPr>
          <w:rFonts w:hint="eastAsia"/>
        </w:rPr>
        <w:t>经过自己不断的努力学习以及赵</w:t>
      </w:r>
      <w:r w:rsidR="00E6196E">
        <w:rPr>
          <w:rFonts w:hint="eastAsia"/>
        </w:rPr>
        <w:t>老师的耐心指导，本次毕业设计已经基本完成。赵老师还给我提出了很多好建议，她</w:t>
      </w:r>
      <w:r>
        <w:rPr>
          <w:rFonts w:hint="eastAsia"/>
        </w:rPr>
        <w:t>的指导使我受益匪浅</w:t>
      </w:r>
      <w:r w:rsidR="00D375F8">
        <w:rPr>
          <w:rFonts w:hint="eastAsia"/>
        </w:rPr>
        <w:t>。</w:t>
      </w:r>
      <w:r w:rsidR="00B9321D">
        <w:rPr>
          <w:rFonts w:hint="eastAsia"/>
        </w:rPr>
        <w:t>在本次毕业设计中，赵</w:t>
      </w:r>
      <w:r w:rsidR="00481C73">
        <w:rPr>
          <w:rFonts w:hint="eastAsia"/>
        </w:rPr>
        <w:t>老师对我严格要求，并及时督促我完成毕业设计的任务</w:t>
      </w:r>
      <w:r>
        <w:rPr>
          <w:rFonts w:hint="eastAsia"/>
        </w:rPr>
        <w:t>，</w:t>
      </w:r>
      <w:r w:rsidR="00E11CEB">
        <w:rPr>
          <w:rFonts w:hint="eastAsia"/>
        </w:rPr>
        <w:t>使得我能够顺利的完成此次毕业设计，</w:t>
      </w:r>
      <w:r w:rsidR="006F39E4">
        <w:rPr>
          <w:rFonts w:hint="eastAsia"/>
        </w:rPr>
        <w:t>非常感谢赵</w:t>
      </w:r>
      <w:r>
        <w:rPr>
          <w:rFonts w:hint="eastAsia"/>
        </w:rPr>
        <w:t>老师在毕业设计过程中对我的帮助。</w:t>
      </w:r>
    </w:p>
    <w:p w:rsidR="00AF7913" w:rsidRDefault="003D44A1" w:rsidP="003A5563">
      <w:pPr>
        <w:ind w:firstLine="480"/>
      </w:pPr>
      <w:r>
        <w:rPr>
          <w:rFonts w:hint="eastAsia"/>
        </w:rPr>
        <w:t>同时，我要感谢自己大学四年的室友，她们不仅在此次的毕业设计中给了我很大的帮助和关心</w:t>
      </w:r>
      <w:r w:rsidR="00F95B9D">
        <w:rPr>
          <w:rFonts w:hint="eastAsia"/>
        </w:rPr>
        <w:t>，在大学这四年中，也对给予了我很多的关心和照顾</w:t>
      </w:r>
      <w:r w:rsidR="00CD1E42">
        <w:rPr>
          <w:rFonts w:hint="eastAsia"/>
        </w:rPr>
        <w:t>，有了她们的支持，我才能有今天的成就，在此特别感谢我的室友们。</w:t>
      </w:r>
    </w:p>
    <w:p w:rsidR="00AF7913" w:rsidRDefault="00AF7913" w:rsidP="00AF7913">
      <w:pPr>
        <w:ind w:firstLine="480"/>
      </w:pPr>
      <w:r>
        <w:rPr>
          <w:rFonts w:hint="eastAsia"/>
        </w:rPr>
        <w:t>当然，还要感谢学院提供了这次机会以及各方面的支持，有了好的环境和支持我才能顺利完成本次毕业设计的任务。</w:t>
      </w:r>
    </w:p>
    <w:p w:rsidR="00AF7913" w:rsidRDefault="00AF7913" w:rsidP="00AF7913">
      <w:pPr>
        <w:ind w:firstLine="480"/>
      </w:pPr>
      <w:r>
        <w:rPr>
          <w:rFonts w:hint="eastAsia"/>
        </w:rPr>
        <w:t>最后，我要感谢我的家人，尤其是我的父母，有了你们这么多年来对我的亲切呵护，我才能够让自己一点</w:t>
      </w:r>
      <w:proofErr w:type="gramStart"/>
      <w:r>
        <w:rPr>
          <w:rFonts w:hint="eastAsia"/>
        </w:rPr>
        <w:t>一点</w:t>
      </w:r>
      <w:proofErr w:type="gramEnd"/>
      <w:r>
        <w:rPr>
          <w:rFonts w:hint="eastAsia"/>
        </w:rPr>
        <w:t>地改善，一点</w:t>
      </w:r>
      <w:proofErr w:type="gramStart"/>
      <w:r>
        <w:rPr>
          <w:rFonts w:hint="eastAsia"/>
        </w:rPr>
        <w:t>一点</w:t>
      </w:r>
      <w:proofErr w:type="gramEnd"/>
      <w:r>
        <w:rPr>
          <w:rFonts w:hint="eastAsia"/>
        </w:rPr>
        <w:t>地进步，并最终取得今天的成绩，我从内心深处感谢你们的养育之恩！</w:t>
      </w:r>
    </w:p>
    <w:p w:rsidR="00C92482" w:rsidRDefault="00AF7913" w:rsidP="00AF7913">
      <w:pPr>
        <w:ind w:firstLine="480"/>
      </w:pPr>
      <w:r>
        <w:rPr>
          <w:rFonts w:hint="eastAsia"/>
        </w:rPr>
        <w:t>毕业在即，感慨万千。回首这段时间，所有的一切都历历在目，那些曾经一起相处过、帮助过我的老师们、同学们，你们的帮助让我学会了很多，感谢你们的无私帮助，有了你们的关心、支持和帮助，我的毕业设计才得以顺利完成。再次衷心感谢你们！</w:t>
      </w:r>
    </w:p>
    <w:p w:rsidR="00C92482" w:rsidRDefault="00C92482" w:rsidP="00C92482">
      <w:pPr>
        <w:ind w:firstLine="480"/>
      </w:pPr>
      <w:r>
        <w:br w:type="page"/>
      </w:r>
    </w:p>
    <w:p w:rsidR="00AF7913" w:rsidRDefault="00AF7913" w:rsidP="00AF7913">
      <w:pPr>
        <w:ind w:firstLine="480"/>
      </w:pPr>
    </w:p>
    <w:p w:rsidR="00833C2F" w:rsidRPr="0058489B" w:rsidRDefault="00833C2F" w:rsidP="00C92482">
      <w:pPr>
        <w:pStyle w:val="1"/>
      </w:pPr>
      <w:bookmarkStart w:id="141" w:name="_Toc356912613"/>
      <w:r>
        <w:rPr>
          <w:rFonts w:hint="eastAsia"/>
        </w:rPr>
        <w:t>参考文献</w:t>
      </w:r>
      <w:bookmarkEnd w:id="141"/>
    </w:p>
    <w:p w:rsidR="00F64D70" w:rsidRPr="00D81855" w:rsidRDefault="00F64D70" w:rsidP="00A1246B">
      <w:pPr>
        <w:pStyle w:val="10"/>
        <w:numPr>
          <w:ilvl w:val="0"/>
          <w:numId w:val="1"/>
        </w:numPr>
        <w:ind w:firstLineChars="0"/>
        <w:rPr>
          <w:lang w:val="zh-CN"/>
        </w:rPr>
      </w:pPr>
      <w:r w:rsidRPr="00D81855">
        <w:rPr>
          <w:lang w:val="zh-CN"/>
        </w:rPr>
        <w:t>E2ECloud</w:t>
      </w:r>
      <w:r w:rsidRPr="00D81855">
        <w:rPr>
          <w:lang w:val="zh-CN"/>
        </w:rPr>
        <w:t>工作室</w:t>
      </w:r>
      <w:r w:rsidRPr="00D81855">
        <w:rPr>
          <w:rFonts w:hint="eastAsia"/>
          <w:lang w:val="zh-CN"/>
        </w:rPr>
        <w:t>，</w:t>
      </w:r>
      <w:r w:rsidRPr="00D81855">
        <w:rPr>
          <w:lang w:val="zh-CN"/>
        </w:rPr>
        <w:t>深入浅出</w:t>
      </w:r>
      <w:r w:rsidRPr="00D81855">
        <w:rPr>
          <w:lang w:val="zh-CN"/>
        </w:rPr>
        <w:t>GoogleAndroid</w:t>
      </w:r>
      <w:r w:rsidRPr="00D81855">
        <w:rPr>
          <w:rFonts w:hint="eastAsia"/>
          <w:lang w:val="zh-CN"/>
        </w:rPr>
        <w:t>，人民邮电出版社，</w:t>
      </w:r>
      <w:r w:rsidRPr="00D81855">
        <w:rPr>
          <w:rFonts w:hint="eastAsia"/>
          <w:lang w:val="zh-CN"/>
        </w:rPr>
        <w:t>2009</w:t>
      </w:r>
    </w:p>
    <w:p w:rsidR="00F64D70" w:rsidRPr="00D81855" w:rsidRDefault="002C15C8" w:rsidP="00A1246B">
      <w:pPr>
        <w:pStyle w:val="10"/>
        <w:numPr>
          <w:ilvl w:val="0"/>
          <w:numId w:val="1"/>
        </w:numPr>
        <w:ind w:firstLineChars="0"/>
        <w:rPr>
          <w:lang w:val="zh-CN"/>
        </w:rPr>
      </w:pPr>
      <w:hyperlink r:id="rId76" w:tgtFrame="_blank" w:history="1">
        <w:r w:rsidR="00F64D70" w:rsidRPr="00D81855">
          <w:rPr>
            <w:rFonts w:hint="eastAsia"/>
            <w:lang w:val="zh-CN"/>
          </w:rPr>
          <w:t>扶松柏</w:t>
        </w:r>
      </w:hyperlink>
      <w:r w:rsidR="00F64D70" w:rsidRPr="00D81855">
        <w:rPr>
          <w:rFonts w:hint="eastAsia"/>
          <w:lang w:val="zh-CN"/>
        </w:rPr>
        <w:t>，</w:t>
      </w:r>
      <w:r w:rsidR="00F64D70" w:rsidRPr="00D81855">
        <w:rPr>
          <w:rFonts w:hint="eastAsia"/>
          <w:lang w:val="zh-CN"/>
        </w:rPr>
        <w:t xml:space="preserve"> </w:t>
      </w:r>
      <w:r w:rsidR="00F64D70" w:rsidRPr="00D81855">
        <w:rPr>
          <w:lang w:val="zh-CN"/>
        </w:rPr>
        <w:t>Android</w:t>
      </w:r>
      <w:r w:rsidR="00F64D70" w:rsidRPr="00D81855">
        <w:rPr>
          <w:lang w:val="zh-CN"/>
        </w:rPr>
        <w:t>开发从入门到精通</w:t>
      </w:r>
      <w:r w:rsidR="00F64D70" w:rsidRPr="00D81855">
        <w:rPr>
          <w:rFonts w:hint="eastAsia"/>
          <w:lang w:val="zh-CN"/>
        </w:rPr>
        <w:t>，北京</w:t>
      </w:r>
      <w:hyperlink r:id="rId77" w:tgtFrame="_blank" w:history="1">
        <w:r w:rsidR="00F64D70" w:rsidRPr="00D81855">
          <w:rPr>
            <w:rFonts w:hint="eastAsia"/>
            <w:lang w:val="zh-CN"/>
          </w:rPr>
          <w:t>希望电子出版社</w:t>
        </w:r>
      </w:hyperlink>
      <w:r w:rsidR="00F64D70" w:rsidRPr="00D81855">
        <w:rPr>
          <w:rFonts w:hint="eastAsia"/>
          <w:lang w:val="zh-CN"/>
        </w:rPr>
        <w:t>，</w:t>
      </w:r>
      <w:r w:rsidR="00F64D70" w:rsidRPr="00D81855">
        <w:rPr>
          <w:rFonts w:hint="eastAsia"/>
          <w:lang w:val="zh-CN"/>
        </w:rPr>
        <w:t>2012</w:t>
      </w:r>
    </w:p>
    <w:p w:rsidR="00F64D70" w:rsidRPr="00D81855" w:rsidRDefault="00F64D70" w:rsidP="00A1246B">
      <w:pPr>
        <w:pStyle w:val="10"/>
        <w:numPr>
          <w:ilvl w:val="0"/>
          <w:numId w:val="1"/>
        </w:numPr>
        <w:ind w:firstLineChars="0"/>
        <w:rPr>
          <w:lang w:val="zh-CN"/>
        </w:rPr>
      </w:pPr>
      <w:r w:rsidRPr="00D81855">
        <w:rPr>
          <w:rFonts w:hint="eastAsia"/>
          <w:lang w:val="zh-CN"/>
        </w:rPr>
        <w:t>李刚，疯狂</w:t>
      </w:r>
      <w:r w:rsidRPr="00D81855">
        <w:rPr>
          <w:rFonts w:hint="eastAsia"/>
          <w:lang w:val="zh-CN"/>
        </w:rPr>
        <w:t>Android</w:t>
      </w:r>
      <w:r w:rsidRPr="00D81855">
        <w:rPr>
          <w:rFonts w:hint="eastAsia"/>
          <w:lang w:val="zh-CN"/>
        </w:rPr>
        <w:t>讲义，电子工业出版社，</w:t>
      </w:r>
      <w:r w:rsidRPr="00D81855">
        <w:rPr>
          <w:rFonts w:hint="eastAsia"/>
          <w:lang w:val="zh-CN"/>
        </w:rPr>
        <w:t>2011</w:t>
      </w:r>
    </w:p>
    <w:p w:rsidR="00F64D70" w:rsidRPr="00D81855" w:rsidRDefault="002C15C8" w:rsidP="00A1246B">
      <w:pPr>
        <w:pStyle w:val="10"/>
        <w:numPr>
          <w:ilvl w:val="0"/>
          <w:numId w:val="1"/>
        </w:numPr>
        <w:ind w:firstLineChars="0"/>
        <w:rPr>
          <w:lang w:val="zh-CN"/>
        </w:rPr>
      </w:pPr>
      <w:hyperlink r:id="rId78" w:tgtFrame="_blank" w:history="1">
        <w:r w:rsidR="00F64D70" w:rsidRPr="00D81855">
          <w:rPr>
            <w:lang w:val="zh-CN"/>
          </w:rPr>
          <w:t>伯内特</w:t>
        </w:r>
        <w:r w:rsidR="00F64D70" w:rsidRPr="00D81855">
          <w:rPr>
            <w:lang w:val="zh-CN"/>
          </w:rPr>
          <w:t>Ed Burnette</w:t>
        </w:r>
      </w:hyperlink>
      <w:r w:rsidR="00F64D70" w:rsidRPr="00D81855">
        <w:rPr>
          <w:lang w:val="zh-CN"/>
        </w:rPr>
        <w:t xml:space="preserve"> </w:t>
      </w:r>
      <w:r w:rsidR="00F64D70" w:rsidRPr="00D81855">
        <w:rPr>
          <w:rFonts w:hint="eastAsia"/>
          <w:lang w:val="zh-CN"/>
        </w:rPr>
        <w:t>，</w:t>
      </w:r>
      <w:r w:rsidR="00F64D70" w:rsidRPr="00D81855">
        <w:rPr>
          <w:lang w:val="zh-CN"/>
        </w:rPr>
        <w:t>Android</w:t>
      </w:r>
      <w:r w:rsidR="00F64D70" w:rsidRPr="00D81855">
        <w:rPr>
          <w:rFonts w:hint="eastAsia"/>
          <w:lang w:val="zh-CN"/>
        </w:rPr>
        <w:t>基础教程、第</w:t>
      </w:r>
      <w:r w:rsidR="00F64D70" w:rsidRPr="00D81855">
        <w:rPr>
          <w:rFonts w:hint="eastAsia"/>
          <w:lang w:val="zh-CN"/>
        </w:rPr>
        <w:t>3</w:t>
      </w:r>
      <w:r w:rsidR="00F64D70" w:rsidRPr="00D81855">
        <w:rPr>
          <w:rFonts w:hint="eastAsia"/>
          <w:lang w:val="zh-CN"/>
        </w:rPr>
        <w:t>版，人民邮电出版社，</w:t>
      </w:r>
      <w:r w:rsidR="00F64D70" w:rsidRPr="00D81855">
        <w:rPr>
          <w:rFonts w:hint="eastAsia"/>
          <w:lang w:val="zh-CN"/>
        </w:rPr>
        <w:t>2011</w:t>
      </w:r>
    </w:p>
    <w:p w:rsidR="00F64D70" w:rsidRPr="00D81855" w:rsidRDefault="002C15C8" w:rsidP="00A1246B">
      <w:pPr>
        <w:pStyle w:val="10"/>
        <w:numPr>
          <w:ilvl w:val="0"/>
          <w:numId w:val="1"/>
        </w:numPr>
        <w:ind w:firstLineChars="0"/>
      </w:pPr>
      <w:hyperlink r:id="rId79" w:history="1">
        <w:r w:rsidR="00F64D70" w:rsidRPr="00D81855">
          <w:rPr>
            <w:lang w:val="zh-CN"/>
          </w:rPr>
          <w:t>杨丰盛</w:t>
        </w:r>
      </w:hyperlink>
      <w:r w:rsidR="00F64D70" w:rsidRPr="00D81855">
        <w:rPr>
          <w:rFonts w:hint="eastAsia"/>
          <w:szCs w:val="24"/>
          <w:lang w:val="zh-CN"/>
        </w:rPr>
        <w:t>，</w:t>
      </w:r>
      <w:r w:rsidR="00F64D70" w:rsidRPr="00D81855">
        <w:rPr>
          <w:szCs w:val="24"/>
          <w:lang w:val="zh-CN"/>
        </w:rPr>
        <w:t>Android</w:t>
      </w:r>
      <w:r w:rsidR="00F64D70" w:rsidRPr="00D81855">
        <w:rPr>
          <w:szCs w:val="24"/>
          <w:lang w:val="zh-CN"/>
        </w:rPr>
        <w:t>应用开发揭秘</w:t>
      </w:r>
      <w:r w:rsidR="00F64D70" w:rsidRPr="00D81855">
        <w:rPr>
          <w:rFonts w:hint="eastAsia"/>
          <w:szCs w:val="24"/>
          <w:lang w:val="zh-CN"/>
        </w:rPr>
        <w:t>，</w:t>
      </w:r>
      <w:r w:rsidR="00F64D70" w:rsidRPr="00D81855">
        <w:rPr>
          <w:szCs w:val="24"/>
          <w:lang w:val="zh-CN"/>
        </w:rPr>
        <w:t>机械工业出版社</w:t>
      </w:r>
      <w:r w:rsidR="00F64D70" w:rsidRPr="00D81855">
        <w:rPr>
          <w:rFonts w:hint="eastAsia"/>
          <w:szCs w:val="24"/>
          <w:lang w:val="zh-CN"/>
        </w:rPr>
        <w:t xml:space="preserve"> 2010</w:t>
      </w:r>
    </w:p>
    <w:p w:rsidR="00F64D70" w:rsidRPr="00D81855" w:rsidRDefault="00F64D70" w:rsidP="00A1246B">
      <w:pPr>
        <w:pStyle w:val="10"/>
        <w:numPr>
          <w:ilvl w:val="0"/>
          <w:numId w:val="1"/>
        </w:numPr>
        <w:ind w:firstLineChars="0"/>
        <w:rPr>
          <w:szCs w:val="24"/>
          <w:lang w:val="zh-CN"/>
        </w:rPr>
      </w:pPr>
      <w:r w:rsidRPr="00D81855">
        <w:rPr>
          <w:szCs w:val="24"/>
          <w:lang w:val="zh-CN"/>
        </w:rPr>
        <w:t>邓凡平</w:t>
      </w:r>
      <w:r w:rsidRPr="00D81855">
        <w:rPr>
          <w:rFonts w:hint="eastAsia"/>
          <w:szCs w:val="24"/>
          <w:lang w:val="zh-CN"/>
        </w:rPr>
        <w:t>，</w:t>
      </w:r>
      <w:r w:rsidRPr="00D81855">
        <w:rPr>
          <w:szCs w:val="24"/>
          <w:lang w:val="zh-CN"/>
        </w:rPr>
        <w:t>深入理解</w:t>
      </w:r>
      <w:r w:rsidRPr="00D81855">
        <w:rPr>
          <w:szCs w:val="24"/>
          <w:lang w:val="zh-CN"/>
        </w:rPr>
        <w:t>Android</w:t>
      </w:r>
      <w:r w:rsidRPr="00D81855">
        <w:rPr>
          <w:rFonts w:hint="eastAsia"/>
          <w:szCs w:val="24"/>
          <w:lang w:val="zh-CN"/>
        </w:rPr>
        <w:t>，</w:t>
      </w:r>
      <w:r w:rsidRPr="00D81855">
        <w:rPr>
          <w:szCs w:val="24"/>
          <w:lang w:val="zh-CN"/>
        </w:rPr>
        <w:t>机械工业出版社</w:t>
      </w:r>
      <w:r w:rsidRPr="00D81855">
        <w:rPr>
          <w:rFonts w:hint="eastAsia"/>
          <w:szCs w:val="24"/>
          <w:lang w:val="zh-CN"/>
        </w:rPr>
        <w:t>，</w:t>
      </w:r>
      <w:r w:rsidRPr="00D81855">
        <w:rPr>
          <w:rFonts w:hint="eastAsia"/>
          <w:szCs w:val="24"/>
          <w:lang w:val="zh-CN"/>
        </w:rPr>
        <w:t>2012</w:t>
      </w:r>
    </w:p>
    <w:p w:rsidR="00F64D70" w:rsidRPr="00D81855" w:rsidRDefault="00F64D70" w:rsidP="00A1246B">
      <w:pPr>
        <w:pStyle w:val="10"/>
        <w:numPr>
          <w:ilvl w:val="0"/>
          <w:numId w:val="1"/>
        </w:numPr>
        <w:ind w:firstLineChars="0"/>
        <w:rPr>
          <w:szCs w:val="24"/>
          <w:lang w:val="zh-CN"/>
        </w:rPr>
      </w:pPr>
      <w:r w:rsidRPr="00D81855">
        <w:rPr>
          <w:szCs w:val="24"/>
          <w:lang w:val="zh-CN"/>
        </w:rPr>
        <w:t>杨丰盛</w:t>
      </w:r>
      <w:r w:rsidRPr="00D81855">
        <w:rPr>
          <w:rFonts w:hint="eastAsia"/>
          <w:szCs w:val="24"/>
          <w:lang w:val="zh-CN"/>
        </w:rPr>
        <w:t>，</w:t>
      </w:r>
      <w:r w:rsidRPr="00D81855">
        <w:rPr>
          <w:szCs w:val="24"/>
          <w:lang w:val="zh-CN"/>
        </w:rPr>
        <w:t>Android</w:t>
      </w:r>
      <w:r w:rsidRPr="00D81855">
        <w:rPr>
          <w:szCs w:val="24"/>
          <w:lang w:val="zh-CN"/>
        </w:rPr>
        <w:t>技术内幕</w:t>
      </w:r>
      <w:r w:rsidRPr="00D81855">
        <w:rPr>
          <w:szCs w:val="24"/>
          <w:lang w:val="zh-CN"/>
        </w:rPr>
        <w:t>:</w:t>
      </w:r>
      <w:r w:rsidRPr="00D81855">
        <w:rPr>
          <w:szCs w:val="24"/>
          <w:lang w:val="zh-CN"/>
        </w:rPr>
        <w:t>系统卷</w:t>
      </w:r>
      <w:r w:rsidRPr="00D81855">
        <w:rPr>
          <w:rFonts w:hint="eastAsia"/>
          <w:szCs w:val="24"/>
          <w:lang w:val="zh-CN"/>
        </w:rPr>
        <w:t>，</w:t>
      </w:r>
      <w:r w:rsidRPr="00D81855">
        <w:rPr>
          <w:szCs w:val="24"/>
          <w:lang w:val="zh-CN"/>
        </w:rPr>
        <w:t>机械工业出版社</w:t>
      </w:r>
      <w:r w:rsidRPr="00D81855">
        <w:rPr>
          <w:rFonts w:hint="eastAsia"/>
          <w:szCs w:val="24"/>
          <w:lang w:val="zh-CN"/>
        </w:rPr>
        <w:t>，</w:t>
      </w:r>
      <w:r w:rsidRPr="00D81855">
        <w:rPr>
          <w:szCs w:val="24"/>
          <w:lang w:val="zh-CN"/>
        </w:rPr>
        <w:t>2011</w:t>
      </w:r>
    </w:p>
    <w:p w:rsidR="00F64D70" w:rsidRPr="00D81855" w:rsidRDefault="00F64D70" w:rsidP="00A1246B">
      <w:pPr>
        <w:pStyle w:val="10"/>
        <w:numPr>
          <w:ilvl w:val="0"/>
          <w:numId w:val="1"/>
        </w:numPr>
        <w:ind w:firstLineChars="0"/>
        <w:rPr>
          <w:szCs w:val="24"/>
          <w:lang w:val="zh-CN"/>
        </w:rPr>
      </w:pPr>
      <w:r w:rsidRPr="00D81855">
        <w:rPr>
          <w:szCs w:val="24"/>
          <w:lang w:val="zh-CN"/>
        </w:rPr>
        <w:t>余志龙</w:t>
      </w:r>
      <w:r w:rsidRPr="00D81855">
        <w:rPr>
          <w:rFonts w:hint="eastAsia"/>
          <w:szCs w:val="24"/>
          <w:lang w:val="zh-CN"/>
        </w:rPr>
        <w:t>等，</w:t>
      </w:r>
      <w:r w:rsidRPr="00D81855">
        <w:rPr>
          <w:szCs w:val="24"/>
          <w:lang w:val="zh-CN"/>
        </w:rPr>
        <w:t>Google Android SDK</w:t>
      </w:r>
      <w:r w:rsidRPr="00D81855">
        <w:rPr>
          <w:szCs w:val="24"/>
          <w:lang w:val="zh-CN"/>
        </w:rPr>
        <w:t>开发范例大全</w:t>
      </w:r>
      <w:r w:rsidRPr="00D81855">
        <w:rPr>
          <w:rFonts w:hint="eastAsia"/>
          <w:szCs w:val="24"/>
          <w:lang w:val="zh-CN"/>
        </w:rPr>
        <w:t>，</w:t>
      </w:r>
      <w:r w:rsidRPr="00D81855">
        <w:rPr>
          <w:szCs w:val="24"/>
          <w:lang w:val="zh-CN"/>
        </w:rPr>
        <w:t>人民邮电出版社</w:t>
      </w:r>
      <w:r w:rsidRPr="00D81855">
        <w:rPr>
          <w:rFonts w:hint="eastAsia"/>
          <w:szCs w:val="24"/>
          <w:lang w:val="zh-CN"/>
        </w:rPr>
        <w:t>，</w:t>
      </w:r>
      <w:r w:rsidRPr="00D81855">
        <w:rPr>
          <w:rFonts w:hint="eastAsia"/>
          <w:szCs w:val="24"/>
          <w:lang w:val="zh-CN"/>
        </w:rPr>
        <w:t>2009</w:t>
      </w:r>
    </w:p>
    <w:p w:rsidR="00F64D70" w:rsidRPr="00D81855" w:rsidRDefault="002C15C8" w:rsidP="00A1246B">
      <w:pPr>
        <w:pStyle w:val="10"/>
        <w:numPr>
          <w:ilvl w:val="0"/>
          <w:numId w:val="1"/>
        </w:numPr>
        <w:ind w:firstLineChars="0"/>
        <w:rPr>
          <w:szCs w:val="24"/>
          <w:lang w:val="zh-CN"/>
        </w:rPr>
      </w:pPr>
      <w:hyperlink r:id="rId80" w:history="1">
        <w:r w:rsidR="00F64D70" w:rsidRPr="00D81855">
          <w:rPr>
            <w:szCs w:val="24"/>
            <w:lang w:val="zh-CN"/>
          </w:rPr>
          <w:t>Bruce Eckel</w:t>
        </w:r>
      </w:hyperlink>
      <w:r w:rsidR="00F64D70" w:rsidRPr="00D81855">
        <w:rPr>
          <w:szCs w:val="24"/>
          <w:lang w:val="zh-CN"/>
        </w:rPr>
        <w:t> </w:t>
      </w:r>
      <w:r w:rsidR="00F64D70" w:rsidRPr="00D81855">
        <w:rPr>
          <w:rFonts w:hint="eastAsia"/>
          <w:szCs w:val="24"/>
          <w:lang w:val="zh-CN"/>
        </w:rPr>
        <w:t>，</w:t>
      </w:r>
      <w:r w:rsidR="00F64D70" w:rsidRPr="00D81855">
        <w:rPr>
          <w:rFonts w:hint="eastAsia"/>
          <w:szCs w:val="24"/>
          <w:lang w:val="zh-CN"/>
        </w:rPr>
        <w:t>java</w:t>
      </w:r>
      <w:r w:rsidR="00F64D70" w:rsidRPr="00D81855">
        <w:rPr>
          <w:rFonts w:hint="eastAsia"/>
          <w:szCs w:val="24"/>
          <w:lang w:val="zh-CN"/>
        </w:rPr>
        <w:t>编程思想，</w:t>
      </w:r>
      <w:r w:rsidR="00F64D70" w:rsidRPr="00D81855">
        <w:rPr>
          <w:szCs w:val="24"/>
          <w:lang w:val="zh-CN"/>
        </w:rPr>
        <w:t>机械工业出版社</w:t>
      </w:r>
      <w:r w:rsidR="00F64D70" w:rsidRPr="00D81855">
        <w:rPr>
          <w:rFonts w:hint="eastAsia"/>
          <w:szCs w:val="24"/>
          <w:lang w:val="zh-CN"/>
        </w:rPr>
        <w:t>，</w:t>
      </w:r>
      <w:r w:rsidR="00F64D70" w:rsidRPr="00D81855">
        <w:rPr>
          <w:rFonts w:hint="eastAsia"/>
          <w:szCs w:val="24"/>
          <w:lang w:val="zh-CN"/>
        </w:rPr>
        <w:t>2002</w:t>
      </w:r>
    </w:p>
    <w:p w:rsidR="00F64D70" w:rsidRDefault="00F64D70" w:rsidP="00A1246B">
      <w:pPr>
        <w:pStyle w:val="10"/>
        <w:numPr>
          <w:ilvl w:val="0"/>
          <w:numId w:val="1"/>
        </w:numPr>
        <w:ind w:firstLineChars="0"/>
        <w:rPr>
          <w:szCs w:val="24"/>
        </w:rPr>
      </w:pPr>
      <w:r>
        <w:rPr>
          <w:rFonts w:hint="eastAsia"/>
          <w:szCs w:val="24"/>
        </w:rPr>
        <w:t xml:space="preserve">Mark L. Murphy, Beginning Android, </w:t>
      </w:r>
      <w:r>
        <w:rPr>
          <w:rFonts w:hint="eastAsia"/>
          <w:szCs w:val="24"/>
        </w:rPr>
        <w:t>人民邮电出版社，</w:t>
      </w:r>
      <w:r>
        <w:rPr>
          <w:rFonts w:hint="eastAsia"/>
          <w:szCs w:val="24"/>
        </w:rPr>
        <w:t>2010</w:t>
      </w:r>
    </w:p>
    <w:p w:rsidR="00F64D70" w:rsidRDefault="00F64D70" w:rsidP="00A1246B">
      <w:pPr>
        <w:pStyle w:val="10"/>
        <w:numPr>
          <w:ilvl w:val="0"/>
          <w:numId w:val="1"/>
        </w:numPr>
        <w:ind w:firstLineChars="0"/>
        <w:rPr>
          <w:szCs w:val="24"/>
        </w:rPr>
      </w:pPr>
      <w:r w:rsidRPr="000F2D74">
        <w:rPr>
          <w:szCs w:val="24"/>
        </w:rPr>
        <w:t>Frank</w:t>
      </w:r>
      <w:r w:rsidRPr="000F2D74">
        <w:rPr>
          <w:rFonts w:hint="eastAsia"/>
          <w:szCs w:val="24"/>
        </w:rPr>
        <w:t xml:space="preserve"> </w:t>
      </w:r>
      <w:r w:rsidRPr="000F2D74">
        <w:rPr>
          <w:szCs w:val="24"/>
        </w:rPr>
        <w:t>Ableson</w:t>
      </w:r>
      <w:r w:rsidRPr="000F2D74">
        <w:rPr>
          <w:rFonts w:hint="eastAsia"/>
          <w:szCs w:val="24"/>
        </w:rPr>
        <w:t xml:space="preserve">. </w:t>
      </w:r>
      <w:r w:rsidRPr="000F2D74">
        <w:rPr>
          <w:szCs w:val="24"/>
        </w:rPr>
        <w:t>CharlieCollins</w:t>
      </w:r>
      <w:r w:rsidRPr="000F2D74">
        <w:rPr>
          <w:rFonts w:hint="eastAsia"/>
          <w:szCs w:val="24"/>
        </w:rPr>
        <w:t xml:space="preserve">, </w:t>
      </w:r>
      <w:r w:rsidRPr="000F2D74">
        <w:rPr>
          <w:szCs w:val="24"/>
        </w:rPr>
        <w:t>Unlocking</w:t>
      </w:r>
      <w:r w:rsidRPr="000F2D74">
        <w:rPr>
          <w:rFonts w:hint="eastAsia"/>
          <w:szCs w:val="24"/>
        </w:rPr>
        <w:t xml:space="preserve"> </w:t>
      </w:r>
      <w:r w:rsidRPr="000F2D74">
        <w:rPr>
          <w:szCs w:val="24"/>
        </w:rPr>
        <w:t>Android</w:t>
      </w:r>
      <w:r w:rsidRPr="000F2D74">
        <w:rPr>
          <w:rFonts w:hint="eastAsia"/>
          <w:szCs w:val="24"/>
        </w:rPr>
        <w:t xml:space="preserve">, </w:t>
      </w:r>
      <w:r w:rsidRPr="000F2D74">
        <w:rPr>
          <w:szCs w:val="24"/>
        </w:rPr>
        <w:t>Manning Publications</w:t>
      </w:r>
      <w:r w:rsidRPr="000F2D74">
        <w:rPr>
          <w:rFonts w:hint="eastAsia"/>
          <w:szCs w:val="24"/>
        </w:rPr>
        <w:t xml:space="preserve">, </w:t>
      </w:r>
      <w:r w:rsidRPr="000F2D74">
        <w:rPr>
          <w:szCs w:val="24"/>
        </w:rPr>
        <w:t>2009</w:t>
      </w:r>
    </w:p>
    <w:p w:rsidR="00F64D70" w:rsidRDefault="00F64D70" w:rsidP="00A1246B">
      <w:pPr>
        <w:pStyle w:val="10"/>
        <w:numPr>
          <w:ilvl w:val="0"/>
          <w:numId w:val="1"/>
        </w:numPr>
        <w:ind w:firstLineChars="0"/>
        <w:rPr>
          <w:szCs w:val="24"/>
        </w:rPr>
      </w:pPr>
      <w:r w:rsidRPr="000F2D74">
        <w:rPr>
          <w:szCs w:val="24"/>
        </w:rPr>
        <w:t>Ed Burnette</w:t>
      </w:r>
      <w:r>
        <w:rPr>
          <w:rFonts w:hint="eastAsia"/>
          <w:szCs w:val="24"/>
        </w:rPr>
        <w:t xml:space="preserve">, </w:t>
      </w:r>
      <w:r>
        <w:rPr>
          <w:szCs w:val="24"/>
        </w:rPr>
        <w:t>Hello.Android</w:t>
      </w:r>
      <w:r>
        <w:rPr>
          <w:rFonts w:hint="eastAsia"/>
          <w:szCs w:val="24"/>
        </w:rPr>
        <w:t xml:space="preserve">, </w:t>
      </w:r>
      <w:r w:rsidRPr="000F2D74">
        <w:rPr>
          <w:szCs w:val="24"/>
        </w:rPr>
        <w:t xml:space="preserve">Pragmatic Bookshelf </w:t>
      </w:r>
      <w:r w:rsidRPr="000F2D74">
        <w:rPr>
          <w:rFonts w:hint="eastAsia"/>
          <w:szCs w:val="24"/>
        </w:rPr>
        <w:t>,</w:t>
      </w:r>
      <w:r w:rsidRPr="000F2D74">
        <w:rPr>
          <w:szCs w:val="24"/>
        </w:rPr>
        <w:t>2010</w:t>
      </w:r>
    </w:p>
    <w:p w:rsidR="00F64D70" w:rsidRDefault="00F64D70" w:rsidP="00A1246B">
      <w:pPr>
        <w:pStyle w:val="10"/>
        <w:numPr>
          <w:ilvl w:val="0"/>
          <w:numId w:val="1"/>
        </w:numPr>
        <w:ind w:firstLineChars="0"/>
        <w:rPr>
          <w:szCs w:val="24"/>
        </w:rPr>
      </w:pPr>
      <w:r>
        <w:rPr>
          <w:szCs w:val="24"/>
        </w:rPr>
        <w:t>Dave MacLean</w:t>
      </w:r>
      <w:r>
        <w:rPr>
          <w:rFonts w:hint="eastAsia"/>
          <w:szCs w:val="24"/>
        </w:rPr>
        <w:t xml:space="preserve">. </w:t>
      </w:r>
      <w:r>
        <w:rPr>
          <w:szCs w:val="24"/>
        </w:rPr>
        <w:t xml:space="preserve">Dave MacLean </w:t>
      </w:r>
      <w:r>
        <w:rPr>
          <w:rFonts w:hint="eastAsia"/>
          <w:szCs w:val="24"/>
        </w:rPr>
        <w:t xml:space="preserve">, </w:t>
      </w:r>
      <w:r>
        <w:rPr>
          <w:szCs w:val="24"/>
        </w:rPr>
        <w:t>Pro</w:t>
      </w:r>
      <w:r>
        <w:rPr>
          <w:rFonts w:hint="eastAsia"/>
          <w:szCs w:val="24"/>
        </w:rPr>
        <w:t xml:space="preserve"> </w:t>
      </w:r>
      <w:r>
        <w:rPr>
          <w:szCs w:val="24"/>
        </w:rPr>
        <w:t>Android</w:t>
      </w:r>
      <w:r>
        <w:rPr>
          <w:rFonts w:hint="eastAsia"/>
          <w:szCs w:val="24"/>
        </w:rPr>
        <w:t xml:space="preserve"> </w:t>
      </w:r>
      <w:r>
        <w:rPr>
          <w:szCs w:val="24"/>
        </w:rPr>
        <w:t>2</w:t>
      </w:r>
      <w:r>
        <w:rPr>
          <w:rFonts w:hint="eastAsia"/>
          <w:szCs w:val="24"/>
        </w:rPr>
        <w:t>.Apress ,2010</w:t>
      </w:r>
    </w:p>
    <w:p w:rsidR="00F64D70" w:rsidRDefault="00F64D70" w:rsidP="00A1246B">
      <w:pPr>
        <w:pStyle w:val="10"/>
        <w:numPr>
          <w:ilvl w:val="0"/>
          <w:numId w:val="1"/>
        </w:numPr>
        <w:ind w:firstLineChars="0"/>
        <w:rPr>
          <w:szCs w:val="24"/>
        </w:rPr>
      </w:pPr>
      <w:r w:rsidRPr="000F2D74">
        <w:rPr>
          <w:szCs w:val="24"/>
        </w:rPr>
        <w:t>Reto Meier</w:t>
      </w:r>
      <w:r w:rsidRPr="000F2D74">
        <w:rPr>
          <w:rFonts w:hint="eastAsia"/>
          <w:szCs w:val="24"/>
        </w:rPr>
        <w:t xml:space="preserve">, </w:t>
      </w:r>
      <w:r w:rsidRPr="000F2D74">
        <w:rPr>
          <w:szCs w:val="24"/>
        </w:rPr>
        <w:t>Professional Android 2</w:t>
      </w:r>
      <w:r w:rsidRPr="000F2D74">
        <w:t> </w:t>
      </w:r>
      <w:r w:rsidRPr="000F2D74">
        <w:rPr>
          <w:szCs w:val="24"/>
        </w:rPr>
        <w:t>Application Development</w:t>
      </w:r>
      <w:r w:rsidRPr="000F2D74">
        <w:rPr>
          <w:rFonts w:hint="eastAsia"/>
        </w:rPr>
        <w:t>,</w:t>
      </w:r>
      <w:r w:rsidRPr="000F2D74">
        <w:t xml:space="preserve"> </w:t>
      </w:r>
      <w:r w:rsidRPr="000F2D74">
        <w:rPr>
          <w:szCs w:val="24"/>
        </w:rPr>
        <w:t>Wrox</w:t>
      </w:r>
      <w:r w:rsidRPr="000F2D74">
        <w:rPr>
          <w:rFonts w:hint="eastAsia"/>
          <w:szCs w:val="24"/>
        </w:rPr>
        <w:t>,</w:t>
      </w:r>
      <w:r w:rsidRPr="000F2D74">
        <w:rPr>
          <w:szCs w:val="24"/>
        </w:rPr>
        <w:t xml:space="preserve"> </w:t>
      </w:r>
      <w:r>
        <w:rPr>
          <w:szCs w:val="24"/>
        </w:rPr>
        <w:t>2010</w:t>
      </w:r>
    </w:p>
    <w:p w:rsidR="00F64D70" w:rsidRDefault="00F64D70" w:rsidP="00A1246B">
      <w:pPr>
        <w:pStyle w:val="10"/>
        <w:numPr>
          <w:ilvl w:val="0"/>
          <w:numId w:val="1"/>
        </w:numPr>
        <w:ind w:firstLineChars="0"/>
        <w:rPr>
          <w:szCs w:val="24"/>
        </w:rPr>
      </w:pPr>
      <w:r>
        <w:rPr>
          <w:szCs w:val="24"/>
        </w:rPr>
        <w:t>MR Mark L. Murphy</w:t>
      </w:r>
      <w:r>
        <w:rPr>
          <w:rFonts w:hint="eastAsia"/>
          <w:szCs w:val="24"/>
        </w:rPr>
        <w:t xml:space="preserve">, </w:t>
      </w:r>
      <w:r>
        <w:rPr>
          <w:szCs w:val="24"/>
        </w:rPr>
        <w:t>The Busy Coder's Guide to Advanced Android Development</w:t>
      </w:r>
      <w:r>
        <w:rPr>
          <w:rFonts w:hint="eastAsia"/>
          <w:szCs w:val="24"/>
        </w:rPr>
        <w:t xml:space="preserve">, </w:t>
      </w:r>
      <w:r>
        <w:rPr>
          <w:szCs w:val="24"/>
        </w:rPr>
        <w:t>Commonsware, LLC</w:t>
      </w:r>
      <w:r>
        <w:rPr>
          <w:rFonts w:hint="eastAsia"/>
          <w:szCs w:val="24"/>
        </w:rPr>
        <w:t>,2011.7</w:t>
      </w:r>
    </w:p>
    <w:p w:rsidR="00F64D70" w:rsidRDefault="00F64D70" w:rsidP="00A1246B">
      <w:pPr>
        <w:pStyle w:val="10"/>
        <w:numPr>
          <w:ilvl w:val="0"/>
          <w:numId w:val="1"/>
        </w:numPr>
        <w:ind w:firstLineChars="0"/>
        <w:rPr>
          <w:szCs w:val="24"/>
        </w:rPr>
      </w:pPr>
      <w:r>
        <w:rPr>
          <w:szCs w:val="24"/>
        </w:rPr>
        <w:t>Jonathan Simon</w:t>
      </w:r>
      <w:bookmarkStart w:id="142" w:name="OLE_LINK1"/>
      <w:bookmarkStart w:id="143" w:name="OLE_LINK2"/>
      <w:r>
        <w:rPr>
          <w:rFonts w:hint="eastAsia"/>
          <w:color w:val="000000"/>
          <w:szCs w:val="24"/>
        </w:rPr>
        <w:t xml:space="preserve">, </w:t>
      </w:r>
      <w:r>
        <w:rPr>
          <w:rFonts w:hint="eastAsia"/>
          <w:szCs w:val="24"/>
        </w:rPr>
        <w:t>Head First Android Developmen</w:t>
      </w:r>
      <w:bookmarkEnd w:id="142"/>
      <w:bookmarkEnd w:id="143"/>
      <w:r>
        <w:rPr>
          <w:rFonts w:hint="eastAsia"/>
          <w:szCs w:val="24"/>
        </w:rPr>
        <w:t xml:space="preserve">t, </w:t>
      </w:r>
      <w:r>
        <w:rPr>
          <w:szCs w:val="24"/>
        </w:rPr>
        <w:t>O'Reilly Media</w:t>
      </w:r>
      <w:r>
        <w:rPr>
          <w:rFonts w:hint="eastAsia"/>
          <w:szCs w:val="24"/>
        </w:rPr>
        <w:t>,2012.10</w:t>
      </w:r>
    </w:p>
    <w:p w:rsidR="00AF7913" w:rsidRPr="00F64D70" w:rsidRDefault="00AF7913" w:rsidP="003A5563">
      <w:pPr>
        <w:ind w:firstLine="480"/>
      </w:pPr>
    </w:p>
    <w:p w:rsidR="003A5563" w:rsidRPr="003A5563" w:rsidRDefault="003A5563" w:rsidP="003A5563">
      <w:pPr>
        <w:ind w:firstLine="480"/>
      </w:pPr>
    </w:p>
    <w:sectPr w:rsidR="003A5563" w:rsidRPr="003A5563" w:rsidSect="00B64F0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86D" w:rsidRDefault="0021686D" w:rsidP="00965F38">
      <w:pPr>
        <w:spacing w:line="240" w:lineRule="auto"/>
        <w:ind w:firstLine="480"/>
      </w:pPr>
      <w:r>
        <w:separator/>
      </w:r>
    </w:p>
  </w:endnote>
  <w:endnote w:type="continuationSeparator" w:id="0">
    <w:p w:rsidR="0021686D" w:rsidRDefault="0021686D" w:rsidP="00965F3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5D5" w:rsidRDefault="009815D5" w:rsidP="00E9509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706511"/>
      <w:docPartObj>
        <w:docPartGallery w:val="Page Numbers (Bottom of Page)"/>
        <w:docPartUnique/>
      </w:docPartObj>
    </w:sdtPr>
    <w:sdtContent>
      <w:p w:rsidR="009815D5" w:rsidRDefault="009815D5" w:rsidP="007536D7">
        <w:pPr>
          <w:pStyle w:val="a4"/>
          <w:ind w:firstLine="360"/>
          <w:jc w:val="center"/>
        </w:pPr>
        <w:r>
          <w:fldChar w:fldCharType="begin"/>
        </w:r>
        <w:r>
          <w:instrText>PAGE   \* MERGEFORMAT</w:instrText>
        </w:r>
        <w:r>
          <w:fldChar w:fldCharType="separate"/>
        </w:r>
        <w:r w:rsidR="00114AAD" w:rsidRPr="00114AAD">
          <w:rPr>
            <w:noProof/>
            <w:lang w:val="zh-CN"/>
          </w:rPr>
          <w:t>III</w:t>
        </w:r>
        <w:r>
          <w:fldChar w:fldCharType="end"/>
        </w:r>
      </w:p>
    </w:sdtContent>
  </w:sdt>
  <w:p w:rsidR="009815D5" w:rsidRDefault="009815D5" w:rsidP="00E9509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5D5" w:rsidRDefault="009815D5" w:rsidP="00E9509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86D" w:rsidRDefault="0021686D" w:rsidP="00965F38">
      <w:pPr>
        <w:spacing w:line="240" w:lineRule="auto"/>
        <w:ind w:firstLine="480"/>
      </w:pPr>
      <w:r>
        <w:separator/>
      </w:r>
    </w:p>
  </w:footnote>
  <w:footnote w:type="continuationSeparator" w:id="0">
    <w:p w:rsidR="0021686D" w:rsidRDefault="0021686D" w:rsidP="00965F38">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5D5" w:rsidRDefault="009815D5" w:rsidP="00E9509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5D5" w:rsidRDefault="009815D5" w:rsidP="00E9509F">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5D5" w:rsidRDefault="009815D5" w:rsidP="00E9509F">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B"/>
    <w:multiLevelType w:val="multilevel"/>
    <w:tmpl w:val="5C20D2F2"/>
    <w:lvl w:ilvl="0">
      <w:start w:val="1"/>
      <w:numFmt w:val="decimal"/>
      <w:lvlText w:val="%1)"/>
      <w:lvlJc w:val="left"/>
      <w:pPr>
        <w:ind w:left="720" w:hanging="720"/>
      </w:pPr>
      <w:rPr>
        <w:rFonts w:hint="default"/>
        <w:color w:val="00000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000000D"/>
    <w:multiLevelType w:val="multilevel"/>
    <w:tmpl w:val="00000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E"/>
    <w:multiLevelType w:val="multilevel"/>
    <w:tmpl w:val="0000000E"/>
    <w:lvl w:ilvl="0">
      <w:start w:val="1"/>
      <w:numFmt w:val="decimal"/>
      <w:lvlText w:val="%1)"/>
      <w:lvlJc w:val="left"/>
      <w:pPr>
        <w:ind w:left="562" w:hanging="420"/>
      </w:p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4">
    <w:nsid w:val="0000000F"/>
    <w:multiLevelType w:val="multilevel"/>
    <w:tmpl w:val="0000000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10"/>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0000011"/>
    <w:multiLevelType w:val="multilevel"/>
    <w:tmpl w:val="0000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0000012"/>
    <w:multiLevelType w:val="multilevel"/>
    <w:tmpl w:val="000000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00000013"/>
    <w:multiLevelType w:val="multilevel"/>
    <w:tmpl w:val="00000013"/>
    <w:lvl w:ilvl="0">
      <w:start w:val="1"/>
      <w:numFmt w:val="decimal"/>
      <w:lvlText w:val="%1)"/>
      <w:lvlJc w:val="left"/>
      <w:pPr>
        <w:ind w:left="562" w:hanging="420"/>
      </w:p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9">
    <w:nsid w:val="00000014"/>
    <w:multiLevelType w:val="multilevel"/>
    <w:tmpl w:val="0000001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00000015"/>
    <w:multiLevelType w:val="singleLevel"/>
    <w:tmpl w:val="00000015"/>
    <w:lvl w:ilvl="0">
      <w:start w:val="1"/>
      <w:numFmt w:val="decimalEnclosedCircleChinese"/>
      <w:suff w:val="nothing"/>
      <w:lvlText w:val="%1　"/>
      <w:lvlJc w:val="left"/>
      <w:pPr>
        <w:ind w:left="0" w:firstLine="400"/>
      </w:pPr>
      <w:rPr>
        <w:rFonts w:hint="eastAsia"/>
      </w:rPr>
    </w:lvl>
  </w:abstractNum>
  <w:abstractNum w:abstractNumId="11">
    <w:nsid w:val="00000016"/>
    <w:multiLevelType w:val="singleLevel"/>
    <w:tmpl w:val="00000016"/>
    <w:lvl w:ilvl="0">
      <w:start w:val="1"/>
      <w:numFmt w:val="decimalEnclosedCircleChinese"/>
      <w:suff w:val="nothing"/>
      <w:lvlText w:val="%1　"/>
      <w:lvlJc w:val="left"/>
      <w:pPr>
        <w:ind w:left="0" w:firstLine="400"/>
      </w:pPr>
      <w:rPr>
        <w:rFonts w:hint="eastAsia"/>
      </w:rPr>
    </w:lvl>
  </w:abstractNum>
  <w:abstractNum w:abstractNumId="12">
    <w:nsid w:val="00000017"/>
    <w:multiLevelType w:val="singleLevel"/>
    <w:tmpl w:val="00000017"/>
    <w:lvl w:ilvl="0">
      <w:start w:val="1"/>
      <w:numFmt w:val="decimalEnclosedCircleChinese"/>
      <w:suff w:val="nothing"/>
      <w:lvlText w:val="%1　"/>
      <w:lvlJc w:val="left"/>
      <w:pPr>
        <w:ind w:left="0" w:firstLine="400"/>
      </w:pPr>
      <w:rPr>
        <w:rFonts w:hint="eastAsia"/>
      </w:rPr>
    </w:lvl>
  </w:abstractNum>
  <w:abstractNum w:abstractNumId="13">
    <w:nsid w:val="00000018"/>
    <w:multiLevelType w:val="multilevel"/>
    <w:tmpl w:val="000000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00000019"/>
    <w:multiLevelType w:val="multilevel"/>
    <w:tmpl w:val="000000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0000001A"/>
    <w:multiLevelType w:val="multilevel"/>
    <w:tmpl w:val="000000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D"/>
    <w:multiLevelType w:val="multilevel"/>
    <w:tmpl w:val="0000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028715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06437767"/>
    <w:multiLevelType w:val="singleLevel"/>
    <w:tmpl w:val="00000015"/>
    <w:lvl w:ilvl="0">
      <w:start w:val="1"/>
      <w:numFmt w:val="decimalEnclosedCircleChinese"/>
      <w:suff w:val="nothing"/>
      <w:lvlText w:val="%1　"/>
      <w:lvlJc w:val="left"/>
      <w:pPr>
        <w:ind w:left="-400" w:firstLine="400"/>
      </w:pPr>
      <w:rPr>
        <w:rFonts w:hint="eastAsia"/>
      </w:rPr>
    </w:lvl>
  </w:abstractNum>
  <w:abstractNum w:abstractNumId="19">
    <w:nsid w:val="13414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13BC42B5"/>
    <w:multiLevelType w:val="hybridMultilevel"/>
    <w:tmpl w:val="FB5C9F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05938EF"/>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311F2800"/>
    <w:multiLevelType w:val="hybridMultilevel"/>
    <w:tmpl w:val="1D9EB8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1B0667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35BE03E4"/>
    <w:multiLevelType w:val="hybridMultilevel"/>
    <w:tmpl w:val="52C48E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D657D36"/>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617276C"/>
    <w:multiLevelType w:val="multilevel"/>
    <w:tmpl w:val="0000001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4CE53EDF"/>
    <w:multiLevelType w:val="multilevel"/>
    <w:tmpl w:val="25EC181A"/>
    <w:lvl w:ilvl="0">
      <w:start w:val="1"/>
      <w:numFmt w:val="decimal"/>
      <w:lvlText w:val="%1."/>
      <w:lvlJc w:val="left"/>
      <w:pPr>
        <w:ind w:left="425" w:hanging="425"/>
      </w:pPr>
    </w:lvl>
    <w:lvl w:ilvl="1">
      <w:start w:val="1"/>
      <w:numFmt w:val="decimal"/>
      <w:pStyle w:val="2"/>
      <w:lvlText w:val="%1.%2."/>
      <w:lvlJc w:val="left"/>
      <w:pPr>
        <w:ind w:left="567" w:hanging="567"/>
      </w:pPr>
      <w:rPr>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4D538FB"/>
    <w:multiLevelType w:val="singleLevel"/>
    <w:tmpl w:val="00000017"/>
    <w:lvl w:ilvl="0">
      <w:start w:val="1"/>
      <w:numFmt w:val="decimalEnclosedCircleChinese"/>
      <w:suff w:val="nothing"/>
      <w:lvlText w:val="%1　"/>
      <w:lvlJc w:val="left"/>
      <w:pPr>
        <w:ind w:left="0" w:firstLine="400"/>
      </w:pPr>
      <w:rPr>
        <w:rFonts w:hint="eastAsia"/>
      </w:rPr>
    </w:lvl>
  </w:abstractNum>
  <w:abstractNum w:abstractNumId="29">
    <w:nsid w:val="57940B4A"/>
    <w:multiLevelType w:val="singleLevel"/>
    <w:tmpl w:val="00000015"/>
    <w:lvl w:ilvl="0">
      <w:start w:val="1"/>
      <w:numFmt w:val="decimalEnclosedCircleChinese"/>
      <w:suff w:val="nothing"/>
      <w:lvlText w:val="%1　"/>
      <w:lvlJc w:val="left"/>
      <w:pPr>
        <w:ind w:left="-400" w:firstLine="400"/>
      </w:pPr>
      <w:rPr>
        <w:rFonts w:hint="eastAsia"/>
      </w:rPr>
    </w:lvl>
  </w:abstractNum>
  <w:abstractNum w:abstractNumId="30">
    <w:nsid w:val="59AA25A6"/>
    <w:multiLevelType w:val="hybridMultilevel"/>
    <w:tmpl w:val="C02E3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627D7"/>
    <w:multiLevelType w:val="multilevel"/>
    <w:tmpl w:val="000000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A963C23"/>
    <w:multiLevelType w:val="singleLevel"/>
    <w:tmpl w:val="04090011"/>
    <w:lvl w:ilvl="0">
      <w:start w:val="1"/>
      <w:numFmt w:val="decimal"/>
      <w:lvlText w:val="%1)"/>
      <w:lvlJc w:val="left"/>
      <w:pPr>
        <w:ind w:left="420" w:hanging="420"/>
      </w:pPr>
      <w:rPr>
        <w:rFonts w:hint="eastAsia"/>
      </w:rPr>
    </w:lvl>
  </w:abstractNum>
  <w:abstractNum w:abstractNumId="33">
    <w:nsid w:val="6E632D52"/>
    <w:multiLevelType w:val="multilevel"/>
    <w:tmpl w:val="634CE4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F3F05C1"/>
    <w:multiLevelType w:val="singleLevel"/>
    <w:tmpl w:val="00000016"/>
    <w:lvl w:ilvl="0">
      <w:start w:val="1"/>
      <w:numFmt w:val="decimalEnclosedCircleChinese"/>
      <w:suff w:val="nothing"/>
      <w:lvlText w:val="%1　"/>
      <w:lvlJc w:val="left"/>
      <w:pPr>
        <w:ind w:left="0" w:firstLine="400"/>
      </w:pPr>
      <w:rPr>
        <w:rFonts w:hint="eastAsia"/>
      </w:rPr>
    </w:lvl>
  </w:abstractNum>
  <w:abstractNum w:abstractNumId="35">
    <w:nsid w:val="71B91266"/>
    <w:multiLevelType w:val="multilevel"/>
    <w:tmpl w:val="A45E1CE8"/>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72382F0D"/>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3F12FA3"/>
    <w:multiLevelType w:val="singleLevel"/>
    <w:tmpl w:val="00000016"/>
    <w:lvl w:ilvl="0">
      <w:start w:val="1"/>
      <w:numFmt w:val="decimalEnclosedCircleChinese"/>
      <w:suff w:val="nothing"/>
      <w:lvlText w:val="%1　"/>
      <w:lvlJc w:val="left"/>
      <w:pPr>
        <w:ind w:left="-400" w:firstLine="400"/>
      </w:pPr>
      <w:rPr>
        <w:rFonts w:hint="eastAsia"/>
      </w:rPr>
    </w:lvl>
  </w:abstractNum>
  <w:abstractNum w:abstractNumId="38">
    <w:nsid w:val="76D92EBF"/>
    <w:multiLevelType w:val="multilevel"/>
    <w:tmpl w:val="4356B9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708"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77B701BD"/>
    <w:multiLevelType w:val="hybridMultilevel"/>
    <w:tmpl w:val="C02E3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8"/>
  </w:num>
  <w:num w:numId="4">
    <w:abstractNumId w:val="4"/>
  </w:num>
  <w:num w:numId="5">
    <w:abstractNumId w:val="10"/>
  </w:num>
  <w:num w:numId="6">
    <w:abstractNumId w:val="11"/>
  </w:num>
  <w:num w:numId="7">
    <w:abstractNumId w:val="12"/>
  </w:num>
  <w:num w:numId="8">
    <w:abstractNumId w:val="6"/>
  </w:num>
  <w:num w:numId="9">
    <w:abstractNumId w:val="5"/>
  </w:num>
  <w:num w:numId="10">
    <w:abstractNumId w:val="0"/>
  </w:num>
  <w:num w:numId="11">
    <w:abstractNumId w:val="35"/>
  </w:num>
  <w:num w:numId="12">
    <w:abstractNumId w:val="36"/>
  </w:num>
  <w:num w:numId="13">
    <w:abstractNumId w:val="15"/>
  </w:num>
  <w:num w:numId="14">
    <w:abstractNumId w:val="2"/>
  </w:num>
  <w:num w:numId="15">
    <w:abstractNumId w:val="14"/>
  </w:num>
  <w:num w:numId="16">
    <w:abstractNumId w:val="9"/>
  </w:num>
  <w:num w:numId="17">
    <w:abstractNumId w:val="7"/>
  </w:num>
  <w:num w:numId="18">
    <w:abstractNumId w:val="16"/>
  </w:num>
  <w:num w:numId="19">
    <w:abstractNumId w:val="13"/>
  </w:num>
  <w:num w:numId="20">
    <w:abstractNumId w:val="38"/>
  </w:num>
  <w:num w:numId="21">
    <w:abstractNumId w:val="31"/>
  </w:num>
  <w:num w:numId="22">
    <w:abstractNumId w:val="25"/>
  </w:num>
  <w:num w:numId="23">
    <w:abstractNumId w:val="21"/>
  </w:num>
  <w:num w:numId="24">
    <w:abstractNumId w:val="26"/>
  </w:num>
  <w:num w:numId="25">
    <w:abstractNumId w:val="29"/>
  </w:num>
  <w:num w:numId="26">
    <w:abstractNumId w:val="28"/>
  </w:num>
  <w:num w:numId="27">
    <w:abstractNumId w:val="18"/>
  </w:num>
  <w:num w:numId="28">
    <w:abstractNumId w:val="32"/>
  </w:num>
  <w:num w:numId="29">
    <w:abstractNumId w:val="24"/>
  </w:num>
  <w:num w:numId="30">
    <w:abstractNumId w:val="22"/>
  </w:num>
  <w:num w:numId="31">
    <w:abstractNumId w:val="30"/>
  </w:num>
  <w:num w:numId="32">
    <w:abstractNumId w:val="17"/>
  </w:num>
  <w:num w:numId="33">
    <w:abstractNumId w:val="20"/>
  </w:num>
  <w:num w:numId="34">
    <w:abstractNumId w:val="39"/>
  </w:num>
  <w:num w:numId="35">
    <w:abstractNumId w:val="33"/>
  </w:num>
  <w:num w:numId="36">
    <w:abstractNumId w:val="34"/>
  </w:num>
  <w:num w:numId="37">
    <w:abstractNumId w:val="37"/>
  </w:num>
  <w:num w:numId="38">
    <w:abstractNumId w:val="27"/>
  </w:num>
  <w:num w:numId="39">
    <w:abstractNumId w:val="23"/>
  </w:num>
  <w:num w:numId="40">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7FA"/>
    <w:rsid w:val="00001943"/>
    <w:rsid w:val="0001615C"/>
    <w:rsid w:val="00017C2B"/>
    <w:rsid w:val="000332E7"/>
    <w:rsid w:val="00033A9F"/>
    <w:rsid w:val="00033B3E"/>
    <w:rsid w:val="00034F21"/>
    <w:rsid w:val="00043FE6"/>
    <w:rsid w:val="00050F27"/>
    <w:rsid w:val="00054848"/>
    <w:rsid w:val="00080065"/>
    <w:rsid w:val="0008423E"/>
    <w:rsid w:val="00092E9E"/>
    <w:rsid w:val="000A7F90"/>
    <w:rsid w:val="000B2F06"/>
    <w:rsid w:val="000C2209"/>
    <w:rsid w:val="000D4D55"/>
    <w:rsid w:val="000E2A79"/>
    <w:rsid w:val="00105116"/>
    <w:rsid w:val="001142A0"/>
    <w:rsid w:val="00114AAD"/>
    <w:rsid w:val="001176DA"/>
    <w:rsid w:val="00134788"/>
    <w:rsid w:val="00136231"/>
    <w:rsid w:val="001465B4"/>
    <w:rsid w:val="00150ABA"/>
    <w:rsid w:val="00150E20"/>
    <w:rsid w:val="00153E5B"/>
    <w:rsid w:val="001604EC"/>
    <w:rsid w:val="001722C3"/>
    <w:rsid w:val="00174427"/>
    <w:rsid w:val="001837B4"/>
    <w:rsid w:val="001863F0"/>
    <w:rsid w:val="001A12FB"/>
    <w:rsid w:val="001A201E"/>
    <w:rsid w:val="001A2740"/>
    <w:rsid w:val="001B3A4F"/>
    <w:rsid w:val="001B5144"/>
    <w:rsid w:val="001B69F2"/>
    <w:rsid w:val="001F5333"/>
    <w:rsid w:val="00201707"/>
    <w:rsid w:val="0020295A"/>
    <w:rsid w:val="002133CD"/>
    <w:rsid w:val="0021686D"/>
    <w:rsid w:val="00226395"/>
    <w:rsid w:val="00232FEB"/>
    <w:rsid w:val="00233A48"/>
    <w:rsid w:val="002346B6"/>
    <w:rsid w:val="00234C3F"/>
    <w:rsid w:val="0025493C"/>
    <w:rsid w:val="002567DF"/>
    <w:rsid w:val="002747C4"/>
    <w:rsid w:val="002750B9"/>
    <w:rsid w:val="00276111"/>
    <w:rsid w:val="002827D9"/>
    <w:rsid w:val="00284BA9"/>
    <w:rsid w:val="00286490"/>
    <w:rsid w:val="0029687C"/>
    <w:rsid w:val="002B3392"/>
    <w:rsid w:val="002B38E6"/>
    <w:rsid w:val="002C15C8"/>
    <w:rsid w:val="002D7687"/>
    <w:rsid w:val="002F545F"/>
    <w:rsid w:val="003117CB"/>
    <w:rsid w:val="00315F6E"/>
    <w:rsid w:val="00316277"/>
    <w:rsid w:val="003206A1"/>
    <w:rsid w:val="0032332D"/>
    <w:rsid w:val="00324C25"/>
    <w:rsid w:val="0032661D"/>
    <w:rsid w:val="003301E2"/>
    <w:rsid w:val="00331CFD"/>
    <w:rsid w:val="00340FF9"/>
    <w:rsid w:val="00351D49"/>
    <w:rsid w:val="00356035"/>
    <w:rsid w:val="0035753E"/>
    <w:rsid w:val="00384D25"/>
    <w:rsid w:val="003A4360"/>
    <w:rsid w:val="003A5563"/>
    <w:rsid w:val="003D03F0"/>
    <w:rsid w:val="003D44A1"/>
    <w:rsid w:val="003D658A"/>
    <w:rsid w:val="003E5B86"/>
    <w:rsid w:val="003F4E90"/>
    <w:rsid w:val="004039A7"/>
    <w:rsid w:val="004119CF"/>
    <w:rsid w:val="00422272"/>
    <w:rsid w:val="00422F60"/>
    <w:rsid w:val="0043727A"/>
    <w:rsid w:val="004379CC"/>
    <w:rsid w:val="00440A82"/>
    <w:rsid w:val="00462467"/>
    <w:rsid w:val="00481C73"/>
    <w:rsid w:val="00486257"/>
    <w:rsid w:val="00492C4F"/>
    <w:rsid w:val="00496A3C"/>
    <w:rsid w:val="004A0A63"/>
    <w:rsid w:val="004B759A"/>
    <w:rsid w:val="004E27FA"/>
    <w:rsid w:val="0050109E"/>
    <w:rsid w:val="00510D53"/>
    <w:rsid w:val="005328FB"/>
    <w:rsid w:val="00535A5C"/>
    <w:rsid w:val="00536967"/>
    <w:rsid w:val="00551D41"/>
    <w:rsid w:val="005720F2"/>
    <w:rsid w:val="00580277"/>
    <w:rsid w:val="005820FE"/>
    <w:rsid w:val="00584FEE"/>
    <w:rsid w:val="00591018"/>
    <w:rsid w:val="00593D35"/>
    <w:rsid w:val="00595074"/>
    <w:rsid w:val="005B22A8"/>
    <w:rsid w:val="005B298D"/>
    <w:rsid w:val="005C796E"/>
    <w:rsid w:val="005C7B5A"/>
    <w:rsid w:val="005D147C"/>
    <w:rsid w:val="005D38B9"/>
    <w:rsid w:val="005D5B7E"/>
    <w:rsid w:val="005D7338"/>
    <w:rsid w:val="005E4005"/>
    <w:rsid w:val="005F22DA"/>
    <w:rsid w:val="005F79F3"/>
    <w:rsid w:val="00622E29"/>
    <w:rsid w:val="00627D05"/>
    <w:rsid w:val="0063397F"/>
    <w:rsid w:val="00640167"/>
    <w:rsid w:val="006440E4"/>
    <w:rsid w:val="00646DA9"/>
    <w:rsid w:val="00664578"/>
    <w:rsid w:val="00665AE8"/>
    <w:rsid w:val="00665C00"/>
    <w:rsid w:val="00673829"/>
    <w:rsid w:val="00673B4A"/>
    <w:rsid w:val="006776BF"/>
    <w:rsid w:val="006857AA"/>
    <w:rsid w:val="0069338D"/>
    <w:rsid w:val="00696676"/>
    <w:rsid w:val="006A7DB8"/>
    <w:rsid w:val="006B0535"/>
    <w:rsid w:val="006B1281"/>
    <w:rsid w:val="006C2606"/>
    <w:rsid w:val="006C3598"/>
    <w:rsid w:val="006D47C1"/>
    <w:rsid w:val="006D7FD0"/>
    <w:rsid w:val="006E0DF6"/>
    <w:rsid w:val="006F39E4"/>
    <w:rsid w:val="007021A7"/>
    <w:rsid w:val="00710439"/>
    <w:rsid w:val="00735600"/>
    <w:rsid w:val="007536D7"/>
    <w:rsid w:val="0075438E"/>
    <w:rsid w:val="00773915"/>
    <w:rsid w:val="00777107"/>
    <w:rsid w:val="00786E4E"/>
    <w:rsid w:val="007938B5"/>
    <w:rsid w:val="007A066C"/>
    <w:rsid w:val="007A0B85"/>
    <w:rsid w:val="007A22C4"/>
    <w:rsid w:val="007A7D23"/>
    <w:rsid w:val="007B161F"/>
    <w:rsid w:val="007B1D51"/>
    <w:rsid w:val="007B2C87"/>
    <w:rsid w:val="007D00E2"/>
    <w:rsid w:val="007D2BE5"/>
    <w:rsid w:val="007E54EB"/>
    <w:rsid w:val="007E6B54"/>
    <w:rsid w:val="007E6DBC"/>
    <w:rsid w:val="007E7F0A"/>
    <w:rsid w:val="007F4463"/>
    <w:rsid w:val="007F45B7"/>
    <w:rsid w:val="00833C2F"/>
    <w:rsid w:val="00835B8A"/>
    <w:rsid w:val="008372B5"/>
    <w:rsid w:val="00844012"/>
    <w:rsid w:val="00846D11"/>
    <w:rsid w:val="00860099"/>
    <w:rsid w:val="00863A06"/>
    <w:rsid w:val="00870A14"/>
    <w:rsid w:val="00872A0A"/>
    <w:rsid w:val="00876470"/>
    <w:rsid w:val="00883589"/>
    <w:rsid w:val="00883BDC"/>
    <w:rsid w:val="00885919"/>
    <w:rsid w:val="008A4EAF"/>
    <w:rsid w:val="008D1582"/>
    <w:rsid w:val="008D5B76"/>
    <w:rsid w:val="008E0999"/>
    <w:rsid w:val="008F76FE"/>
    <w:rsid w:val="00904805"/>
    <w:rsid w:val="00905632"/>
    <w:rsid w:val="00907903"/>
    <w:rsid w:val="00913916"/>
    <w:rsid w:val="00913D35"/>
    <w:rsid w:val="0091761D"/>
    <w:rsid w:val="00923BA8"/>
    <w:rsid w:val="0092465D"/>
    <w:rsid w:val="00927EBE"/>
    <w:rsid w:val="009321B5"/>
    <w:rsid w:val="00935639"/>
    <w:rsid w:val="00943980"/>
    <w:rsid w:val="009514F0"/>
    <w:rsid w:val="00965F38"/>
    <w:rsid w:val="00966306"/>
    <w:rsid w:val="00974F5E"/>
    <w:rsid w:val="00976D99"/>
    <w:rsid w:val="009815D5"/>
    <w:rsid w:val="00982446"/>
    <w:rsid w:val="009844C0"/>
    <w:rsid w:val="009939D6"/>
    <w:rsid w:val="009A53BA"/>
    <w:rsid w:val="009A78A9"/>
    <w:rsid w:val="009B7B48"/>
    <w:rsid w:val="009C3C40"/>
    <w:rsid w:val="009D1B6A"/>
    <w:rsid w:val="00A1246B"/>
    <w:rsid w:val="00A14ECE"/>
    <w:rsid w:val="00A27A32"/>
    <w:rsid w:val="00A61D32"/>
    <w:rsid w:val="00A73614"/>
    <w:rsid w:val="00A76053"/>
    <w:rsid w:val="00A76F44"/>
    <w:rsid w:val="00A844EE"/>
    <w:rsid w:val="00A86D69"/>
    <w:rsid w:val="00AA0BB5"/>
    <w:rsid w:val="00AB189B"/>
    <w:rsid w:val="00AB3AEB"/>
    <w:rsid w:val="00AB6E04"/>
    <w:rsid w:val="00AC2502"/>
    <w:rsid w:val="00AD0029"/>
    <w:rsid w:val="00AD05DE"/>
    <w:rsid w:val="00AD2F36"/>
    <w:rsid w:val="00AE06A2"/>
    <w:rsid w:val="00AE7128"/>
    <w:rsid w:val="00AF156F"/>
    <w:rsid w:val="00AF7913"/>
    <w:rsid w:val="00AF7B1D"/>
    <w:rsid w:val="00B154D3"/>
    <w:rsid w:val="00B15FA7"/>
    <w:rsid w:val="00B17DD9"/>
    <w:rsid w:val="00B207D3"/>
    <w:rsid w:val="00B45868"/>
    <w:rsid w:val="00B45DF9"/>
    <w:rsid w:val="00B57857"/>
    <w:rsid w:val="00B64F07"/>
    <w:rsid w:val="00B91B71"/>
    <w:rsid w:val="00B9321D"/>
    <w:rsid w:val="00B94430"/>
    <w:rsid w:val="00BA2739"/>
    <w:rsid w:val="00BB70B3"/>
    <w:rsid w:val="00BC4AB5"/>
    <w:rsid w:val="00BD1B0C"/>
    <w:rsid w:val="00BD65CE"/>
    <w:rsid w:val="00BE1DB1"/>
    <w:rsid w:val="00BE4D02"/>
    <w:rsid w:val="00BF2B49"/>
    <w:rsid w:val="00C13ADA"/>
    <w:rsid w:val="00C142F2"/>
    <w:rsid w:val="00C274B0"/>
    <w:rsid w:val="00C3112D"/>
    <w:rsid w:val="00C3409D"/>
    <w:rsid w:val="00C377FD"/>
    <w:rsid w:val="00C43A8F"/>
    <w:rsid w:val="00C53779"/>
    <w:rsid w:val="00C542F4"/>
    <w:rsid w:val="00C8475A"/>
    <w:rsid w:val="00C9153A"/>
    <w:rsid w:val="00C92482"/>
    <w:rsid w:val="00C95D8B"/>
    <w:rsid w:val="00CA0743"/>
    <w:rsid w:val="00CB5EC8"/>
    <w:rsid w:val="00CC559A"/>
    <w:rsid w:val="00CD1E42"/>
    <w:rsid w:val="00CD2C23"/>
    <w:rsid w:val="00CD3BE9"/>
    <w:rsid w:val="00CF3E3A"/>
    <w:rsid w:val="00D051C9"/>
    <w:rsid w:val="00D07B6C"/>
    <w:rsid w:val="00D12138"/>
    <w:rsid w:val="00D175BC"/>
    <w:rsid w:val="00D20894"/>
    <w:rsid w:val="00D214EF"/>
    <w:rsid w:val="00D221D7"/>
    <w:rsid w:val="00D3358B"/>
    <w:rsid w:val="00D375F8"/>
    <w:rsid w:val="00D43B0C"/>
    <w:rsid w:val="00D46A1E"/>
    <w:rsid w:val="00D5759E"/>
    <w:rsid w:val="00D61F04"/>
    <w:rsid w:val="00D624B0"/>
    <w:rsid w:val="00D81855"/>
    <w:rsid w:val="00D82C21"/>
    <w:rsid w:val="00DA3083"/>
    <w:rsid w:val="00DB12F0"/>
    <w:rsid w:val="00DB348B"/>
    <w:rsid w:val="00DB6305"/>
    <w:rsid w:val="00DC0148"/>
    <w:rsid w:val="00DC3414"/>
    <w:rsid w:val="00DC497D"/>
    <w:rsid w:val="00DD611E"/>
    <w:rsid w:val="00DE2115"/>
    <w:rsid w:val="00DE5757"/>
    <w:rsid w:val="00DF36AB"/>
    <w:rsid w:val="00E05DBA"/>
    <w:rsid w:val="00E05FC3"/>
    <w:rsid w:val="00E11CEB"/>
    <w:rsid w:val="00E154CB"/>
    <w:rsid w:val="00E23607"/>
    <w:rsid w:val="00E33C3A"/>
    <w:rsid w:val="00E40032"/>
    <w:rsid w:val="00E460D7"/>
    <w:rsid w:val="00E6196E"/>
    <w:rsid w:val="00E62F26"/>
    <w:rsid w:val="00E81789"/>
    <w:rsid w:val="00E84841"/>
    <w:rsid w:val="00E9509F"/>
    <w:rsid w:val="00E97C98"/>
    <w:rsid w:val="00EB7575"/>
    <w:rsid w:val="00EC0DA0"/>
    <w:rsid w:val="00EC3EBB"/>
    <w:rsid w:val="00ED685D"/>
    <w:rsid w:val="00EE2D8E"/>
    <w:rsid w:val="00EE67CD"/>
    <w:rsid w:val="00EF2BF3"/>
    <w:rsid w:val="00EF68CA"/>
    <w:rsid w:val="00F0046C"/>
    <w:rsid w:val="00F01452"/>
    <w:rsid w:val="00F0282B"/>
    <w:rsid w:val="00F02AF0"/>
    <w:rsid w:val="00F11BAE"/>
    <w:rsid w:val="00F121C4"/>
    <w:rsid w:val="00F15041"/>
    <w:rsid w:val="00F42814"/>
    <w:rsid w:val="00F45341"/>
    <w:rsid w:val="00F50FB5"/>
    <w:rsid w:val="00F60372"/>
    <w:rsid w:val="00F64D70"/>
    <w:rsid w:val="00F679C4"/>
    <w:rsid w:val="00F722FB"/>
    <w:rsid w:val="00F85F9D"/>
    <w:rsid w:val="00F94D3C"/>
    <w:rsid w:val="00F95067"/>
    <w:rsid w:val="00F95B9D"/>
    <w:rsid w:val="00FA0B9F"/>
    <w:rsid w:val="00FA2585"/>
    <w:rsid w:val="00FB14B3"/>
    <w:rsid w:val="00FB2867"/>
    <w:rsid w:val="00FB579A"/>
    <w:rsid w:val="00FC794B"/>
    <w:rsid w:val="00FE5ACE"/>
    <w:rsid w:val="00FF2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5F38"/>
    <w:pPr>
      <w:widowControl w:val="0"/>
      <w:spacing w:line="300" w:lineRule="auto"/>
      <w:ind w:firstLineChars="200" w:firstLine="200"/>
      <w:jc w:val="both"/>
    </w:pPr>
    <w:rPr>
      <w:sz w:val="24"/>
    </w:rPr>
  </w:style>
  <w:style w:type="paragraph" w:styleId="1">
    <w:name w:val="heading 1"/>
    <w:basedOn w:val="a"/>
    <w:next w:val="a"/>
    <w:link w:val="1Char"/>
    <w:uiPriority w:val="9"/>
    <w:qFormat/>
    <w:rsid w:val="00593D35"/>
    <w:pPr>
      <w:keepNext/>
      <w:keepLines/>
      <w:spacing w:line="578" w:lineRule="auto"/>
      <w:ind w:firstLineChars="0" w:firstLine="0"/>
      <w:jc w:val="center"/>
      <w:outlineLvl w:val="0"/>
    </w:pPr>
    <w:rPr>
      <w:b/>
      <w:bCs/>
      <w:kern w:val="44"/>
      <w:sz w:val="30"/>
      <w:szCs w:val="44"/>
    </w:rPr>
  </w:style>
  <w:style w:type="paragraph" w:styleId="2">
    <w:name w:val="heading 2"/>
    <w:basedOn w:val="a"/>
    <w:next w:val="a"/>
    <w:link w:val="2Char"/>
    <w:autoRedefine/>
    <w:uiPriority w:val="9"/>
    <w:unhideWhenUsed/>
    <w:qFormat/>
    <w:rsid w:val="00580277"/>
    <w:pPr>
      <w:keepNext/>
      <w:keepLines/>
      <w:numPr>
        <w:ilvl w:val="1"/>
        <w:numId w:val="11"/>
      </w:numPr>
      <w:spacing w:before="120" w:after="120" w:line="415" w:lineRule="auto"/>
      <w:ind w:firstLineChars="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593D35"/>
    <w:pPr>
      <w:keepNext/>
      <w:keepLines/>
      <w:spacing w:before="120" w:after="120" w:line="415" w:lineRule="auto"/>
      <w:ind w:firstLineChars="0" w:firstLine="0"/>
      <w:outlineLvl w:val="2"/>
    </w:pPr>
    <w:rPr>
      <w:b/>
      <w:bCs/>
      <w:szCs w:val="32"/>
    </w:rPr>
  </w:style>
  <w:style w:type="paragraph" w:styleId="4">
    <w:name w:val="heading 4"/>
    <w:basedOn w:val="a"/>
    <w:next w:val="a"/>
    <w:link w:val="4Char"/>
    <w:uiPriority w:val="9"/>
    <w:unhideWhenUsed/>
    <w:qFormat/>
    <w:rsid w:val="005328FB"/>
    <w:pPr>
      <w:keepNext/>
      <w:keepLines/>
      <w:spacing w:before="120" w:after="120" w:line="377" w:lineRule="auto"/>
      <w:ind w:firstLineChars="0" w:firstLine="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3D35"/>
    <w:rPr>
      <w:b/>
      <w:bCs/>
      <w:kern w:val="44"/>
      <w:sz w:val="30"/>
      <w:szCs w:val="44"/>
    </w:rPr>
  </w:style>
  <w:style w:type="character" w:customStyle="1" w:styleId="2Char">
    <w:name w:val="标题 2 Char"/>
    <w:basedOn w:val="a0"/>
    <w:link w:val="2"/>
    <w:uiPriority w:val="9"/>
    <w:rsid w:val="00580277"/>
    <w:rPr>
      <w:rFonts w:asciiTheme="majorHAnsi" w:eastAsiaTheme="majorEastAsia" w:hAnsiTheme="majorHAnsi" w:cstheme="majorBidi"/>
      <w:b/>
      <w:bCs/>
      <w:sz w:val="28"/>
      <w:szCs w:val="32"/>
    </w:rPr>
  </w:style>
  <w:style w:type="paragraph" w:styleId="a3">
    <w:name w:val="header"/>
    <w:basedOn w:val="a"/>
    <w:link w:val="Char"/>
    <w:uiPriority w:val="99"/>
    <w:unhideWhenUsed/>
    <w:rsid w:val="00D121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2138"/>
    <w:rPr>
      <w:sz w:val="18"/>
      <w:szCs w:val="18"/>
    </w:rPr>
  </w:style>
  <w:style w:type="paragraph" w:styleId="a4">
    <w:name w:val="footer"/>
    <w:basedOn w:val="a"/>
    <w:link w:val="Char0"/>
    <w:uiPriority w:val="99"/>
    <w:unhideWhenUsed/>
    <w:rsid w:val="00D12138"/>
    <w:pPr>
      <w:tabs>
        <w:tab w:val="center" w:pos="4153"/>
        <w:tab w:val="right" w:pos="8306"/>
      </w:tabs>
      <w:snapToGrid w:val="0"/>
      <w:jc w:val="left"/>
    </w:pPr>
    <w:rPr>
      <w:sz w:val="18"/>
      <w:szCs w:val="18"/>
    </w:rPr>
  </w:style>
  <w:style w:type="character" w:customStyle="1" w:styleId="Char0">
    <w:name w:val="页脚 Char"/>
    <w:basedOn w:val="a0"/>
    <w:link w:val="a4"/>
    <w:uiPriority w:val="99"/>
    <w:rsid w:val="00D12138"/>
    <w:rPr>
      <w:sz w:val="18"/>
      <w:szCs w:val="18"/>
    </w:rPr>
  </w:style>
  <w:style w:type="paragraph" w:styleId="a5">
    <w:name w:val="Title"/>
    <w:basedOn w:val="a"/>
    <w:next w:val="a"/>
    <w:link w:val="Char1"/>
    <w:uiPriority w:val="10"/>
    <w:qFormat/>
    <w:rsid w:val="00D1213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12138"/>
    <w:rPr>
      <w:rFonts w:asciiTheme="majorHAnsi" w:eastAsia="宋体" w:hAnsiTheme="majorHAnsi" w:cstheme="majorBidi"/>
      <w:b/>
      <w:bCs/>
      <w:sz w:val="32"/>
      <w:szCs w:val="32"/>
    </w:rPr>
  </w:style>
  <w:style w:type="character" w:styleId="a6">
    <w:name w:val="Hyperlink"/>
    <w:uiPriority w:val="99"/>
    <w:rsid w:val="00F64D70"/>
    <w:rPr>
      <w:color w:val="0000FF"/>
      <w:u w:val="single"/>
    </w:rPr>
  </w:style>
  <w:style w:type="paragraph" w:customStyle="1" w:styleId="10">
    <w:name w:val="列出段落1"/>
    <w:basedOn w:val="a"/>
    <w:rsid w:val="00F64D70"/>
    <w:pPr>
      <w:ind w:firstLine="420"/>
    </w:pPr>
    <w:rPr>
      <w:rFonts w:ascii="Calibri" w:eastAsia="宋体" w:hAnsi="Calibri" w:cs="黑体"/>
    </w:rPr>
  </w:style>
  <w:style w:type="paragraph" w:styleId="TOC">
    <w:name w:val="TOC Heading"/>
    <w:basedOn w:val="1"/>
    <w:next w:val="a"/>
    <w:uiPriority w:val="39"/>
    <w:semiHidden/>
    <w:unhideWhenUsed/>
    <w:qFormat/>
    <w:rsid w:val="00907903"/>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377FD"/>
    <w:pPr>
      <w:tabs>
        <w:tab w:val="left" w:pos="690"/>
        <w:tab w:val="right" w:leader="dot" w:pos="8296"/>
      </w:tabs>
      <w:ind w:firstLine="482"/>
    </w:pPr>
    <w:rPr>
      <w:b/>
      <w:noProof/>
    </w:rPr>
  </w:style>
  <w:style w:type="paragraph" w:styleId="a7">
    <w:name w:val="Balloon Text"/>
    <w:basedOn w:val="a"/>
    <w:link w:val="Char2"/>
    <w:uiPriority w:val="99"/>
    <w:semiHidden/>
    <w:unhideWhenUsed/>
    <w:rsid w:val="00907903"/>
    <w:pPr>
      <w:spacing w:line="240" w:lineRule="auto"/>
    </w:pPr>
    <w:rPr>
      <w:sz w:val="18"/>
      <w:szCs w:val="18"/>
    </w:rPr>
  </w:style>
  <w:style w:type="character" w:customStyle="1" w:styleId="Char2">
    <w:name w:val="批注框文本 Char"/>
    <w:basedOn w:val="a0"/>
    <w:link w:val="a7"/>
    <w:uiPriority w:val="99"/>
    <w:semiHidden/>
    <w:rsid w:val="00907903"/>
    <w:rPr>
      <w:sz w:val="18"/>
      <w:szCs w:val="18"/>
    </w:rPr>
  </w:style>
  <w:style w:type="paragraph" w:customStyle="1" w:styleId="20">
    <w:name w:val="列出段落2"/>
    <w:basedOn w:val="a"/>
    <w:rsid w:val="005C7B5A"/>
    <w:pPr>
      <w:ind w:firstLine="420"/>
    </w:pPr>
    <w:rPr>
      <w:rFonts w:ascii="Calibri" w:eastAsia="宋体" w:hAnsi="Calibri" w:cs="黑体"/>
    </w:rPr>
  </w:style>
  <w:style w:type="character" w:customStyle="1" w:styleId="Char3">
    <w:name w:val="副标题 Char"/>
    <w:link w:val="a8"/>
    <w:rsid w:val="006C2606"/>
    <w:rPr>
      <w:rFonts w:ascii="Cambria" w:hAnsi="Cambria" w:cs="Times New Roman"/>
      <w:b/>
      <w:bCs/>
      <w:kern w:val="28"/>
      <w:sz w:val="28"/>
      <w:szCs w:val="32"/>
    </w:rPr>
  </w:style>
  <w:style w:type="paragraph" w:styleId="a8">
    <w:name w:val="Subtitle"/>
    <w:basedOn w:val="a"/>
    <w:next w:val="a"/>
    <w:link w:val="Char3"/>
    <w:qFormat/>
    <w:rsid w:val="006C2606"/>
    <w:pPr>
      <w:spacing w:before="120" w:after="120" w:line="360" w:lineRule="auto"/>
      <w:ind w:firstLineChars="0" w:firstLine="0"/>
      <w:jc w:val="left"/>
      <w:outlineLvl w:val="1"/>
    </w:pPr>
    <w:rPr>
      <w:rFonts w:ascii="Cambria" w:hAnsi="Cambria" w:cs="Times New Roman"/>
      <w:b/>
      <w:bCs/>
      <w:kern w:val="28"/>
      <w:sz w:val="28"/>
      <w:szCs w:val="32"/>
    </w:rPr>
  </w:style>
  <w:style w:type="character" w:customStyle="1" w:styleId="Char10">
    <w:name w:val="副标题 Char1"/>
    <w:basedOn w:val="a0"/>
    <w:uiPriority w:val="11"/>
    <w:rsid w:val="006C2606"/>
    <w:rPr>
      <w:rFonts w:asciiTheme="majorHAnsi" w:eastAsia="宋体" w:hAnsiTheme="majorHAnsi" w:cstheme="majorBidi"/>
      <w:b/>
      <w:bCs/>
      <w:kern w:val="28"/>
      <w:sz w:val="32"/>
      <w:szCs w:val="32"/>
    </w:rPr>
  </w:style>
  <w:style w:type="paragraph" w:styleId="a9">
    <w:name w:val="caption"/>
    <w:basedOn w:val="a"/>
    <w:next w:val="a"/>
    <w:uiPriority w:val="35"/>
    <w:qFormat/>
    <w:rsid w:val="006C2606"/>
    <w:pPr>
      <w:jc w:val="left"/>
    </w:pPr>
    <w:rPr>
      <w:rFonts w:ascii="Cambria" w:eastAsia="黑体" w:hAnsi="Cambria" w:cs="Times New Roman"/>
      <w:sz w:val="20"/>
      <w:szCs w:val="20"/>
    </w:rPr>
  </w:style>
  <w:style w:type="character" w:customStyle="1" w:styleId="3Char">
    <w:name w:val="标题 3 Char"/>
    <w:basedOn w:val="a0"/>
    <w:link w:val="3"/>
    <w:uiPriority w:val="9"/>
    <w:rsid w:val="00593D35"/>
    <w:rPr>
      <w:b/>
      <w:bCs/>
      <w:sz w:val="24"/>
      <w:szCs w:val="32"/>
    </w:rPr>
  </w:style>
  <w:style w:type="paragraph" w:styleId="aa">
    <w:name w:val="List Paragraph"/>
    <w:basedOn w:val="a"/>
    <w:uiPriority w:val="34"/>
    <w:qFormat/>
    <w:rsid w:val="007E6B54"/>
    <w:pPr>
      <w:ind w:firstLine="420"/>
      <w:jc w:val="left"/>
    </w:pPr>
    <w:rPr>
      <w:rFonts w:ascii="Times New Roman" w:eastAsia="宋体" w:hAnsi="Times New Roman" w:cs="Times New Roman"/>
      <w:szCs w:val="20"/>
    </w:rPr>
  </w:style>
  <w:style w:type="character" w:customStyle="1" w:styleId="4Char">
    <w:name w:val="标题 4 Char"/>
    <w:basedOn w:val="a0"/>
    <w:link w:val="4"/>
    <w:uiPriority w:val="9"/>
    <w:rsid w:val="005328FB"/>
    <w:rPr>
      <w:rFonts w:asciiTheme="majorHAnsi" w:eastAsiaTheme="majorEastAsia" w:hAnsiTheme="majorHAnsi" w:cstheme="majorBidi"/>
      <w:b/>
      <w:bCs/>
      <w:sz w:val="24"/>
      <w:szCs w:val="28"/>
    </w:rPr>
  </w:style>
  <w:style w:type="paragraph" w:styleId="21">
    <w:name w:val="toc 2"/>
    <w:basedOn w:val="a"/>
    <w:next w:val="a"/>
    <w:autoRedefine/>
    <w:uiPriority w:val="39"/>
    <w:unhideWhenUsed/>
    <w:rsid w:val="00C377FD"/>
    <w:pPr>
      <w:tabs>
        <w:tab w:val="left" w:pos="1200"/>
        <w:tab w:val="right" w:leader="dot" w:pos="8296"/>
      </w:tabs>
      <w:ind w:rightChars="100" w:right="240" w:firstLine="480"/>
    </w:pPr>
  </w:style>
  <w:style w:type="paragraph" w:styleId="30">
    <w:name w:val="toc 3"/>
    <w:basedOn w:val="a"/>
    <w:next w:val="a"/>
    <w:autoRedefine/>
    <w:uiPriority w:val="39"/>
    <w:unhideWhenUsed/>
    <w:rsid w:val="00C377FD"/>
    <w:pPr>
      <w:tabs>
        <w:tab w:val="right" w:leader="dot" w:pos="8296"/>
      </w:tabs>
      <w:ind w:rightChars="100" w:right="240" w:firstLine="480"/>
    </w:pPr>
  </w:style>
  <w:style w:type="character" w:customStyle="1" w:styleId="apple-converted-space">
    <w:name w:val="apple-converted-space"/>
    <w:basedOn w:val="a0"/>
    <w:rsid w:val="00FA0B9F"/>
  </w:style>
  <w:style w:type="character" w:styleId="ab">
    <w:name w:val="Strong"/>
    <w:basedOn w:val="a0"/>
    <w:uiPriority w:val="22"/>
    <w:qFormat/>
    <w:rsid w:val="00E62F26"/>
    <w:rPr>
      <w:b/>
      <w:bCs/>
    </w:rPr>
  </w:style>
  <w:style w:type="paragraph" w:styleId="ac">
    <w:name w:val="Normal (Web)"/>
    <w:basedOn w:val="a"/>
    <w:uiPriority w:val="99"/>
    <w:semiHidden/>
    <w:unhideWhenUsed/>
    <w:rsid w:val="00E62F26"/>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styleId="ad">
    <w:name w:val="Table Grid"/>
    <w:basedOn w:val="a1"/>
    <w:uiPriority w:val="59"/>
    <w:rsid w:val="00E62F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5F38"/>
    <w:pPr>
      <w:widowControl w:val="0"/>
      <w:spacing w:line="300" w:lineRule="auto"/>
      <w:ind w:firstLineChars="200" w:firstLine="200"/>
      <w:jc w:val="both"/>
    </w:pPr>
    <w:rPr>
      <w:sz w:val="24"/>
    </w:rPr>
  </w:style>
  <w:style w:type="paragraph" w:styleId="1">
    <w:name w:val="heading 1"/>
    <w:basedOn w:val="a"/>
    <w:next w:val="a"/>
    <w:link w:val="1Char"/>
    <w:uiPriority w:val="9"/>
    <w:qFormat/>
    <w:rsid w:val="00593D35"/>
    <w:pPr>
      <w:keepNext/>
      <w:keepLines/>
      <w:spacing w:line="578" w:lineRule="auto"/>
      <w:ind w:firstLineChars="0" w:firstLine="0"/>
      <w:jc w:val="center"/>
      <w:outlineLvl w:val="0"/>
    </w:pPr>
    <w:rPr>
      <w:b/>
      <w:bCs/>
      <w:kern w:val="44"/>
      <w:sz w:val="30"/>
      <w:szCs w:val="44"/>
    </w:rPr>
  </w:style>
  <w:style w:type="paragraph" w:styleId="2">
    <w:name w:val="heading 2"/>
    <w:basedOn w:val="a"/>
    <w:next w:val="a"/>
    <w:link w:val="2Char"/>
    <w:autoRedefine/>
    <w:uiPriority w:val="9"/>
    <w:unhideWhenUsed/>
    <w:qFormat/>
    <w:rsid w:val="00580277"/>
    <w:pPr>
      <w:keepNext/>
      <w:keepLines/>
      <w:numPr>
        <w:ilvl w:val="1"/>
        <w:numId w:val="11"/>
      </w:numPr>
      <w:spacing w:before="120" w:after="120" w:line="415" w:lineRule="auto"/>
      <w:ind w:firstLineChars="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593D35"/>
    <w:pPr>
      <w:keepNext/>
      <w:keepLines/>
      <w:spacing w:before="120" w:after="120" w:line="415" w:lineRule="auto"/>
      <w:ind w:firstLineChars="0" w:firstLine="0"/>
      <w:outlineLvl w:val="2"/>
    </w:pPr>
    <w:rPr>
      <w:b/>
      <w:bCs/>
      <w:szCs w:val="32"/>
    </w:rPr>
  </w:style>
  <w:style w:type="paragraph" w:styleId="4">
    <w:name w:val="heading 4"/>
    <w:basedOn w:val="a"/>
    <w:next w:val="a"/>
    <w:link w:val="4Char"/>
    <w:uiPriority w:val="9"/>
    <w:unhideWhenUsed/>
    <w:qFormat/>
    <w:rsid w:val="005328FB"/>
    <w:pPr>
      <w:keepNext/>
      <w:keepLines/>
      <w:spacing w:before="120" w:after="120" w:line="377" w:lineRule="auto"/>
      <w:ind w:firstLineChars="0" w:firstLine="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3D35"/>
    <w:rPr>
      <w:b/>
      <w:bCs/>
      <w:kern w:val="44"/>
      <w:sz w:val="30"/>
      <w:szCs w:val="44"/>
    </w:rPr>
  </w:style>
  <w:style w:type="character" w:customStyle="1" w:styleId="2Char">
    <w:name w:val="标题 2 Char"/>
    <w:basedOn w:val="a0"/>
    <w:link w:val="2"/>
    <w:uiPriority w:val="9"/>
    <w:rsid w:val="00580277"/>
    <w:rPr>
      <w:rFonts w:asciiTheme="majorHAnsi" w:eastAsiaTheme="majorEastAsia" w:hAnsiTheme="majorHAnsi" w:cstheme="majorBidi"/>
      <w:b/>
      <w:bCs/>
      <w:sz w:val="28"/>
      <w:szCs w:val="32"/>
    </w:rPr>
  </w:style>
  <w:style w:type="paragraph" w:styleId="a3">
    <w:name w:val="header"/>
    <w:basedOn w:val="a"/>
    <w:link w:val="Char"/>
    <w:uiPriority w:val="99"/>
    <w:unhideWhenUsed/>
    <w:rsid w:val="00D121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2138"/>
    <w:rPr>
      <w:sz w:val="18"/>
      <w:szCs w:val="18"/>
    </w:rPr>
  </w:style>
  <w:style w:type="paragraph" w:styleId="a4">
    <w:name w:val="footer"/>
    <w:basedOn w:val="a"/>
    <w:link w:val="Char0"/>
    <w:uiPriority w:val="99"/>
    <w:unhideWhenUsed/>
    <w:rsid w:val="00D12138"/>
    <w:pPr>
      <w:tabs>
        <w:tab w:val="center" w:pos="4153"/>
        <w:tab w:val="right" w:pos="8306"/>
      </w:tabs>
      <w:snapToGrid w:val="0"/>
      <w:jc w:val="left"/>
    </w:pPr>
    <w:rPr>
      <w:sz w:val="18"/>
      <w:szCs w:val="18"/>
    </w:rPr>
  </w:style>
  <w:style w:type="character" w:customStyle="1" w:styleId="Char0">
    <w:name w:val="页脚 Char"/>
    <w:basedOn w:val="a0"/>
    <w:link w:val="a4"/>
    <w:uiPriority w:val="99"/>
    <w:rsid w:val="00D12138"/>
    <w:rPr>
      <w:sz w:val="18"/>
      <w:szCs w:val="18"/>
    </w:rPr>
  </w:style>
  <w:style w:type="paragraph" w:styleId="a5">
    <w:name w:val="Title"/>
    <w:basedOn w:val="a"/>
    <w:next w:val="a"/>
    <w:link w:val="Char1"/>
    <w:uiPriority w:val="10"/>
    <w:qFormat/>
    <w:rsid w:val="00D1213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12138"/>
    <w:rPr>
      <w:rFonts w:asciiTheme="majorHAnsi" w:eastAsia="宋体" w:hAnsiTheme="majorHAnsi" w:cstheme="majorBidi"/>
      <w:b/>
      <w:bCs/>
      <w:sz w:val="32"/>
      <w:szCs w:val="32"/>
    </w:rPr>
  </w:style>
  <w:style w:type="character" w:styleId="a6">
    <w:name w:val="Hyperlink"/>
    <w:uiPriority w:val="99"/>
    <w:rsid w:val="00F64D70"/>
    <w:rPr>
      <w:color w:val="0000FF"/>
      <w:u w:val="single"/>
    </w:rPr>
  </w:style>
  <w:style w:type="paragraph" w:customStyle="1" w:styleId="10">
    <w:name w:val="列出段落1"/>
    <w:basedOn w:val="a"/>
    <w:rsid w:val="00F64D70"/>
    <w:pPr>
      <w:ind w:firstLine="420"/>
    </w:pPr>
    <w:rPr>
      <w:rFonts w:ascii="Calibri" w:eastAsia="宋体" w:hAnsi="Calibri" w:cs="黑体"/>
    </w:rPr>
  </w:style>
  <w:style w:type="paragraph" w:styleId="TOC">
    <w:name w:val="TOC Heading"/>
    <w:basedOn w:val="1"/>
    <w:next w:val="a"/>
    <w:uiPriority w:val="39"/>
    <w:semiHidden/>
    <w:unhideWhenUsed/>
    <w:qFormat/>
    <w:rsid w:val="00907903"/>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377FD"/>
    <w:pPr>
      <w:tabs>
        <w:tab w:val="left" w:pos="690"/>
        <w:tab w:val="right" w:leader="dot" w:pos="8296"/>
      </w:tabs>
      <w:ind w:firstLine="482"/>
    </w:pPr>
    <w:rPr>
      <w:b/>
      <w:noProof/>
    </w:rPr>
  </w:style>
  <w:style w:type="paragraph" w:styleId="a7">
    <w:name w:val="Balloon Text"/>
    <w:basedOn w:val="a"/>
    <w:link w:val="Char2"/>
    <w:uiPriority w:val="99"/>
    <w:semiHidden/>
    <w:unhideWhenUsed/>
    <w:rsid w:val="00907903"/>
    <w:pPr>
      <w:spacing w:line="240" w:lineRule="auto"/>
    </w:pPr>
    <w:rPr>
      <w:sz w:val="18"/>
      <w:szCs w:val="18"/>
    </w:rPr>
  </w:style>
  <w:style w:type="character" w:customStyle="1" w:styleId="Char2">
    <w:name w:val="批注框文本 Char"/>
    <w:basedOn w:val="a0"/>
    <w:link w:val="a7"/>
    <w:uiPriority w:val="99"/>
    <w:semiHidden/>
    <w:rsid w:val="00907903"/>
    <w:rPr>
      <w:sz w:val="18"/>
      <w:szCs w:val="18"/>
    </w:rPr>
  </w:style>
  <w:style w:type="paragraph" w:customStyle="1" w:styleId="20">
    <w:name w:val="列出段落2"/>
    <w:basedOn w:val="a"/>
    <w:rsid w:val="005C7B5A"/>
    <w:pPr>
      <w:ind w:firstLine="420"/>
    </w:pPr>
    <w:rPr>
      <w:rFonts w:ascii="Calibri" w:eastAsia="宋体" w:hAnsi="Calibri" w:cs="黑体"/>
    </w:rPr>
  </w:style>
  <w:style w:type="character" w:customStyle="1" w:styleId="Char3">
    <w:name w:val="副标题 Char"/>
    <w:link w:val="a8"/>
    <w:rsid w:val="006C2606"/>
    <w:rPr>
      <w:rFonts w:ascii="Cambria" w:hAnsi="Cambria" w:cs="Times New Roman"/>
      <w:b/>
      <w:bCs/>
      <w:kern w:val="28"/>
      <w:sz w:val="28"/>
      <w:szCs w:val="32"/>
    </w:rPr>
  </w:style>
  <w:style w:type="paragraph" w:styleId="a8">
    <w:name w:val="Subtitle"/>
    <w:basedOn w:val="a"/>
    <w:next w:val="a"/>
    <w:link w:val="Char3"/>
    <w:qFormat/>
    <w:rsid w:val="006C2606"/>
    <w:pPr>
      <w:spacing w:before="120" w:after="120" w:line="360" w:lineRule="auto"/>
      <w:ind w:firstLineChars="0" w:firstLine="0"/>
      <w:jc w:val="left"/>
      <w:outlineLvl w:val="1"/>
    </w:pPr>
    <w:rPr>
      <w:rFonts w:ascii="Cambria" w:hAnsi="Cambria" w:cs="Times New Roman"/>
      <w:b/>
      <w:bCs/>
      <w:kern w:val="28"/>
      <w:sz w:val="28"/>
      <w:szCs w:val="32"/>
    </w:rPr>
  </w:style>
  <w:style w:type="character" w:customStyle="1" w:styleId="Char10">
    <w:name w:val="副标题 Char1"/>
    <w:basedOn w:val="a0"/>
    <w:uiPriority w:val="11"/>
    <w:rsid w:val="006C2606"/>
    <w:rPr>
      <w:rFonts w:asciiTheme="majorHAnsi" w:eastAsia="宋体" w:hAnsiTheme="majorHAnsi" w:cstheme="majorBidi"/>
      <w:b/>
      <w:bCs/>
      <w:kern w:val="28"/>
      <w:sz w:val="32"/>
      <w:szCs w:val="32"/>
    </w:rPr>
  </w:style>
  <w:style w:type="paragraph" w:styleId="a9">
    <w:name w:val="caption"/>
    <w:basedOn w:val="a"/>
    <w:next w:val="a"/>
    <w:uiPriority w:val="35"/>
    <w:qFormat/>
    <w:rsid w:val="006C2606"/>
    <w:pPr>
      <w:jc w:val="left"/>
    </w:pPr>
    <w:rPr>
      <w:rFonts w:ascii="Cambria" w:eastAsia="黑体" w:hAnsi="Cambria" w:cs="Times New Roman"/>
      <w:sz w:val="20"/>
      <w:szCs w:val="20"/>
    </w:rPr>
  </w:style>
  <w:style w:type="character" w:customStyle="1" w:styleId="3Char">
    <w:name w:val="标题 3 Char"/>
    <w:basedOn w:val="a0"/>
    <w:link w:val="3"/>
    <w:uiPriority w:val="9"/>
    <w:rsid w:val="00593D35"/>
    <w:rPr>
      <w:b/>
      <w:bCs/>
      <w:sz w:val="24"/>
      <w:szCs w:val="32"/>
    </w:rPr>
  </w:style>
  <w:style w:type="paragraph" w:styleId="aa">
    <w:name w:val="List Paragraph"/>
    <w:basedOn w:val="a"/>
    <w:uiPriority w:val="34"/>
    <w:qFormat/>
    <w:rsid w:val="007E6B54"/>
    <w:pPr>
      <w:ind w:firstLine="420"/>
      <w:jc w:val="left"/>
    </w:pPr>
    <w:rPr>
      <w:rFonts w:ascii="Times New Roman" w:eastAsia="宋体" w:hAnsi="Times New Roman" w:cs="Times New Roman"/>
      <w:szCs w:val="20"/>
    </w:rPr>
  </w:style>
  <w:style w:type="character" w:customStyle="1" w:styleId="4Char">
    <w:name w:val="标题 4 Char"/>
    <w:basedOn w:val="a0"/>
    <w:link w:val="4"/>
    <w:uiPriority w:val="9"/>
    <w:rsid w:val="005328FB"/>
    <w:rPr>
      <w:rFonts w:asciiTheme="majorHAnsi" w:eastAsiaTheme="majorEastAsia" w:hAnsiTheme="majorHAnsi" w:cstheme="majorBidi"/>
      <w:b/>
      <w:bCs/>
      <w:sz w:val="24"/>
      <w:szCs w:val="28"/>
    </w:rPr>
  </w:style>
  <w:style w:type="paragraph" w:styleId="21">
    <w:name w:val="toc 2"/>
    <w:basedOn w:val="a"/>
    <w:next w:val="a"/>
    <w:autoRedefine/>
    <w:uiPriority w:val="39"/>
    <w:unhideWhenUsed/>
    <w:rsid w:val="00C377FD"/>
    <w:pPr>
      <w:tabs>
        <w:tab w:val="left" w:pos="1200"/>
        <w:tab w:val="right" w:leader="dot" w:pos="8296"/>
      </w:tabs>
      <w:ind w:rightChars="100" w:right="240" w:firstLine="480"/>
    </w:pPr>
  </w:style>
  <w:style w:type="paragraph" w:styleId="30">
    <w:name w:val="toc 3"/>
    <w:basedOn w:val="a"/>
    <w:next w:val="a"/>
    <w:autoRedefine/>
    <w:uiPriority w:val="39"/>
    <w:unhideWhenUsed/>
    <w:rsid w:val="00C377FD"/>
    <w:pPr>
      <w:tabs>
        <w:tab w:val="right" w:leader="dot" w:pos="8296"/>
      </w:tabs>
      <w:ind w:rightChars="100" w:right="240" w:firstLine="480"/>
    </w:pPr>
  </w:style>
  <w:style w:type="character" w:customStyle="1" w:styleId="apple-converted-space">
    <w:name w:val="apple-converted-space"/>
    <w:basedOn w:val="a0"/>
    <w:rsid w:val="00FA0B9F"/>
  </w:style>
  <w:style w:type="character" w:styleId="ab">
    <w:name w:val="Strong"/>
    <w:basedOn w:val="a0"/>
    <w:uiPriority w:val="22"/>
    <w:qFormat/>
    <w:rsid w:val="00E62F26"/>
    <w:rPr>
      <w:b/>
      <w:bCs/>
    </w:rPr>
  </w:style>
  <w:style w:type="paragraph" w:styleId="ac">
    <w:name w:val="Normal (Web)"/>
    <w:basedOn w:val="a"/>
    <w:uiPriority w:val="99"/>
    <w:semiHidden/>
    <w:unhideWhenUsed/>
    <w:rsid w:val="00E62F26"/>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styleId="ad">
    <w:name w:val="Table Grid"/>
    <w:basedOn w:val="a1"/>
    <w:uiPriority w:val="59"/>
    <w:rsid w:val="00E62F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image" Target="media/image20.emf"/><Relationship Id="rId21" Type="http://schemas.openxmlformats.org/officeDocument/2006/relationships/image" Target="media/image5.png"/><Relationship Id="rId34" Type="http://schemas.openxmlformats.org/officeDocument/2006/relationships/oleObject" Target="embeddings/oleObject4.bin"/><Relationship Id="rId42" Type="http://schemas.openxmlformats.org/officeDocument/2006/relationships/image" Target="media/image23.emf"/><Relationship Id="rId47" Type="http://schemas.openxmlformats.org/officeDocument/2006/relationships/oleObject" Target="embeddings/oleObject7.bin"/><Relationship Id="rId50" Type="http://schemas.openxmlformats.org/officeDocument/2006/relationships/image" Target="media/image29.emf"/><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earch.dangdang.com/book/search_pub.php?category=01&amp;key2=%B7%F6%CB%C9%B0%D8&amp;order=sort_xtime_desc" TargetMode="Externa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oleObject" Target="embeddings/oleObject3.bin"/><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image" Target="media/image25.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book.douban.com/search/&#230;&#157;&#168;&#228;&#184;&#176;&#231;&#155;&#155;"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4.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360buy.com/writer/&#239;&#188;&#136;&#231;&#190;&#142;&#239;&#188;&#137;&#228;&#188;&#175;&#229;&#134;&#133;&#231;&#137;&#185;Ed%20Burnette_1.html"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oleObject" Target="embeddings/oleObject6.bin"/><Relationship Id="rId48" Type="http://schemas.openxmlformats.org/officeDocument/2006/relationships/image" Target="media/image27.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earch.dangdang.com/book/search_pub.php?category=01&amp;key3=%B1%B1%BE%A9%CF%A3%CD%FB%B5%E7%D7%D3%B3%F6%B0%E6%C9%E7&amp;order=sort_xtime_desc"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book.douban.com/search/%5b&#231;&#190;&#142;%5d%20Bruce%20Ecke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6.emf"/><Relationship Id="rId38" Type="http://schemas.openxmlformats.org/officeDocument/2006/relationships/oleObject" Target="embeddings/oleObject5.bin"/><Relationship Id="rId46" Type="http://schemas.openxmlformats.org/officeDocument/2006/relationships/image" Target="media/image26.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2.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8.emf"/><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73A3F-650C-4D28-AFA0-8FE100A9A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64</Pages>
  <Words>5803</Words>
  <Characters>33082</Characters>
  <Application>Microsoft Office Word</Application>
  <DocSecurity>0</DocSecurity>
  <Lines>275</Lines>
  <Paragraphs>77</Paragraphs>
  <ScaleCrop>false</ScaleCrop>
  <Company/>
  <LinksUpToDate>false</LinksUpToDate>
  <CharactersWithSpaces>38808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xueran</dc:creator>
  <cp:keywords/>
  <dc:description/>
  <cp:lastModifiedBy>xueran</cp:lastModifiedBy>
  <cp:revision>332</cp:revision>
  <dcterms:created xsi:type="dcterms:W3CDTF">2013-05-12T08:57:00Z</dcterms:created>
  <dcterms:modified xsi:type="dcterms:W3CDTF">2013-05-21T07:33:00Z</dcterms:modified>
</cp:coreProperties>
</file>