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156F" w:rsidRDefault="00AF156F" w:rsidP="00965F38">
      <w:pPr>
        <w:pStyle w:val="a5"/>
        <w:ind w:firstLine="643"/>
      </w:pPr>
      <w:bookmarkStart w:id="0" w:name="_Toc356233613"/>
      <w:r>
        <w:rPr>
          <w:rFonts w:hint="eastAsia"/>
        </w:rPr>
        <w:t>摘要</w:t>
      </w:r>
      <w:bookmarkEnd w:id="0"/>
    </w:p>
    <w:p w:rsidR="00710439" w:rsidRDefault="00710439" w:rsidP="00AF156F">
      <w:pPr>
        <w:ind w:firstLine="480"/>
      </w:pPr>
    </w:p>
    <w:p w:rsidR="00AF156F" w:rsidRPr="00AF156F" w:rsidRDefault="00EE2D8E" w:rsidP="00AF156F">
      <w:pPr>
        <w:ind w:firstLine="480"/>
      </w:pPr>
      <w:r>
        <w:rPr>
          <w:rFonts w:hint="eastAsia"/>
        </w:rPr>
        <w:t>本文最终实现了</w:t>
      </w:r>
      <w:r w:rsidR="00033B3E">
        <w:rPr>
          <w:rFonts w:hint="eastAsia"/>
        </w:rPr>
        <w:t>一款简单实用的基于</w:t>
      </w:r>
      <w:r w:rsidR="00033B3E">
        <w:rPr>
          <w:rFonts w:hint="eastAsia"/>
        </w:rPr>
        <w:t>android</w:t>
      </w:r>
      <w:r w:rsidR="00033B3E">
        <w:rPr>
          <w:rFonts w:hint="eastAsia"/>
        </w:rPr>
        <w:t>系统的记事本应用</w:t>
      </w:r>
      <w:proofErr w:type="spellStart"/>
      <w:r w:rsidR="00591018">
        <w:rPr>
          <w:rFonts w:hint="eastAsia"/>
        </w:rPr>
        <w:t>YYnote</w:t>
      </w:r>
      <w:proofErr w:type="spellEnd"/>
      <w:r w:rsidR="00331CFD">
        <w:rPr>
          <w:rFonts w:hint="eastAsia"/>
        </w:rPr>
        <w:t>，此应用的主要功能有添加文本记事，图片记事，音频记事，</w:t>
      </w:r>
      <w:r w:rsidR="00595074">
        <w:rPr>
          <w:rFonts w:hint="eastAsia"/>
        </w:rPr>
        <w:t>分享记事，</w:t>
      </w:r>
      <w:r w:rsidR="00331CFD">
        <w:rPr>
          <w:rFonts w:hint="eastAsia"/>
        </w:rPr>
        <w:t>同时支持为记事添加闹钟提醒</w:t>
      </w:r>
      <w:r w:rsidR="00710439">
        <w:rPr>
          <w:rFonts w:hint="eastAsia"/>
        </w:rPr>
        <w:t>，</w:t>
      </w:r>
    </w:p>
    <w:p w:rsidR="00422F60" w:rsidRDefault="00422F60" w:rsidP="00965F38">
      <w:pPr>
        <w:pStyle w:val="a5"/>
        <w:ind w:firstLine="643"/>
      </w:pPr>
      <w:bookmarkStart w:id="1" w:name="_Toc325639153"/>
      <w:bookmarkStart w:id="2" w:name="_Toc326444211"/>
      <w:bookmarkStart w:id="3" w:name="_Toc356233614"/>
      <w:r w:rsidRPr="00866837">
        <w:t>Abstract</w:t>
      </w:r>
      <w:bookmarkEnd w:id="1"/>
      <w:bookmarkEnd w:id="2"/>
      <w:bookmarkEnd w:id="3"/>
    </w:p>
    <w:p w:rsidR="00EE67CD" w:rsidRDefault="00EE67CD">
      <w:pPr>
        <w:widowControl/>
        <w:spacing w:line="240" w:lineRule="auto"/>
        <w:ind w:firstLineChars="0" w:firstLine="0"/>
        <w:jc w:val="left"/>
      </w:pPr>
      <w:r>
        <w:br w:type="page"/>
      </w:r>
    </w:p>
    <w:sdt>
      <w:sdtPr>
        <w:rPr>
          <w:lang w:val="zh-CN"/>
        </w:rPr>
        <w:id w:val="-196671943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</w:rPr>
      </w:sdtEndPr>
      <w:sdtContent>
        <w:p w:rsidR="007B2C87" w:rsidRDefault="007B2C87" w:rsidP="007B2C87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:rsidR="0069338D" w:rsidRDefault="007B2C87" w:rsidP="00464670">
          <w:pPr>
            <w:pStyle w:val="11"/>
            <w:tabs>
              <w:tab w:val="right" w:leader="dot" w:pos="8296"/>
            </w:tabs>
            <w:ind w:firstLine="480"/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6233613" w:history="1">
            <w:r w:rsidR="0069338D" w:rsidRPr="00464670">
              <w:rPr>
                <w:rStyle w:val="a6"/>
                <w:rFonts w:hint="eastAsia"/>
                <w:noProof/>
              </w:rPr>
              <w:t>摘要</w:t>
            </w:r>
            <w:r w:rsidR="0069338D">
              <w:rPr>
                <w:noProof/>
                <w:webHidden/>
              </w:rPr>
              <w:tab/>
            </w:r>
            <w:r w:rsidR="0069338D">
              <w:rPr>
                <w:noProof/>
                <w:webHidden/>
              </w:rPr>
              <w:fldChar w:fldCharType="begin"/>
            </w:r>
            <w:r w:rsidR="0069338D">
              <w:rPr>
                <w:noProof/>
                <w:webHidden/>
              </w:rPr>
              <w:instrText xml:space="preserve"> PAGEREF _Toc356233613 \h </w:instrText>
            </w:r>
            <w:r w:rsidR="0069338D">
              <w:rPr>
                <w:noProof/>
                <w:webHidden/>
              </w:rPr>
            </w:r>
            <w:r w:rsidR="0069338D">
              <w:rPr>
                <w:noProof/>
                <w:webHidden/>
              </w:rPr>
              <w:fldChar w:fldCharType="separate"/>
            </w:r>
            <w:r w:rsidR="0069338D">
              <w:rPr>
                <w:noProof/>
                <w:webHidden/>
              </w:rPr>
              <w:t>1</w:t>
            </w:r>
            <w:r w:rsidR="0069338D"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464670">
          <w:pPr>
            <w:pStyle w:val="11"/>
            <w:tabs>
              <w:tab w:val="right" w:leader="dot" w:pos="8296"/>
            </w:tabs>
            <w:ind w:firstLine="480"/>
            <w:rPr>
              <w:noProof/>
              <w:sz w:val="21"/>
            </w:rPr>
          </w:pPr>
          <w:hyperlink w:anchor="_Toc356233614" w:history="1">
            <w:r w:rsidRPr="00464670">
              <w:rPr>
                <w:rStyle w:val="a6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464670">
          <w:pPr>
            <w:pStyle w:val="11"/>
            <w:tabs>
              <w:tab w:val="left" w:pos="1050"/>
              <w:tab w:val="right" w:leader="dot" w:pos="8296"/>
            </w:tabs>
            <w:ind w:firstLine="480"/>
            <w:rPr>
              <w:noProof/>
              <w:sz w:val="21"/>
            </w:rPr>
          </w:pPr>
          <w:hyperlink w:anchor="_Toc356233615" w:history="1">
            <w:r w:rsidRPr="00464670">
              <w:rPr>
                <w:rStyle w:val="a6"/>
                <w:noProof/>
              </w:rPr>
              <w:t>1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绪论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20"/>
            <w:ind w:left="240"/>
            <w:rPr>
              <w:noProof/>
              <w:sz w:val="21"/>
            </w:rPr>
          </w:pPr>
          <w:hyperlink w:anchor="_Toc356233616" w:history="1">
            <w:r w:rsidRPr="00464670">
              <w:rPr>
                <w:rStyle w:val="a6"/>
                <w:noProof/>
              </w:rPr>
              <w:t>1.1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课题来源、目的和意义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20"/>
            <w:ind w:left="240"/>
            <w:rPr>
              <w:noProof/>
              <w:sz w:val="21"/>
            </w:rPr>
          </w:pPr>
          <w:hyperlink w:anchor="_Toc356233617" w:history="1">
            <w:r w:rsidRPr="00464670">
              <w:rPr>
                <w:rStyle w:val="a6"/>
                <w:noProof/>
              </w:rPr>
              <w:t>1.2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国内外基本研究情况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464670">
          <w:pPr>
            <w:pStyle w:val="11"/>
            <w:tabs>
              <w:tab w:val="left" w:pos="1050"/>
              <w:tab w:val="right" w:leader="dot" w:pos="8296"/>
            </w:tabs>
            <w:ind w:firstLine="480"/>
            <w:rPr>
              <w:noProof/>
              <w:sz w:val="21"/>
            </w:rPr>
          </w:pPr>
          <w:hyperlink w:anchor="_Toc356233618" w:history="1">
            <w:r w:rsidRPr="00464670">
              <w:rPr>
                <w:rStyle w:val="a6"/>
                <w:noProof/>
              </w:rPr>
              <w:t>2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20"/>
            <w:ind w:left="240"/>
            <w:rPr>
              <w:noProof/>
              <w:sz w:val="21"/>
            </w:rPr>
          </w:pPr>
          <w:hyperlink w:anchor="_Toc356233619" w:history="1">
            <w:r w:rsidRPr="00464670">
              <w:rPr>
                <w:rStyle w:val="a6"/>
                <w:noProof/>
              </w:rPr>
              <w:t>2.1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用户需求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30"/>
            <w:ind w:left="240" w:right="240"/>
            <w:rPr>
              <w:noProof/>
              <w:sz w:val="21"/>
            </w:rPr>
          </w:pPr>
          <w:hyperlink w:anchor="_Toc356233620" w:history="1">
            <w:r w:rsidRPr="00464670">
              <w:rPr>
                <w:rStyle w:val="a6"/>
                <w:noProof/>
              </w:rPr>
              <w:t>2.1.1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用户需求分析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30"/>
            <w:ind w:left="240" w:right="240"/>
            <w:rPr>
              <w:noProof/>
              <w:sz w:val="21"/>
            </w:rPr>
          </w:pPr>
          <w:hyperlink w:anchor="_Toc356233621" w:history="1">
            <w:r w:rsidRPr="00464670">
              <w:rPr>
                <w:rStyle w:val="a6"/>
                <w:noProof/>
              </w:rPr>
              <w:t>2.1.2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预期目标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20"/>
            <w:ind w:left="240"/>
            <w:rPr>
              <w:noProof/>
              <w:sz w:val="21"/>
            </w:rPr>
          </w:pPr>
          <w:hyperlink w:anchor="_Toc356233622" w:history="1">
            <w:r w:rsidRPr="00464670">
              <w:rPr>
                <w:rStyle w:val="a6"/>
                <w:noProof/>
              </w:rPr>
              <w:t>2.2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30"/>
            <w:ind w:left="240" w:right="240"/>
            <w:rPr>
              <w:noProof/>
              <w:sz w:val="21"/>
            </w:rPr>
          </w:pPr>
          <w:hyperlink w:anchor="_Toc356233623" w:history="1">
            <w:r w:rsidRPr="00464670">
              <w:rPr>
                <w:rStyle w:val="a6"/>
                <w:noProof/>
              </w:rPr>
              <w:t>2.2.1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功能概述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30"/>
            <w:ind w:left="240" w:right="240"/>
            <w:rPr>
              <w:noProof/>
              <w:sz w:val="21"/>
            </w:rPr>
          </w:pPr>
          <w:hyperlink w:anchor="_Toc356233624" w:history="1">
            <w:r w:rsidRPr="00464670">
              <w:rPr>
                <w:rStyle w:val="a6"/>
                <w:noProof/>
              </w:rPr>
              <w:t>2.2.2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功能模块图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30"/>
            <w:ind w:left="240" w:right="240"/>
            <w:rPr>
              <w:noProof/>
              <w:sz w:val="21"/>
            </w:rPr>
          </w:pPr>
          <w:hyperlink w:anchor="_Toc356233625" w:history="1">
            <w:r w:rsidRPr="00464670">
              <w:rPr>
                <w:rStyle w:val="a6"/>
                <w:noProof/>
              </w:rPr>
              <w:t>2.2.3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30"/>
            <w:ind w:left="240" w:right="240"/>
            <w:rPr>
              <w:noProof/>
              <w:sz w:val="21"/>
            </w:rPr>
          </w:pPr>
          <w:hyperlink w:anchor="_Toc356233626" w:history="1">
            <w:r w:rsidRPr="00464670">
              <w:rPr>
                <w:rStyle w:val="a6"/>
                <w:noProof/>
              </w:rPr>
              <w:t>2.2.4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功能亮点和难点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20"/>
            <w:ind w:left="240"/>
            <w:rPr>
              <w:noProof/>
              <w:sz w:val="21"/>
            </w:rPr>
          </w:pPr>
          <w:hyperlink w:anchor="_Toc356233627" w:history="1">
            <w:r w:rsidRPr="00464670">
              <w:rPr>
                <w:rStyle w:val="a6"/>
                <w:noProof/>
              </w:rPr>
              <w:t>2.3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数据需求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30"/>
            <w:ind w:left="240" w:right="240"/>
            <w:rPr>
              <w:noProof/>
              <w:sz w:val="21"/>
            </w:rPr>
          </w:pPr>
          <w:hyperlink w:anchor="_Toc356233628" w:history="1">
            <w:r w:rsidRPr="00464670">
              <w:rPr>
                <w:rStyle w:val="a6"/>
                <w:noProof/>
              </w:rPr>
              <w:t>2.3.1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数据库选择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30"/>
            <w:ind w:left="240" w:right="240"/>
            <w:rPr>
              <w:noProof/>
              <w:sz w:val="21"/>
            </w:rPr>
          </w:pPr>
          <w:hyperlink w:anchor="_Toc356233629" w:history="1">
            <w:r w:rsidRPr="00464670">
              <w:rPr>
                <w:rStyle w:val="a6"/>
                <w:noProof/>
              </w:rPr>
              <w:t>2.3.2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数据信息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20"/>
            <w:ind w:left="240"/>
            <w:rPr>
              <w:noProof/>
              <w:sz w:val="21"/>
            </w:rPr>
          </w:pPr>
          <w:hyperlink w:anchor="_Toc356233630" w:history="1">
            <w:r w:rsidRPr="00464670">
              <w:rPr>
                <w:rStyle w:val="a6"/>
                <w:noProof/>
              </w:rPr>
              <w:t>2.4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20"/>
            <w:ind w:left="240"/>
            <w:rPr>
              <w:noProof/>
              <w:sz w:val="21"/>
            </w:rPr>
          </w:pPr>
          <w:hyperlink w:anchor="_Toc356233631" w:history="1">
            <w:r w:rsidRPr="00464670">
              <w:rPr>
                <w:rStyle w:val="a6"/>
                <w:noProof/>
              </w:rPr>
              <w:t>2.5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运行需求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20"/>
            <w:ind w:left="240"/>
            <w:rPr>
              <w:noProof/>
              <w:sz w:val="21"/>
            </w:rPr>
          </w:pPr>
          <w:hyperlink w:anchor="_Toc356233632" w:history="1">
            <w:r w:rsidRPr="00464670">
              <w:rPr>
                <w:rStyle w:val="a6"/>
                <w:noProof/>
              </w:rPr>
              <w:t>2.6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可行性分析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464670">
          <w:pPr>
            <w:pStyle w:val="11"/>
            <w:tabs>
              <w:tab w:val="left" w:pos="1050"/>
              <w:tab w:val="right" w:leader="dot" w:pos="8296"/>
            </w:tabs>
            <w:ind w:firstLine="480"/>
            <w:rPr>
              <w:noProof/>
              <w:sz w:val="21"/>
            </w:rPr>
          </w:pPr>
          <w:hyperlink w:anchor="_Toc356233633" w:history="1">
            <w:r w:rsidRPr="00464670">
              <w:rPr>
                <w:rStyle w:val="a6"/>
                <w:noProof/>
              </w:rPr>
              <w:t>3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概要设计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20"/>
            <w:ind w:left="240"/>
            <w:rPr>
              <w:noProof/>
              <w:sz w:val="21"/>
            </w:rPr>
          </w:pPr>
          <w:hyperlink w:anchor="_Toc356233634" w:history="1">
            <w:r w:rsidRPr="00464670">
              <w:rPr>
                <w:rStyle w:val="a6"/>
                <w:noProof/>
              </w:rPr>
              <w:t>3.1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功能概要设计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30"/>
            <w:ind w:left="240" w:right="240"/>
            <w:rPr>
              <w:noProof/>
              <w:sz w:val="21"/>
            </w:rPr>
          </w:pPr>
          <w:hyperlink w:anchor="_Toc356233639" w:history="1">
            <w:r w:rsidRPr="00464670">
              <w:rPr>
                <w:rStyle w:val="a6"/>
                <w:noProof/>
              </w:rPr>
              <w:t>3.1.1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记事模块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30"/>
            <w:ind w:left="240" w:right="240"/>
            <w:rPr>
              <w:noProof/>
              <w:sz w:val="21"/>
            </w:rPr>
          </w:pPr>
          <w:hyperlink w:anchor="_Toc356233640" w:history="1">
            <w:r w:rsidRPr="00464670">
              <w:rPr>
                <w:rStyle w:val="a6"/>
                <w:noProof/>
              </w:rPr>
              <w:t>3.1.2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闹钟模块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30"/>
            <w:ind w:left="240" w:right="240"/>
            <w:rPr>
              <w:noProof/>
              <w:sz w:val="21"/>
            </w:rPr>
          </w:pPr>
          <w:hyperlink w:anchor="_Toc356233641" w:history="1">
            <w:r w:rsidRPr="00464670">
              <w:rPr>
                <w:rStyle w:val="a6"/>
                <w:noProof/>
              </w:rPr>
              <w:t>3.1.3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分享模块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30"/>
            <w:ind w:left="240" w:right="240"/>
            <w:rPr>
              <w:noProof/>
              <w:sz w:val="21"/>
            </w:rPr>
          </w:pPr>
          <w:hyperlink w:anchor="_Toc356233642" w:history="1">
            <w:r w:rsidRPr="00464670">
              <w:rPr>
                <w:rStyle w:val="a6"/>
                <w:noProof/>
              </w:rPr>
              <w:t>3.1.4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备份模块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20"/>
            <w:ind w:left="240"/>
            <w:rPr>
              <w:noProof/>
              <w:sz w:val="21"/>
            </w:rPr>
          </w:pPr>
          <w:hyperlink w:anchor="_Toc356233643" w:history="1">
            <w:r w:rsidRPr="00464670">
              <w:rPr>
                <w:rStyle w:val="a6"/>
                <w:noProof/>
              </w:rPr>
              <w:t>3.2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数据库概要设计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30"/>
            <w:ind w:left="240" w:right="240"/>
            <w:rPr>
              <w:noProof/>
              <w:sz w:val="21"/>
            </w:rPr>
          </w:pPr>
          <w:hyperlink w:anchor="_Toc356233644" w:history="1">
            <w:r w:rsidRPr="00464670">
              <w:rPr>
                <w:rStyle w:val="a6"/>
                <w:noProof/>
              </w:rPr>
              <w:t>3.2.1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noProof/>
              </w:rPr>
              <w:t>E-R</w:t>
            </w:r>
            <w:r w:rsidRPr="00464670">
              <w:rPr>
                <w:rStyle w:val="a6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30"/>
            <w:ind w:left="240" w:right="240"/>
            <w:rPr>
              <w:noProof/>
              <w:sz w:val="21"/>
            </w:rPr>
          </w:pPr>
          <w:hyperlink w:anchor="_Toc356233645" w:history="1">
            <w:r w:rsidRPr="00464670">
              <w:rPr>
                <w:rStyle w:val="a6"/>
                <w:noProof/>
              </w:rPr>
              <w:t>3.2.2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464670">
          <w:pPr>
            <w:pStyle w:val="11"/>
            <w:tabs>
              <w:tab w:val="left" w:pos="1050"/>
              <w:tab w:val="right" w:leader="dot" w:pos="8296"/>
            </w:tabs>
            <w:ind w:firstLine="480"/>
            <w:rPr>
              <w:noProof/>
              <w:sz w:val="21"/>
            </w:rPr>
          </w:pPr>
          <w:hyperlink w:anchor="_Toc356233646" w:history="1">
            <w:r w:rsidRPr="00464670">
              <w:rPr>
                <w:rStyle w:val="a6"/>
                <w:noProof/>
              </w:rPr>
              <w:t>4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20"/>
            <w:ind w:left="240"/>
            <w:rPr>
              <w:noProof/>
              <w:sz w:val="21"/>
            </w:rPr>
          </w:pPr>
          <w:hyperlink w:anchor="_Toc356233647" w:history="1">
            <w:r w:rsidRPr="00464670">
              <w:rPr>
                <w:rStyle w:val="a6"/>
                <w:noProof/>
              </w:rPr>
              <w:t>4.1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功能设计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30"/>
            <w:ind w:left="240" w:right="240"/>
            <w:rPr>
              <w:noProof/>
              <w:sz w:val="21"/>
            </w:rPr>
          </w:pPr>
          <w:hyperlink w:anchor="_Toc356233648" w:history="1">
            <w:r w:rsidRPr="00464670">
              <w:rPr>
                <w:rStyle w:val="a6"/>
                <w:noProof/>
              </w:rPr>
              <w:t>4.1.1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记事模块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30"/>
            <w:ind w:left="240" w:right="240"/>
            <w:rPr>
              <w:noProof/>
              <w:sz w:val="21"/>
            </w:rPr>
          </w:pPr>
          <w:hyperlink w:anchor="_Toc356233649" w:history="1">
            <w:r w:rsidRPr="00464670">
              <w:rPr>
                <w:rStyle w:val="a6"/>
                <w:noProof/>
              </w:rPr>
              <w:t>4.1.2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闹钟模块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30"/>
            <w:ind w:left="240" w:right="240"/>
            <w:rPr>
              <w:noProof/>
              <w:sz w:val="21"/>
            </w:rPr>
          </w:pPr>
          <w:hyperlink w:anchor="_Toc356233650" w:history="1">
            <w:r w:rsidRPr="00464670">
              <w:rPr>
                <w:rStyle w:val="a6"/>
                <w:noProof/>
              </w:rPr>
              <w:t>4.1.3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分享模块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30"/>
            <w:ind w:left="240" w:right="240"/>
            <w:rPr>
              <w:noProof/>
              <w:sz w:val="21"/>
            </w:rPr>
          </w:pPr>
          <w:hyperlink w:anchor="_Toc356233651" w:history="1">
            <w:r w:rsidRPr="00464670">
              <w:rPr>
                <w:rStyle w:val="a6"/>
                <w:noProof/>
              </w:rPr>
              <w:t>4.1.4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备份模块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20"/>
            <w:ind w:left="240"/>
            <w:rPr>
              <w:noProof/>
              <w:sz w:val="21"/>
            </w:rPr>
          </w:pPr>
          <w:hyperlink w:anchor="_Toc356233652" w:history="1">
            <w:r w:rsidRPr="00464670">
              <w:rPr>
                <w:rStyle w:val="a6"/>
                <w:noProof/>
              </w:rPr>
              <w:t>4.2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30"/>
            <w:ind w:left="240" w:right="240"/>
            <w:rPr>
              <w:noProof/>
              <w:sz w:val="21"/>
            </w:rPr>
          </w:pPr>
          <w:hyperlink w:anchor="_Toc356233653" w:history="1">
            <w:r w:rsidRPr="00464670">
              <w:rPr>
                <w:rStyle w:val="a6"/>
                <w:noProof/>
              </w:rPr>
              <w:t>4.2.1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数据库分析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30"/>
            <w:ind w:left="240" w:right="240"/>
            <w:rPr>
              <w:noProof/>
              <w:sz w:val="21"/>
            </w:rPr>
          </w:pPr>
          <w:hyperlink w:anchor="_Toc356233654" w:history="1">
            <w:r w:rsidRPr="00464670">
              <w:rPr>
                <w:rStyle w:val="a6"/>
                <w:noProof/>
              </w:rPr>
              <w:t>4.2.2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逻辑结构设计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464670">
          <w:pPr>
            <w:pStyle w:val="11"/>
            <w:tabs>
              <w:tab w:val="left" w:pos="1050"/>
              <w:tab w:val="right" w:leader="dot" w:pos="8296"/>
            </w:tabs>
            <w:ind w:firstLine="480"/>
            <w:rPr>
              <w:noProof/>
              <w:sz w:val="21"/>
            </w:rPr>
          </w:pPr>
          <w:hyperlink w:anchor="_Toc356233655" w:history="1">
            <w:r w:rsidRPr="00464670">
              <w:rPr>
                <w:rStyle w:val="a6"/>
                <w:noProof/>
              </w:rPr>
              <w:t>5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464670">
          <w:pPr>
            <w:pStyle w:val="11"/>
            <w:tabs>
              <w:tab w:val="left" w:pos="1050"/>
              <w:tab w:val="right" w:leader="dot" w:pos="8296"/>
            </w:tabs>
            <w:ind w:firstLine="480"/>
            <w:rPr>
              <w:noProof/>
              <w:sz w:val="21"/>
            </w:rPr>
          </w:pPr>
          <w:hyperlink w:anchor="_Toc356233656" w:history="1">
            <w:r w:rsidRPr="00464670">
              <w:rPr>
                <w:rStyle w:val="a6"/>
                <w:noProof/>
              </w:rPr>
              <w:t>6</w:t>
            </w:r>
            <w:r>
              <w:rPr>
                <w:noProof/>
                <w:sz w:val="21"/>
              </w:rPr>
              <w:tab/>
            </w:r>
            <w:r w:rsidRPr="00464670">
              <w:rPr>
                <w:rStyle w:val="a6"/>
                <w:rFonts w:hint="eastAsia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11"/>
            <w:tabs>
              <w:tab w:val="right" w:leader="dot" w:pos="8296"/>
            </w:tabs>
            <w:ind w:firstLine="480"/>
            <w:rPr>
              <w:noProof/>
              <w:sz w:val="21"/>
            </w:rPr>
          </w:pPr>
          <w:hyperlink w:anchor="_Toc356233657" w:history="1">
            <w:r w:rsidRPr="00464670">
              <w:rPr>
                <w:rStyle w:val="a6"/>
                <w:rFonts w:hint="eastAsia"/>
                <w:noProof/>
              </w:rPr>
              <w:t>致谢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8D" w:rsidRDefault="0069338D" w:rsidP="0069338D">
          <w:pPr>
            <w:pStyle w:val="11"/>
            <w:tabs>
              <w:tab w:val="right" w:leader="dot" w:pos="8296"/>
            </w:tabs>
            <w:ind w:firstLine="480"/>
            <w:rPr>
              <w:noProof/>
              <w:sz w:val="21"/>
            </w:rPr>
          </w:pPr>
          <w:hyperlink w:anchor="_Toc356233658" w:history="1">
            <w:r w:rsidRPr="00464670">
              <w:rPr>
                <w:rStyle w:val="a6"/>
                <w:rFonts w:hint="eastAsia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_Toc356233658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589" w:rsidRPr="00FA2585" w:rsidRDefault="007B2C87" w:rsidP="0069338D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351D49" w:rsidRDefault="00EE67CD" w:rsidP="00A1246B">
      <w:pPr>
        <w:pStyle w:val="1"/>
        <w:numPr>
          <w:ilvl w:val="0"/>
          <w:numId w:val="11"/>
        </w:numPr>
        <w:rPr>
          <w:rFonts w:hint="eastAsia"/>
        </w:rPr>
      </w:pPr>
      <w:bookmarkStart w:id="4" w:name="_Toc356233615"/>
      <w:r>
        <w:rPr>
          <w:rFonts w:hint="eastAsia"/>
        </w:rPr>
        <w:t>绪论</w:t>
      </w:r>
      <w:bookmarkStart w:id="5" w:name="_GoBack"/>
      <w:bookmarkEnd w:id="4"/>
      <w:bookmarkEnd w:id="5"/>
    </w:p>
    <w:p w:rsidR="005C7B5A" w:rsidRDefault="005C7B5A" w:rsidP="005D7338">
      <w:pPr>
        <w:pStyle w:val="2"/>
      </w:pPr>
      <w:bookmarkStart w:id="6" w:name="_Toc356233616"/>
      <w:r>
        <w:rPr>
          <w:rFonts w:hint="eastAsia"/>
        </w:rPr>
        <w:t>课题来源、目的和意义</w:t>
      </w:r>
      <w:bookmarkEnd w:id="6"/>
    </w:p>
    <w:p w:rsidR="005C7B5A" w:rsidRDefault="005C7B5A" w:rsidP="005C7B5A">
      <w:pPr>
        <w:ind w:firstLine="480"/>
        <w:rPr>
          <w:rFonts w:hint="eastAsia"/>
        </w:rPr>
      </w:pPr>
      <w:r>
        <w:rPr>
          <w:rFonts w:hint="eastAsia"/>
        </w:rPr>
        <w:t> Android</w:t>
      </w:r>
      <w:r>
        <w:rPr>
          <w:rFonts w:hint="eastAsia"/>
        </w:rPr>
        <w:t>是一种以</w:t>
      </w:r>
      <w:r>
        <w:rPr>
          <w:rFonts w:hint="eastAsia"/>
        </w:rPr>
        <w:t>Linux</w:t>
      </w:r>
      <w:r>
        <w:rPr>
          <w:rFonts w:hint="eastAsia"/>
        </w:rPr>
        <w:t>为基础的开放源码操作系统，主要使用于便携设备。</w:t>
      </w:r>
      <w:r>
        <w:rPr>
          <w:rFonts w:hint="eastAsia"/>
        </w:rPr>
        <w:t>Android</w:t>
      </w:r>
      <w:r>
        <w:rPr>
          <w:rFonts w:hint="eastAsia"/>
        </w:rPr>
        <w:t>操作系统最初由</w:t>
      </w:r>
      <w:r>
        <w:rPr>
          <w:rFonts w:hint="eastAsia"/>
        </w:rPr>
        <w:t>Andy Rubin</w:t>
      </w:r>
      <w:r>
        <w:rPr>
          <w:rFonts w:hint="eastAsia"/>
        </w:rPr>
        <w:t>开发，最初主要支持手机。</w:t>
      </w:r>
      <w:r>
        <w:rPr>
          <w:rFonts w:hint="eastAsia"/>
        </w:rPr>
        <w:t>2005</w:t>
      </w:r>
      <w:r>
        <w:rPr>
          <w:rFonts w:hint="eastAsia"/>
        </w:rPr>
        <w:t>年由</w:t>
      </w:r>
      <w:r>
        <w:rPr>
          <w:rFonts w:hint="eastAsia"/>
        </w:rPr>
        <w:t>Google</w:t>
      </w:r>
      <w:r>
        <w:rPr>
          <w:rFonts w:hint="eastAsia"/>
        </w:rPr>
        <w:t>收购注资，并拉拢多家制造商组成开放手机联盟开发改良，逐渐扩展到</w:t>
      </w:r>
      <w:proofErr w:type="gramStart"/>
      <w:r>
        <w:rPr>
          <w:rFonts w:hint="eastAsia"/>
        </w:rPr>
        <w:t>到</w:t>
      </w:r>
      <w:proofErr w:type="gramEnd"/>
      <w:r>
        <w:rPr>
          <w:rFonts w:hint="eastAsia"/>
        </w:rPr>
        <w:t>平板电脑及其他领域上。</w:t>
      </w:r>
      <w:r>
        <w:rPr>
          <w:rFonts w:hint="eastAsia"/>
        </w:rPr>
        <w:t xml:space="preserve"> 2010</w:t>
      </w:r>
      <w:r>
        <w:rPr>
          <w:rFonts w:hint="eastAsia"/>
        </w:rPr>
        <w:t>年末数据显示，仅正式推出两年的操作系统的</w:t>
      </w:r>
      <w:r>
        <w:rPr>
          <w:rFonts w:hint="eastAsia"/>
        </w:rPr>
        <w:t>Android</w:t>
      </w:r>
      <w:r>
        <w:rPr>
          <w:rFonts w:hint="eastAsia"/>
        </w:rPr>
        <w:t>已经超越称霸十年的诺基亚</w:t>
      </w:r>
      <w:r>
        <w:rPr>
          <w:rFonts w:hint="eastAsia"/>
        </w:rPr>
        <w:t>Symbian</w:t>
      </w:r>
      <w:r>
        <w:rPr>
          <w:rFonts w:hint="eastAsia"/>
        </w:rPr>
        <w:t>系统，跃居全球最受欢迎的智能手机平台。</w:t>
      </w:r>
    </w:p>
    <w:p w:rsidR="005C7B5A" w:rsidRDefault="005C7B5A" w:rsidP="005C7B5A">
      <w:pPr>
        <w:ind w:firstLine="480"/>
        <w:rPr>
          <w:rFonts w:hint="eastAsia"/>
        </w:rPr>
      </w:pPr>
      <w:r>
        <w:rPr>
          <w:rFonts w:hint="eastAsia"/>
        </w:rPr>
        <w:t>目前移动设备发展的越来越迅速，每天的设备激活数目就达到了</w:t>
      </w:r>
      <w:r>
        <w:rPr>
          <w:rFonts w:hint="eastAsia"/>
        </w:rPr>
        <w:t>50</w:t>
      </w:r>
      <w:r>
        <w:rPr>
          <w:rFonts w:hint="eastAsia"/>
        </w:rPr>
        <w:t>万台，手机平板的使用越来越普遍，而</w:t>
      </w:r>
      <w:r>
        <w:rPr>
          <w:rFonts w:hint="eastAsia"/>
        </w:rPr>
        <w:t>Android</w:t>
      </w:r>
      <w:r>
        <w:rPr>
          <w:rFonts w:hint="eastAsia"/>
        </w:rPr>
        <w:t>软件的开发也变得越来越行。互联网行业的巨头基本都有关于</w:t>
      </w:r>
      <w:r>
        <w:rPr>
          <w:rFonts w:hint="eastAsia"/>
        </w:rPr>
        <w:t>Android</w:t>
      </w:r>
      <w:r>
        <w:rPr>
          <w:rFonts w:hint="eastAsia"/>
        </w:rPr>
        <w:t>的开发项目，同时像</w:t>
      </w:r>
      <w:r>
        <w:rPr>
          <w:rFonts w:hint="eastAsia"/>
        </w:rPr>
        <w:t>Motorola</w:t>
      </w:r>
      <w:r>
        <w:rPr>
          <w:rFonts w:hint="eastAsia"/>
        </w:rPr>
        <w:t>移动、</w:t>
      </w:r>
      <w:r>
        <w:rPr>
          <w:rFonts w:hint="eastAsia"/>
        </w:rPr>
        <w:t>HTC</w:t>
      </w:r>
      <w:r>
        <w:rPr>
          <w:rFonts w:hint="eastAsia"/>
        </w:rPr>
        <w:t>、华为更是开发基于</w:t>
      </w:r>
      <w:r>
        <w:rPr>
          <w:rFonts w:hint="eastAsia"/>
        </w:rPr>
        <w:t>Android</w:t>
      </w:r>
      <w:r>
        <w:rPr>
          <w:rFonts w:hint="eastAsia"/>
        </w:rPr>
        <w:t>操作系统的手机设备。可以看出</w:t>
      </w:r>
      <w:r>
        <w:rPr>
          <w:rFonts w:hint="eastAsia"/>
        </w:rPr>
        <w:t>Android</w:t>
      </w:r>
      <w:r>
        <w:rPr>
          <w:rFonts w:hint="eastAsia"/>
        </w:rPr>
        <w:t>的市场份额越来越大，发展前景很广阔。</w:t>
      </w:r>
    </w:p>
    <w:p w:rsidR="005C7B5A" w:rsidRDefault="005C7B5A" w:rsidP="005C7B5A">
      <w:pPr>
        <w:ind w:firstLine="480"/>
        <w:rPr>
          <w:rFonts w:hint="eastAsia"/>
          <w:shd w:val="clear" w:color="auto" w:fill="FFFFFF"/>
        </w:rPr>
      </w:pPr>
      <w:r>
        <w:rPr>
          <w:rFonts w:hint="eastAsia"/>
        </w:rPr>
        <w:t>在现代社会生活中，人们的工作越来越忙，生活琐事也越来越多，每天要做的事情总是很多，人们需要用一种方式来安排自己每天的生活，在移动设备发展之前，一些人选择用一个小本子或者便签贴来记录事情，或者安排自己的日常活动。但是，用小本子或者便签贴有很多不方便之处，例如，我们可能随时随地都需要记一些东西，这就需要我们随身携带一个本子，很不方便；再者，它们是死的，没有提醒功能，虽然我们可以把要做的事情写下来，但是到了一定的时间点，没有提醒，我们仍然可能会忘记。</w:t>
      </w:r>
    </w:p>
    <w:p w:rsidR="005C7B5A" w:rsidRDefault="005C7B5A" w:rsidP="005C7B5A">
      <w:pPr>
        <w:ind w:firstLine="480"/>
        <w:rPr>
          <w:rFonts w:hint="eastAsia"/>
        </w:rPr>
      </w:pPr>
      <w:r>
        <w:rPr>
          <w:rFonts w:hint="eastAsia"/>
        </w:rPr>
        <w:t>现在，随着智能手机发展越来越迅猛，手持智能手机的人越来越多，尤其是</w:t>
      </w:r>
      <w:r>
        <w:rPr>
          <w:rFonts w:hint="eastAsia"/>
        </w:rPr>
        <w:t>android</w:t>
      </w:r>
      <w:r>
        <w:rPr>
          <w:rFonts w:hint="eastAsia"/>
        </w:rPr>
        <w:t>手机，在中国的智能手机市场占了</w:t>
      </w:r>
      <w:r>
        <w:rPr>
          <w:rFonts w:hint="eastAsia"/>
        </w:rPr>
        <w:t>90%</w:t>
      </w:r>
      <w:r>
        <w:rPr>
          <w:rFonts w:hint="eastAsia"/>
        </w:rPr>
        <w:t>的份额。人们可以利用智能手机做很多事情，发微薄，</w:t>
      </w:r>
      <w:proofErr w:type="gramStart"/>
      <w:r>
        <w:rPr>
          <w:rFonts w:hint="eastAsia"/>
        </w:rPr>
        <w:t>聊微信</w:t>
      </w:r>
      <w:proofErr w:type="gramEnd"/>
      <w:r>
        <w:rPr>
          <w:rFonts w:hint="eastAsia"/>
        </w:rPr>
        <w:t>等等。在这种情况下，开发一款智能手机上的记事本，不仅实用，而且还克服了用传统方式记事的缺点，可以随时随地的记录任何信息，在生活工作中，一些重要的事情设置提醒，时间到了，手机自然会提醒我</w:t>
      </w:r>
      <w:r>
        <w:rPr>
          <w:rFonts w:hint="eastAsia"/>
        </w:rPr>
        <w:lastRenderedPageBreak/>
        <w:t>们该做什么，不用担心会忘记事情，这将大大方便人们的生活。此外，根据现在人们的生活习惯爱好，还将增加更多更实用的功能，例如分享功能，拍照功能等。</w:t>
      </w:r>
    </w:p>
    <w:p w:rsidR="005C7B5A" w:rsidRDefault="005C7B5A" w:rsidP="005C7B5A">
      <w:pPr>
        <w:ind w:firstLine="480"/>
      </w:pPr>
      <w:r>
        <w:rPr>
          <w:rFonts w:hint="eastAsia"/>
        </w:rPr>
        <w:t>此次课题就是希望开发一款基于</w:t>
      </w:r>
      <w:r>
        <w:t>Android</w:t>
      </w:r>
      <w:r>
        <w:rPr>
          <w:rFonts w:hint="eastAsia"/>
        </w:rPr>
        <w:t>手机设备的记事本应用，方便人们的生活。另外，作为即将投身互联网行业的我们，学习最新的互联网技术是必须的。</w:t>
      </w:r>
      <w:r>
        <w:rPr>
          <w:rFonts w:hint="eastAsia"/>
        </w:rPr>
        <w:t>Android</w:t>
      </w:r>
      <w:r>
        <w:rPr>
          <w:rFonts w:hint="eastAsia"/>
        </w:rPr>
        <w:t>记事本是</w:t>
      </w:r>
      <w:r>
        <w:rPr>
          <w:rFonts w:hint="eastAsia"/>
        </w:rPr>
        <w:t>Android</w:t>
      </w:r>
      <w:r>
        <w:rPr>
          <w:rFonts w:hint="eastAsia"/>
        </w:rPr>
        <w:t>系统的基本功能，对于我们而言，开发</w:t>
      </w:r>
      <w:r>
        <w:rPr>
          <w:rFonts w:hint="eastAsia"/>
        </w:rPr>
        <w:t>Android</w:t>
      </w:r>
      <w:r>
        <w:rPr>
          <w:rFonts w:hint="eastAsia"/>
        </w:rPr>
        <w:t>记事本，可作为我们学习</w:t>
      </w:r>
      <w:r>
        <w:rPr>
          <w:rFonts w:hint="eastAsia"/>
        </w:rPr>
        <w:t>Android</w:t>
      </w:r>
      <w:r>
        <w:rPr>
          <w:rFonts w:hint="eastAsia"/>
        </w:rPr>
        <w:t>开发的入门实战，帮助我们更好的了解</w:t>
      </w:r>
      <w:r>
        <w:rPr>
          <w:rFonts w:hint="eastAsia"/>
        </w:rPr>
        <w:t>Android</w:t>
      </w:r>
      <w:r>
        <w:rPr>
          <w:rFonts w:hint="eastAsia"/>
        </w:rPr>
        <w:t>开发，掌握</w:t>
      </w:r>
      <w:r>
        <w:rPr>
          <w:rFonts w:hint="eastAsia"/>
        </w:rPr>
        <w:t>Android</w:t>
      </w:r>
      <w:r>
        <w:rPr>
          <w:rFonts w:hint="eastAsia"/>
        </w:rPr>
        <w:t>开发的基本技能，对我们将来从事相关方面的研究有很大的帮助。</w:t>
      </w:r>
    </w:p>
    <w:p w:rsidR="005C7B5A" w:rsidRDefault="005C7B5A" w:rsidP="005D7338">
      <w:pPr>
        <w:pStyle w:val="2"/>
      </w:pPr>
      <w:bookmarkStart w:id="7" w:name="_Toc356233617"/>
      <w:r>
        <w:rPr>
          <w:rFonts w:hint="eastAsia"/>
        </w:rPr>
        <w:t>国内外基本研究情况</w:t>
      </w:r>
      <w:bookmarkEnd w:id="7"/>
    </w:p>
    <w:p w:rsidR="005C7B5A" w:rsidRDefault="005C7B5A" w:rsidP="00A1246B">
      <w:pPr>
        <w:pStyle w:val="ListParagraph"/>
        <w:numPr>
          <w:ilvl w:val="0"/>
          <w:numId w:val="2"/>
        </w:numPr>
        <w:spacing w:before="156" w:after="156"/>
        <w:ind w:firstLineChars="0"/>
        <w:rPr>
          <w:b/>
        </w:rPr>
      </w:pPr>
      <w:r>
        <w:rPr>
          <w:b/>
        </w:rPr>
        <w:t>Android</w:t>
      </w:r>
      <w:r>
        <w:rPr>
          <w:rFonts w:hint="eastAsia"/>
          <w:b/>
        </w:rPr>
        <w:t>系统的发展</w:t>
      </w:r>
    </w:p>
    <w:p w:rsidR="005C7B5A" w:rsidRDefault="005C7B5A" w:rsidP="005C7B5A">
      <w:pPr>
        <w:ind w:firstLine="480"/>
      </w:pPr>
      <w:r>
        <w:t>市场研究机构</w:t>
      </w:r>
      <w:r>
        <w:t>IDC</w:t>
      </w:r>
      <w:r>
        <w:t>发布</w:t>
      </w:r>
      <w:r>
        <w:t>2012</w:t>
      </w:r>
      <w:r>
        <w:t>年第三季度智能手机系统数据，</w:t>
      </w:r>
      <w:proofErr w:type="gramStart"/>
      <w:r>
        <w:t>谷歌</w:t>
      </w:r>
      <w:proofErr w:type="gramEnd"/>
      <w:r>
        <w:t>Android</w:t>
      </w:r>
      <w:r>
        <w:t>系统市场占有率依然高居榜首，</w:t>
      </w:r>
      <w:r>
        <w:t>Q3</w:t>
      </w:r>
      <w:r>
        <w:t>全球智能手机出货量达</w:t>
      </w:r>
      <w:r>
        <w:t>1.811</w:t>
      </w:r>
      <w:r>
        <w:t>亿台，</w:t>
      </w:r>
      <w:r>
        <w:t>Android</w:t>
      </w:r>
      <w:r>
        <w:t>占比为</w:t>
      </w:r>
      <w:r>
        <w:t>75%</w:t>
      </w:r>
      <w:r>
        <w:t>，苹果</w:t>
      </w:r>
      <w:proofErr w:type="spellStart"/>
      <w:r>
        <w:t>iOS</w:t>
      </w:r>
      <w:proofErr w:type="spellEnd"/>
      <w:r>
        <w:t>的市场份额仅为</w:t>
      </w:r>
      <w:r>
        <w:t>Android</w:t>
      </w:r>
      <w:r>
        <w:t>的</w:t>
      </w:r>
      <w:r>
        <w:t>1/5</w:t>
      </w:r>
      <w:r>
        <w:t>，</w:t>
      </w:r>
      <w:r>
        <w:t>Q3</w:t>
      </w:r>
      <w:r>
        <w:t>为</w:t>
      </w:r>
      <w:r>
        <w:t>14.9%</w:t>
      </w:r>
      <w:r>
        <w:t>。</w:t>
      </w:r>
    </w:p>
    <w:p w:rsidR="005C7B5A" w:rsidRDefault="005C7B5A" w:rsidP="005C7B5A">
      <w:pPr>
        <w:ind w:firstLine="480"/>
      </w:pPr>
      <w:r>
        <w:t>Android</w:t>
      </w:r>
      <w:r>
        <w:rPr>
          <w:rFonts w:hint="eastAsia"/>
        </w:rPr>
        <w:t>系统的发展，已经由最初的</w:t>
      </w:r>
      <w:r>
        <w:rPr>
          <w:rFonts w:hint="eastAsia"/>
        </w:rPr>
        <w:t>1.1</w:t>
      </w:r>
      <w:r>
        <w:rPr>
          <w:rFonts w:hint="eastAsia"/>
        </w:rPr>
        <w:t>更新到</w:t>
      </w:r>
      <w:r>
        <w:rPr>
          <w:rFonts w:hint="eastAsia"/>
        </w:rPr>
        <w:t>4.1</w:t>
      </w:r>
      <w:r>
        <w:rPr>
          <w:rFonts w:hint="eastAsia"/>
        </w:rPr>
        <w:t>，而在最新的</w:t>
      </w:r>
      <w:r>
        <w:rPr>
          <w:rFonts w:hint="eastAsia"/>
        </w:rPr>
        <w:t>4.1</w:t>
      </w:r>
      <w:r>
        <w:rPr>
          <w:rFonts w:hint="eastAsia"/>
        </w:rPr>
        <w:t>版本中，更多更新的功能被加进来。</w:t>
      </w:r>
    </w:p>
    <w:p w:rsidR="005C7B5A" w:rsidRDefault="005C7B5A" w:rsidP="005C7B5A">
      <w:pPr>
        <w:ind w:firstLine="480"/>
      </w:pPr>
      <w:r>
        <w:rPr>
          <w:rFonts w:hint="eastAsia"/>
        </w:rPr>
        <w:t>其中一个就是“</w:t>
      </w:r>
      <w:r>
        <w:t>眨眼开锁</w:t>
      </w:r>
      <w:r>
        <w:rPr>
          <w:rFonts w:hint="eastAsia"/>
        </w:rPr>
        <w:t>”，即</w:t>
      </w:r>
      <w:r>
        <w:t>需要对着手机眨眼以证明其为</w:t>
      </w:r>
      <w:r>
        <w:t>“</w:t>
      </w:r>
      <w:r>
        <w:t>真人</w:t>
      </w:r>
      <w:r>
        <w:t>”</w:t>
      </w:r>
      <w:r>
        <w:t>，避免被照片等静止图像解锁</w:t>
      </w:r>
      <w:r>
        <w:rPr>
          <w:rFonts w:hint="eastAsia"/>
        </w:rPr>
        <w:t>。</w:t>
      </w:r>
      <w:r>
        <w:t>这项新功能无疑比以前的解锁方式更加的先进和方便，当它检测到人脸的存在后，会在屏幕上显示</w:t>
      </w:r>
      <w:r>
        <w:t>“Blink now”</w:t>
      </w:r>
      <w:r>
        <w:t>，这时对着屏幕眨眼，手机就自动解锁了。</w:t>
      </w:r>
    </w:p>
    <w:p w:rsidR="005C7B5A" w:rsidRPr="009420AF" w:rsidRDefault="005C7B5A" w:rsidP="005C7B5A">
      <w:pPr>
        <w:ind w:firstLine="480"/>
      </w:pPr>
      <w:r>
        <w:rPr>
          <w:rFonts w:hint="eastAsia"/>
        </w:rPr>
        <w:t>另外一个功能是“</w:t>
      </w:r>
      <w:r w:rsidRPr="009420AF">
        <w:t>无障碍操作</w:t>
      </w:r>
      <w:r w:rsidRPr="009420AF">
        <w:rPr>
          <w:rFonts w:hint="eastAsia"/>
        </w:rPr>
        <w:t>”，</w:t>
      </w:r>
      <w:r w:rsidRPr="009420AF">
        <w:t>在无障碍操作方面，果冻豆的</w:t>
      </w:r>
      <w:r w:rsidRPr="009420AF">
        <w:t>API</w:t>
      </w:r>
      <w:r w:rsidRPr="009420AF">
        <w:t>将会更加完整，让视力不佳用户能够更好的操作自己的手机；开发者也可根据新的</w:t>
      </w:r>
      <w:r w:rsidRPr="009420AF">
        <w:t>API</w:t>
      </w:r>
      <w:r w:rsidRPr="009420AF">
        <w:t>来实现更完善的辅助功能，延展</w:t>
      </w:r>
      <w:r w:rsidRPr="009420AF">
        <w:t>Android</w:t>
      </w:r>
      <w:r w:rsidRPr="009420AF">
        <w:t>的功能。</w:t>
      </w:r>
      <w:r w:rsidRPr="009420AF">
        <w:t>Android 4.1</w:t>
      </w:r>
      <w:r w:rsidRPr="009420AF">
        <w:t>还加入了强悍的</w:t>
      </w:r>
      <w:r w:rsidRPr="009420AF">
        <w:t>Gesture Mode</w:t>
      </w:r>
      <w:r w:rsidRPr="009420AF">
        <w:t>功能</w:t>
      </w:r>
      <w:r w:rsidRPr="009420AF">
        <w:t>(</w:t>
      </w:r>
      <w:r w:rsidRPr="009420AF">
        <w:t>手势模式</w:t>
      </w:r>
      <w:r w:rsidRPr="009420AF">
        <w:t>)</w:t>
      </w:r>
      <w:r w:rsidRPr="009420AF">
        <w:t>，这个功能让使用者可以进行对系统的导航，同时结合触摸与滑动等手势进行操作，且支持语音输出。</w:t>
      </w:r>
      <w:r w:rsidRPr="009420AF">
        <w:t>Android 4.1</w:t>
      </w:r>
      <w:r w:rsidRPr="009420AF">
        <w:t>还专门为残疾人设计了插件，通过这个插件消费者可以利用</w:t>
      </w:r>
      <w:r w:rsidRPr="009420AF">
        <w:t>USB</w:t>
      </w:r>
      <w:proofErr w:type="gramStart"/>
      <w:r w:rsidRPr="009420AF">
        <w:t>或者蓝牙外接</w:t>
      </w:r>
      <w:proofErr w:type="gramEnd"/>
      <w:r w:rsidRPr="009420AF">
        <w:t>盲人输入输出设备，令操作变得更加简单容易。</w:t>
      </w:r>
    </w:p>
    <w:p w:rsidR="005C7B5A" w:rsidRPr="009420AF" w:rsidRDefault="005C7B5A" w:rsidP="00A1246B">
      <w:pPr>
        <w:pStyle w:val="ListParagraph"/>
        <w:numPr>
          <w:ilvl w:val="0"/>
          <w:numId w:val="2"/>
        </w:numPr>
        <w:spacing w:before="156" w:after="156"/>
        <w:ind w:firstLineChars="0"/>
        <w:rPr>
          <w:b/>
        </w:rPr>
      </w:pPr>
      <w:r w:rsidRPr="009420AF">
        <w:rPr>
          <w:rFonts w:hint="eastAsia"/>
          <w:b/>
        </w:rPr>
        <w:t>国内外记事本的研究</w:t>
      </w:r>
    </w:p>
    <w:p w:rsidR="005C7B5A" w:rsidRDefault="005C7B5A" w:rsidP="005C7B5A">
      <w:pPr>
        <w:ind w:firstLine="480"/>
      </w:pPr>
      <w:r>
        <w:rPr>
          <w:rFonts w:hint="eastAsia"/>
        </w:rPr>
        <w:t>对于记事本的研究，目前国内外有</w:t>
      </w:r>
      <w:r>
        <w:rPr>
          <w:rFonts w:hint="eastAsia"/>
        </w:rPr>
        <w:t>4</w:t>
      </w:r>
      <w:r>
        <w:rPr>
          <w:rFonts w:hint="eastAsia"/>
        </w:rPr>
        <w:t>款比较优秀的记事本应用。分别是</w:t>
      </w:r>
      <w:proofErr w:type="spellStart"/>
      <w:r>
        <w:rPr>
          <w:rFonts w:hint="eastAsia"/>
        </w:rPr>
        <w:t>Evernote</w:t>
      </w:r>
      <w:proofErr w:type="spellEnd"/>
      <w:r>
        <w:rPr>
          <w:rFonts w:hint="eastAsia"/>
        </w:rPr>
        <w:t>，小米便签，</w:t>
      </w:r>
      <w:proofErr w:type="spellStart"/>
      <w:r>
        <w:rPr>
          <w:rFonts w:hint="eastAsia"/>
        </w:rPr>
        <w:t>NoteEverything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麦库记事</w:t>
      </w:r>
      <w:proofErr w:type="gramEnd"/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5C7B5A" w:rsidRDefault="005C7B5A" w:rsidP="005C7B5A">
      <w:pPr>
        <w:ind w:firstLine="480"/>
      </w:pPr>
      <w:proofErr w:type="spellStart"/>
      <w:r>
        <w:rPr>
          <w:rFonts w:hint="eastAsia"/>
        </w:rPr>
        <w:t>Evernote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应用界面清爽，交互人性化，功能强大丰富。具有登陆注册功能，在登录后可以使用；既可以作为日常生活中的记事也可以作为学习笔记使用；可以建立多个笔记本，分别记录不同方面的笔记（比如学习笔记，生活笔记，日记）；笔记方面除了编写内容外，还可以支持上传图片、音频、视频、文件等附件以及</w:t>
      </w:r>
      <w:r>
        <w:rPr>
          <w:rFonts w:hint="eastAsia"/>
        </w:rPr>
        <w:lastRenderedPageBreak/>
        <w:t>对文字内容的简单编辑圈点；支持添加标签分类，方便管理；最具特色功能是搜索笔记和发送笔记、地理位置定位和同步功能（在多个设备之间同步笔记，如</w:t>
      </w:r>
      <w:r>
        <w:rPr>
          <w:rFonts w:hint="eastAsia"/>
        </w:rPr>
        <w:t>PC</w:t>
      </w:r>
      <w:r>
        <w:rPr>
          <w:rFonts w:hint="eastAsia"/>
        </w:rPr>
        <w:t>、安卓移动终端、平板、</w:t>
      </w:r>
      <w:r>
        <w:rPr>
          <w:rFonts w:hint="eastAsia"/>
        </w:rPr>
        <w:t>OS</w:t>
      </w:r>
      <w:r>
        <w:rPr>
          <w:rFonts w:hint="eastAsia"/>
        </w:rPr>
        <w:t>设备）；缺点是内存占用比较多，而且自带的编辑功能不好用，不仅功能单一，而且对于从其他地方复制来的内容，格式编辑起来更困难。</w:t>
      </w:r>
    </w:p>
    <w:p w:rsidR="005C7B5A" w:rsidRDefault="005C7B5A" w:rsidP="005C7B5A">
      <w:pPr>
        <w:ind w:firstLine="480"/>
      </w:pPr>
      <w:r>
        <w:rPr>
          <w:rFonts w:hint="eastAsia"/>
        </w:rPr>
        <w:t>小米便签是</w:t>
      </w:r>
      <w:r>
        <w:rPr>
          <w:rFonts w:hint="eastAsia"/>
        </w:rPr>
        <w:t>MIUI</w:t>
      </w:r>
      <w:r>
        <w:rPr>
          <w:rFonts w:hint="eastAsia"/>
        </w:rPr>
        <w:t>系统自带的应用，相当于简单记事本。界面美观大方，功能简单，可查看和新建便签；设置闹钟提醒（闹钟功能比较单一）；除了支持文字内容的便签外，还可以添加图片；交互功能比较丰富，可以选择便签的颜色、字体大小，支持拖动等；另外也支持同步功能；资源占用比较少，但是功能比较单一，没有分类标签、音频等功能，适合做一些简单的记事。</w:t>
      </w:r>
    </w:p>
    <w:p w:rsidR="005C7B5A" w:rsidRDefault="005C7B5A" w:rsidP="005C7B5A">
      <w:pPr>
        <w:ind w:firstLine="480"/>
      </w:pPr>
      <w:r>
        <w:rPr>
          <w:rFonts w:hint="eastAsia"/>
        </w:rPr>
        <w:t>Note Everything</w:t>
      </w:r>
      <w:r>
        <w:rPr>
          <w:rFonts w:hint="eastAsia"/>
        </w:rPr>
        <w:t>称为万能笔记本，界面简单；新建记事功能丰富，支持文本记事、绘图记事、语音记事、条形码记事、</w:t>
      </w: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>文档记事；可以设置多个文件夹；可以发送记事（发送到日历，发送到</w:t>
      </w: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>文档等）；支持搜索功能；另外可以更改外观主题，字体大小颜色等；但是它界面不够美观，用户体验不是很好，没有闹钟功能。</w:t>
      </w:r>
    </w:p>
    <w:p w:rsidR="00EE67CD" w:rsidRDefault="005C7B5A" w:rsidP="005C7B5A">
      <w:pPr>
        <w:ind w:firstLine="480"/>
        <w:rPr>
          <w:rFonts w:hint="eastAsia"/>
        </w:rPr>
      </w:pPr>
      <w:proofErr w:type="gramStart"/>
      <w:r>
        <w:rPr>
          <w:rFonts w:hint="eastAsia"/>
        </w:rPr>
        <w:t>麦库记事</w:t>
      </w:r>
      <w:proofErr w:type="gramEnd"/>
      <w:r>
        <w:rPr>
          <w:rFonts w:hint="eastAsia"/>
        </w:rPr>
        <w:t>界面简单，功能比较多，类似于</w:t>
      </w:r>
      <w:proofErr w:type="spellStart"/>
      <w:r>
        <w:rPr>
          <w:rFonts w:hint="eastAsia"/>
        </w:rPr>
        <w:t>evernote</w:t>
      </w:r>
      <w:proofErr w:type="spellEnd"/>
      <w:r>
        <w:rPr>
          <w:rFonts w:hint="eastAsia"/>
        </w:rPr>
        <w:t>，但有很多不同。支持分类、添加标签、搜索功能；支持上传附件；支持拍照和实时录音笔记；具有同步功能，需要注册。最有特色的功能是可以将语音输入转化成文字。缺点同样是界面不够精美，用户体验不好，而且</w:t>
      </w:r>
      <w:r>
        <w:rPr>
          <w:rFonts w:hint="eastAsia"/>
        </w:rPr>
        <w:t>CPU</w:t>
      </w:r>
      <w:r>
        <w:rPr>
          <w:rFonts w:hint="eastAsia"/>
        </w:rPr>
        <w:t>占用多。</w:t>
      </w:r>
    </w:p>
    <w:p w:rsidR="00D82C21" w:rsidRDefault="00885919" w:rsidP="00A1246B">
      <w:pPr>
        <w:pStyle w:val="1"/>
        <w:numPr>
          <w:ilvl w:val="0"/>
          <w:numId w:val="11"/>
        </w:numPr>
        <w:rPr>
          <w:rFonts w:hint="eastAsia"/>
        </w:rPr>
      </w:pPr>
      <w:bookmarkStart w:id="8" w:name="_Toc356233618"/>
      <w:r>
        <w:rPr>
          <w:rFonts w:hint="eastAsia"/>
        </w:rPr>
        <w:t>需求分析</w:t>
      </w:r>
      <w:bookmarkEnd w:id="8"/>
    </w:p>
    <w:p w:rsidR="006C2606" w:rsidRDefault="006C2606" w:rsidP="005D7338">
      <w:pPr>
        <w:pStyle w:val="2"/>
        <w:rPr>
          <w:rFonts w:hint="eastAsia"/>
        </w:rPr>
      </w:pPr>
      <w:bookmarkStart w:id="9" w:name="_Toc351830292"/>
      <w:bookmarkStart w:id="10" w:name="_Toc356233619"/>
      <w:r>
        <w:rPr>
          <w:rFonts w:hint="eastAsia"/>
        </w:rPr>
        <w:t>用户需求</w:t>
      </w:r>
      <w:bookmarkEnd w:id="9"/>
      <w:bookmarkEnd w:id="10"/>
    </w:p>
    <w:p w:rsidR="006C2606" w:rsidRDefault="006C2606" w:rsidP="00A1246B">
      <w:pPr>
        <w:pStyle w:val="3"/>
        <w:numPr>
          <w:ilvl w:val="2"/>
          <w:numId w:val="11"/>
        </w:numPr>
        <w:rPr>
          <w:rFonts w:hint="eastAsia"/>
        </w:rPr>
      </w:pPr>
      <w:bookmarkStart w:id="11" w:name="_Toc351830293"/>
      <w:bookmarkStart w:id="12" w:name="_Toc356233620"/>
      <w:r>
        <w:rPr>
          <w:rFonts w:hint="eastAsia"/>
        </w:rPr>
        <w:t>用户需求分析</w:t>
      </w:r>
      <w:bookmarkEnd w:id="11"/>
      <w:bookmarkEnd w:id="12"/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现代人面对的是繁重的工作和生活的琐事，每天总有做不完的事情，所以用户需要一个简单实用的记事本来做助手。</w:t>
      </w:r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对用户的需求分析</w:t>
      </w:r>
      <w:proofErr w:type="gramStart"/>
      <w:r>
        <w:rPr>
          <w:rFonts w:hint="eastAsia"/>
        </w:rPr>
        <w:t>如以下</w:t>
      </w:r>
      <w:proofErr w:type="gramEnd"/>
      <w:r>
        <w:rPr>
          <w:rFonts w:hint="eastAsia"/>
        </w:rPr>
        <w:t>几点：</w:t>
      </w:r>
    </w:p>
    <w:p w:rsidR="006C2606" w:rsidRDefault="006C2606" w:rsidP="00A1246B">
      <w:pPr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可以把每天的工作列一个清单，安排自己每天的工作</w:t>
      </w:r>
    </w:p>
    <w:p w:rsidR="006C2606" w:rsidRDefault="006C2606" w:rsidP="00A1246B">
      <w:pPr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可以把重要的事情记录下来保存</w:t>
      </w:r>
    </w:p>
    <w:p w:rsidR="006C2606" w:rsidRDefault="006C2606" w:rsidP="00A1246B">
      <w:pPr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可以随心</w:t>
      </w:r>
      <w:proofErr w:type="gramStart"/>
      <w:r>
        <w:rPr>
          <w:rFonts w:hint="eastAsia"/>
        </w:rPr>
        <w:t>随地的</w:t>
      </w:r>
      <w:proofErr w:type="gramEnd"/>
      <w:r>
        <w:rPr>
          <w:rFonts w:hint="eastAsia"/>
        </w:rPr>
        <w:t>记录一些所见所闻，而不用额外的带一些纸笔</w:t>
      </w:r>
    </w:p>
    <w:p w:rsidR="006C2606" w:rsidRDefault="006C2606" w:rsidP="00A1246B">
      <w:pPr>
        <w:numPr>
          <w:ilvl w:val="0"/>
          <w:numId w:val="3"/>
        </w:numPr>
        <w:ind w:firstLineChars="0"/>
        <w:jc w:val="left"/>
        <w:rPr>
          <w:rFonts w:hint="eastAsia"/>
        </w:rPr>
      </w:pPr>
      <w:proofErr w:type="gramStart"/>
      <w:r>
        <w:rPr>
          <w:rFonts w:hint="eastAsia"/>
        </w:rPr>
        <w:t>对怕忘记</w:t>
      </w:r>
      <w:proofErr w:type="gramEnd"/>
      <w:r>
        <w:rPr>
          <w:rFonts w:hint="eastAsia"/>
        </w:rPr>
        <w:t>的事情，用户希望可以利用记事本来提醒自己，比如一个会议</w:t>
      </w:r>
    </w:p>
    <w:p w:rsidR="006C2606" w:rsidRDefault="006C2606" w:rsidP="00A1246B">
      <w:pPr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用户添加闹钟选择日期时，可能也想知道这一天的农历是多少</w:t>
      </w:r>
    </w:p>
    <w:p w:rsidR="006C2606" w:rsidRDefault="006C2606" w:rsidP="00A1246B">
      <w:pPr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用户不想打字了，可以拍照或者录音频来做记录</w:t>
      </w:r>
    </w:p>
    <w:p w:rsidR="006C2606" w:rsidRDefault="006C2606" w:rsidP="00A1246B">
      <w:pPr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用户觉得重要的事情或者有趣的事情，可以把它分享给大家</w:t>
      </w:r>
    </w:p>
    <w:p w:rsidR="006C2606" w:rsidRDefault="006C2606" w:rsidP="00A1246B">
      <w:pPr>
        <w:pStyle w:val="3"/>
        <w:numPr>
          <w:ilvl w:val="2"/>
          <w:numId w:val="11"/>
        </w:numPr>
        <w:rPr>
          <w:rFonts w:hint="eastAsia"/>
        </w:rPr>
      </w:pPr>
      <w:bookmarkStart w:id="13" w:name="_Toc351830294"/>
      <w:bookmarkStart w:id="14" w:name="_Toc356233621"/>
      <w:r>
        <w:rPr>
          <w:rFonts w:hint="eastAsia"/>
        </w:rPr>
        <w:lastRenderedPageBreak/>
        <w:t>预期目标</w:t>
      </w:r>
      <w:bookmarkEnd w:id="13"/>
      <w:bookmarkEnd w:id="14"/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通过对用户需求的分析，此次记事本产品希望能够最大程度的满足用户的需求，不仅在功能上丰富实用，如简单记事，添加图片语音，闹钟提醒等，而且在交互上，能够符合用户的行为习惯。</w:t>
      </w:r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总体来说，此次产品希望能够帮助用户管理日常的生活和工作学习。</w:t>
      </w:r>
    </w:p>
    <w:p w:rsidR="006C2606" w:rsidRDefault="006C2606" w:rsidP="005D7338">
      <w:pPr>
        <w:pStyle w:val="2"/>
        <w:rPr>
          <w:rFonts w:hint="eastAsia"/>
        </w:rPr>
      </w:pPr>
      <w:bookmarkStart w:id="15" w:name="_Toc351830295"/>
      <w:bookmarkStart w:id="16" w:name="_Toc356233622"/>
      <w:r>
        <w:rPr>
          <w:rFonts w:hint="eastAsia"/>
        </w:rPr>
        <w:t>功能需求</w:t>
      </w:r>
      <w:bookmarkEnd w:id="15"/>
      <w:bookmarkEnd w:id="16"/>
    </w:p>
    <w:p w:rsidR="006C2606" w:rsidRDefault="006C2606" w:rsidP="00A1246B">
      <w:pPr>
        <w:pStyle w:val="3"/>
        <w:numPr>
          <w:ilvl w:val="2"/>
          <w:numId w:val="11"/>
        </w:numPr>
        <w:rPr>
          <w:rFonts w:hint="eastAsia"/>
        </w:rPr>
      </w:pPr>
      <w:bookmarkStart w:id="17" w:name="_Toc351830296"/>
      <w:bookmarkStart w:id="18" w:name="_Toc356233623"/>
      <w:r>
        <w:rPr>
          <w:rFonts w:hint="eastAsia"/>
        </w:rPr>
        <w:t>功能概述</w:t>
      </w:r>
      <w:bookmarkEnd w:id="17"/>
      <w:bookmarkEnd w:id="18"/>
    </w:p>
    <w:p w:rsidR="006C2606" w:rsidRPr="007E7B03" w:rsidRDefault="006C2606" w:rsidP="006C2606">
      <w:pPr>
        <w:ind w:left="425" w:firstLineChars="0" w:firstLine="0"/>
        <w:rPr>
          <w:rFonts w:hint="eastAsia"/>
        </w:rPr>
      </w:pPr>
      <w:r>
        <w:rPr>
          <w:rFonts w:hint="eastAsia"/>
        </w:rPr>
        <w:t>此次设计的记事本主要包括的功能及要求如表格</w:t>
      </w:r>
      <w:r>
        <w:rPr>
          <w:rFonts w:hint="eastAsia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62"/>
        <w:gridCol w:w="1707"/>
        <w:gridCol w:w="4490"/>
      </w:tblGrid>
      <w:tr w:rsidR="006C2606" w:rsidTr="00E00AC6">
        <w:trPr>
          <w:trHeight w:val="374"/>
          <w:jc w:val="center"/>
        </w:trPr>
        <w:tc>
          <w:tcPr>
            <w:tcW w:w="1462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功能分类</w:t>
            </w:r>
          </w:p>
        </w:tc>
        <w:tc>
          <w:tcPr>
            <w:tcW w:w="1707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主要功能点</w:t>
            </w:r>
          </w:p>
        </w:tc>
        <w:tc>
          <w:tcPr>
            <w:tcW w:w="4490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功能要求</w:t>
            </w:r>
          </w:p>
        </w:tc>
      </w:tr>
      <w:tr w:rsidR="006C2606" w:rsidTr="00E00AC6">
        <w:trPr>
          <w:trHeight w:val="374"/>
          <w:jc w:val="center"/>
        </w:trPr>
        <w:tc>
          <w:tcPr>
            <w:tcW w:w="1462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界面设计</w:t>
            </w:r>
          </w:p>
        </w:tc>
        <w:tc>
          <w:tcPr>
            <w:tcW w:w="1707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——</w:t>
            </w:r>
          </w:p>
        </w:tc>
        <w:tc>
          <w:tcPr>
            <w:tcW w:w="4490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要求界面美观大方</w:t>
            </w:r>
          </w:p>
        </w:tc>
      </w:tr>
      <w:tr w:rsidR="006C2606" w:rsidTr="00E00AC6">
        <w:trPr>
          <w:trHeight w:val="374"/>
          <w:jc w:val="center"/>
        </w:trPr>
        <w:tc>
          <w:tcPr>
            <w:tcW w:w="1462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交互操作</w:t>
            </w:r>
          </w:p>
        </w:tc>
        <w:tc>
          <w:tcPr>
            <w:tcW w:w="1707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——</w:t>
            </w:r>
          </w:p>
        </w:tc>
        <w:tc>
          <w:tcPr>
            <w:tcW w:w="4490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要求交互人性化</w:t>
            </w:r>
          </w:p>
        </w:tc>
      </w:tr>
      <w:tr w:rsidR="006C2606" w:rsidTr="00E00AC6">
        <w:trPr>
          <w:trHeight w:val="389"/>
          <w:jc w:val="center"/>
        </w:trPr>
        <w:tc>
          <w:tcPr>
            <w:tcW w:w="1462" w:type="dxa"/>
            <w:vMerge w:val="restart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记事</w:t>
            </w:r>
          </w:p>
        </w:tc>
        <w:tc>
          <w:tcPr>
            <w:tcW w:w="1707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基本操作</w:t>
            </w:r>
          </w:p>
        </w:tc>
        <w:tc>
          <w:tcPr>
            <w:tcW w:w="4490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支持记事的新建、删除、修改</w:t>
            </w:r>
          </w:p>
        </w:tc>
      </w:tr>
      <w:tr w:rsidR="006C2606" w:rsidTr="00E00AC6">
        <w:trPr>
          <w:trHeight w:val="144"/>
          <w:jc w:val="center"/>
        </w:trPr>
        <w:tc>
          <w:tcPr>
            <w:tcW w:w="1462" w:type="dxa"/>
            <w:vMerge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1707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文本记事</w:t>
            </w:r>
          </w:p>
        </w:tc>
        <w:tc>
          <w:tcPr>
            <w:tcW w:w="4490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支持用文本来记事</w:t>
            </w:r>
          </w:p>
        </w:tc>
      </w:tr>
      <w:tr w:rsidR="006C2606" w:rsidTr="00E00AC6">
        <w:trPr>
          <w:trHeight w:val="144"/>
          <w:jc w:val="center"/>
        </w:trPr>
        <w:tc>
          <w:tcPr>
            <w:tcW w:w="1462" w:type="dxa"/>
            <w:vMerge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1707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图片记事</w:t>
            </w:r>
          </w:p>
        </w:tc>
        <w:tc>
          <w:tcPr>
            <w:tcW w:w="4490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支持添加图片来记事，包括图库选择和拍照</w:t>
            </w:r>
          </w:p>
        </w:tc>
      </w:tr>
      <w:tr w:rsidR="006C2606" w:rsidTr="00E00AC6">
        <w:trPr>
          <w:trHeight w:val="144"/>
          <w:jc w:val="center"/>
        </w:trPr>
        <w:tc>
          <w:tcPr>
            <w:tcW w:w="1462" w:type="dxa"/>
            <w:vMerge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1707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语音记事</w:t>
            </w:r>
          </w:p>
        </w:tc>
        <w:tc>
          <w:tcPr>
            <w:tcW w:w="4490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支持录入音频来记事</w:t>
            </w:r>
          </w:p>
        </w:tc>
      </w:tr>
      <w:tr w:rsidR="006C2606" w:rsidTr="00E00AC6">
        <w:trPr>
          <w:trHeight w:val="389"/>
          <w:jc w:val="center"/>
        </w:trPr>
        <w:tc>
          <w:tcPr>
            <w:tcW w:w="1462" w:type="dxa"/>
            <w:vMerge w:val="restart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闹钟</w:t>
            </w:r>
          </w:p>
        </w:tc>
        <w:tc>
          <w:tcPr>
            <w:tcW w:w="1707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基本操作</w:t>
            </w:r>
          </w:p>
        </w:tc>
        <w:tc>
          <w:tcPr>
            <w:tcW w:w="4490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支持闹钟的新建、删除、修改</w:t>
            </w:r>
          </w:p>
        </w:tc>
      </w:tr>
      <w:tr w:rsidR="006C2606" w:rsidTr="00E00AC6">
        <w:trPr>
          <w:trHeight w:val="144"/>
          <w:jc w:val="center"/>
        </w:trPr>
        <w:tc>
          <w:tcPr>
            <w:tcW w:w="1462" w:type="dxa"/>
            <w:vMerge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1707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提醒方式</w:t>
            </w:r>
          </w:p>
        </w:tc>
        <w:tc>
          <w:tcPr>
            <w:tcW w:w="4490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允许设置闹钟提醒的次数</w:t>
            </w:r>
          </w:p>
        </w:tc>
      </w:tr>
      <w:tr w:rsidR="006C2606" w:rsidTr="00E00AC6">
        <w:trPr>
          <w:trHeight w:val="144"/>
          <w:jc w:val="center"/>
        </w:trPr>
        <w:tc>
          <w:tcPr>
            <w:tcW w:w="1462" w:type="dxa"/>
            <w:vMerge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1707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提醒间隔</w:t>
            </w:r>
          </w:p>
        </w:tc>
        <w:tc>
          <w:tcPr>
            <w:tcW w:w="4490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允许设置闹钟提醒的时间间隔</w:t>
            </w:r>
          </w:p>
        </w:tc>
      </w:tr>
      <w:tr w:rsidR="006C2606" w:rsidTr="00E00AC6">
        <w:trPr>
          <w:trHeight w:val="144"/>
          <w:jc w:val="center"/>
        </w:trPr>
        <w:tc>
          <w:tcPr>
            <w:tcW w:w="1462" w:type="dxa"/>
            <w:vMerge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1707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日历</w:t>
            </w:r>
          </w:p>
        </w:tc>
        <w:tc>
          <w:tcPr>
            <w:tcW w:w="4490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支持农历和阳历</w:t>
            </w:r>
          </w:p>
        </w:tc>
      </w:tr>
      <w:tr w:rsidR="006C2606" w:rsidTr="00E00AC6">
        <w:trPr>
          <w:trHeight w:val="374"/>
          <w:jc w:val="center"/>
        </w:trPr>
        <w:tc>
          <w:tcPr>
            <w:tcW w:w="1462" w:type="dxa"/>
            <w:vMerge w:val="restart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分享</w:t>
            </w:r>
          </w:p>
        </w:tc>
        <w:tc>
          <w:tcPr>
            <w:tcW w:w="1707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分享出去</w:t>
            </w:r>
          </w:p>
        </w:tc>
        <w:tc>
          <w:tcPr>
            <w:tcW w:w="4490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支持把记事的内容分享出去</w:t>
            </w:r>
          </w:p>
        </w:tc>
      </w:tr>
      <w:tr w:rsidR="006C2606" w:rsidTr="00E00AC6">
        <w:trPr>
          <w:trHeight w:val="144"/>
          <w:jc w:val="center"/>
        </w:trPr>
        <w:tc>
          <w:tcPr>
            <w:tcW w:w="1462" w:type="dxa"/>
            <w:vMerge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1707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接受分享</w:t>
            </w:r>
          </w:p>
        </w:tc>
        <w:tc>
          <w:tcPr>
            <w:tcW w:w="4490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可以接受从其他应用分享来的内容</w:t>
            </w:r>
          </w:p>
        </w:tc>
      </w:tr>
      <w:tr w:rsidR="006C2606" w:rsidTr="00E00AC6">
        <w:trPr>
          <w:trHeight w:val="357"/>
          <w:jc w:val="center"/>
        </w:trPr>
        <w:tc>
          <w:tcPr>
            <w:tcW w:w="1462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云端备份</w:t>
            </w:r>
          </w:p>
        </w:tc>
        <w:tc>
          <w:tcPr>
            <w:tcW w:w="1707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备份恢复数据</w:t>
            </w:r>
          </w:p>
        </w:tc>
        <w:tc>
          <w:tcPr>
            <w:tcW w:w="4490" w:type="dxa"/>
          </w:tcPr>
          <w:p w:rsidR="006C2606" w:rsidRDefault="006C2606" w:rsidP="00E00AC6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可以把数据备份到云端，防止丢失</w:t>
            </w:r>
          </w:p>
        </w:tc>
      </w:tr>
    </w:tbl>
    <w:p w:rsidR="006C2606" w:rsidRDefault="006C2606" w:rsidP="006C2606">
      <w:pPr>
        <w:pStyle w:val="a9"/>
        <w:ind w:firstLine="400"/>
        <w:jc w:val="center"/>
        <w:rPr>
          <w:rFonts w:hint="eastAsia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记事本的功能需求表</w:t>
      </w:r>
    </w:p>
    <w:p w:rsidR="006C2606" w:rsidRDefault="006C2606" w:rsidP="00A1246B">
      <w:pPr>
        <w:pStyle w:val="3"/>
        <w:numPr>
          <w:ilvl w:val="2"/>
          <w:numId w:val="11"/>
        </w:numPr>
        <w:rPr>
          <w:rFonts w:hint="eastAsia"/>
        </w:rPr>
      </w:pPr>
      <w:bookmarkStart w:id="19" w:name="_Toc351830297"/>
      <w:bookmarkStart w:id="20" w:name="_Toc356233624"/>
      <w:r>
        <w:rPr>
          <w:rFonts w:hint="eastAsia"/>
        </w:rPr>
        <w:t>功能模块图</w:t>
      </w:r>
      <w:bookmarkEnd w:id="19"/>
      <w:bookmarkEnd w:id="20"/>
    </w:p>
    <w:p w:rsidR="006C2606" w:rsidRPr="00775568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功能模块图如图</w:t>
      </w:r>
      <w:r>
        <w:rPr>
          <w:rFonts w:hint="eastAsia"/>
        </w:rPr>
        <w:t>1</w:t>
      </w:r>
    </w:p>
    <w:p w:rsidR="006C2606" w:rsidRDefault="006C2606" w:rsidP="006C2606">
      <w:pPr>
        <w:keepNext/>
        <w:ind w:firstLineChars="0" w:firstLine="0"/>
      </w:pPr>
      <w:r>
        <w:object w:dxaOrig="12103" w:dyaOrig="60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08.5pt" o:ole="">
            <v:imagedata r:id="rId9" o:title=""/>
          </v:shape>
          <o:OLEObject Type="Embed" ProgID="Visio.Drawing.11" ShapeID="_x0000_i1025" DrawAspect="Content" ObjectID="_1429975898" r:id="rId10"/>
        </w:object>
      </w:r>
    </w:p>
    <w:p w:rsidR="006C2606" w:rsidRDefault="006C2606" w:rsidP="006C2606">
      <w:pPr>
        <w:pStyle w:val="a9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功能模块图</w:t>
      </w:r>
    </w:p>
    <w:p w:rsidR="006C2606" w:rsidRDefault="006C2606" w:rsidP="00A1246B">
      <w:pPr>
        <w:pStyle w:val="3"/>
        <w:numPr>
          <w:ilvl w:val="2"/>
          <w:numId w:val="11"/>
        </w:numPr>
        <w:rPr>
          <w:rFonts w:hint="eastAsia"/>
        </w:rPr>
      </w:pPr>
      <w:bookmarkStart w:id="21" w:name="_Toc351830298"/>
      <w:bookmarkStart w:id="22" w:name="_Toc356233625"/>
      <w:r>
        <w:rPr>
          <w:rFonts w:hint="eastAsia"/>
        </w:rPr>
        <w:t>功能描述</w:t>
      </w:r>
      <w:bookmarkEnd w:id="21"/>
      <w:bookmarkEnd w:id="22"/>
    </w:p>
    <w:p w:rsidR="006C2606" w:rsidRDefault="006C2606" w:rsidP="00A1246B">
      <w:pPr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记事</w:t>
      </w:r>
    </w:p>
    <w:p w:rsidR="006C2606" w:rsidRDefault="006C2606" w:rsidP="00A1246B">
      <w:pPr>
        <w:numPr>
          <w:ilvl w:val="0"/>
          <w:numId w:val="5"/>
        </w:numPr>
        <w:ind w:firstLineChars="0" w:firstLine="0"/>
        <w:rPr>
          <w:rFonts w:hint="eastAsia"/>
        </w:rPr>
      </w:pPr>
      <w:r>
        <w:rPr>
          <w:rFonts w:hint="eastAsia"/>
        </w:rPr>
        <w:t>基本操作</w:t>
      </w:r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包括新建记事、删除记事、修改记事。</w:t>
      </w:r>
    </w:p>
    <w:p w:rsidR="006C2606" w:rsidRDefault="006C2606" w:rsidP="00A1246B">
      <w:pPr>
        <w:numPr>
          <w:ilvl w:val="0"/>
          <w:numId w:val="5"/>
        </w:numPr>
        <w:ind w:firstLineChars="0" w:firstLine="0"/>
        <w:rPr>
          <w:rFonts w:hint="eastAsia"/>
        </w:rPr>
      </w:pPr>
      <w:r>
        <w:rPr>
          <w:rFonts w:hint="eastAsia"/>
        </w:rPr>
        <w:t>文本记事</w:t>
      </w:r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主要通过文字来添加记事。</w:t>
      </w:r>
    </w:p>
    <w:p w:rsidR="006C2606" w:rsidRDefault="006C2606" w:rsidP="00A1246B">
      <w:pPr>
        <w:numPr>
          <w:ilvl w:val="0"/>
          <w:numId w:val="5"/>
        </w:numPr>
        <w:ind w:firstLineChars="0" w:firstLine="0"/>
        <w:rPr>
          <w:rFonts w:hint="eastAsia"/>
        </w:rPr>
      </w:pPr>
      <w:r>
        <w:rPr>
          <w:rFonts w:hint="eastAsia"/>
        </w:rPr>
        <w:t>图片记事</w:t>
      </w:r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新建记事时，可以添加图片来记事。添加图片主要通过两种方式：可以直接调用图库，从图库中选择图片；也可以调用系统的照相机，拍照来添加图片。同时，添加图片时，可以对图片进行基本的编辑，如放大、缩小、旋转。</w:t>
      </w:r>
    </w:p>
    <w:p w:rsidR="006C2606" w:rsidRDefault="006C2606" w:rsidP="00A1246B">
      <w:pPr>
        <w:numPr>
          <w:ilvl w:val="0"/>
          <w:numId w:val="5"/>
        </w:numPr>
        <w:ind w:firstLineChars="0" w:firstLine="0"/>
        <w:rPr>
          <w:rFonts w:hint="eastAsia"/>
        </w:rPr>
      </w:pPr>
      <w:r>
        <w:rPr>
          <w:rFonts w:hint="eastAsia"/>
        </w:rPr>
        <w:t>语音记事</w:t>
      </w:r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新建记事本时，能够通过录入一段语音来添加记事。</w:t>
      </w:r>
    </w:p>
    <w:p w:rsidR="006C2606" w:rsidRDefault="006C2606" w:rsidP="00A1246B">
      <w:pPr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闹钟</w:t>
      </w:r>
    </w:p>
    <w:p w:rsidR="006C2606" w:rsidRDefault="006C2606" w:rsidP="00A1246B">
      <w:pPr>
        <w:numPr>
          <w:ilvl w:val="0"/>
          <w:numId w:val="6"/>
        </w:numPr>
        <w:ind w:firstLineChars="0" w:firstLine="0"/>
        <w:rPr>
          <w:rFonts w:hint="eastAsia"/>
        </w:rPr>
      </w:pPr>
      <w:r>
        <w:rPr>
          <w:rFonts w:hint="eastAsia"/>
        </w:rPr>
        <w:t>基本操作</w:t>
      </w:r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基本操作包括闹钟的添加、删除和修改</w:t>
      </w:r>
    </w:p>
    <w:p w:rsidR="006C2606" w:rsidRDefault="006C2606" w:rsidP="00A1246B">
      <w:pPr>
        <w:numPr>
          <w:ilvl w:val="0"/>
          <w:numId w:val="6"/>
        </w:numPr>
        <w:ind w:firstLineChars="0" w:firstLine="0"/>
        <w:rPr>
          <w:rFonts w:hint="eastAsia"/>
        </w:rPr>
      </w:pPr>
      <w:r>
        <w:rPr>
          <w:rFonts w:hint="eastAsia"/>
        </w:rPr>
        <w:t>提醒次数</w:t>
      </w:r>
    </w:p>
    <w:p w:rsidR="006C2606" w:rsidRDefault="006C2606" w:rsidP="006C2606">
      <w:pPr>
        <w:ind w:left="420" w:firstLineChars="0" w:firstLine="0"/>
        <w:rPr>
          <w:rFonts w:hint="eastAsia"/>
        </w:rPr>
      </w:pPr>
      <w:r>
        <w:rPr>
          <w:rFonts w:hint="eastAsia"/>
        </w:rPr>
        <w:t>在设置闹钟时，可以选择提醒的次数，比如提醒一次、提醒两次、提醒三次等；如果没有选择提醒次数，则默认只提醒一次。</w:t>
      </w:r>
    </w:p>
    <w:p w:rsidR="006C2606" w:rsidRDefault="006C2606" w:rsidP="00A1246B">
      <w:pPr>
        <w:numPr>
          <w:ilvl w:val="0"/>
          <w:numId w:val="6"/>
        </w:numPr>
        <w:ind w:firstLineChars="0" w:firstLine="0"/>
        <w:rPr>
          <w:rFonts w:hint="eastAsia"/>
        </w:rPr>
      </w:pPr>
      <w:r>
        <w:rPr>
          <w:rFonts w:hint="eastAsia"/>
        </w:rPr>
        <w:t>提醒间隔</w:t>
      </w:r>
    </w:p>
    <w:p w:rsidR="006C2606" w:rsidRDefault="006C2606" w:rsidP="006C2606">
      <w:pPr>
        <w:ind w:left="420" w:firstLineChars="0" w:firstLine="0"/>
        <w:rPr>
          <w:rFonts w:hint="eastAsia"/>
        </w:rPr>
      </w:pPr>
      <w:r>
        <w:rPr>
          <w:rFonts w:hint="eastAsia"/>
        </w:rPr>
        <w:t>在设置闹钟时，如果选择的提醒次数多于一次，则需要选择提醒的时间间隔，如间隔</w:t>
      </w:r>
      <w:r>
        <w:rPr>
          <w:rFonts w:hint="eastAsia"/>
        </w:rPr>
        <w:t>1</w:t>
      </w:r>
      <w:r>
        <w:rPr>
          <w:rFonts w:hint="eastAsia"/>
        </w:rPr>
        <w:t>分钟、</w:t>
      </w:r>
      <w:r>
        <w:rPr>
          <w:rFonts w:hint="eastAsia"/>
        </w:rPr>
        <w:t>2</w:t>
      </w:r>
      <w:r>
        <w:rPr>
          <w:rFonts w:hint="eastAsia"/>
        </w:rPr>
        <w:t>分钟、</w:t>
      </w:r>
      <w:r>
        <w:rPr>
          <w:rFonts w:hint="eastAsia"/>
        </w:rPr>
        <w:t>3</w:t>
      </w:r>
      <w:r>
        <w:rPr>
          <w:rFonts w:hint="eastAsia"/>
        </w:rPr>
        <w:t>分钟等；如果没有选择提醒间隔，则默认间隔</w:t>
      </w:r>
      <w:r>
        <w:rPr>
          <w:rFonts w:hint="eastAsia"/>
        </w:rPr>
        <w:t>1</w:t>
      </w:r>
      <w:r>
        <w:rPr>
          <w:rFonts w:hint="eastAsia"/>
        </w:rPr>
        <w:t>分钟。</w:t>
      </w:r>
    </w:p>
    <w:p w:rsidR="006C2606" w:rsidRDefault="006C2606" w:rsidP="00A1246B">
      <w:pPr>
        <w:numPr>
          <w:ilvl w:val="0"/>
          <w:numId w:val="6"/>
        </w:numPr>
        <w:ind w:firstLineChars="0" w:firstLine="0"/>
        <w:rPr>
          <w:rFonts w:hint="eastAsia"/>
        </w:rPr>
      </w:pPr>
      <w:r>
        <w:rPr>
          <w:rFonts w:hint="eastAsia"/>
        </w:rPr>
        <w:lastRenderedPageBreak/>
        <w:t>日历</w:t>
      </w:r>
    </w:p>
    <w:p w:rsidR="006C2606" w:rsidRDefault="006C2606" w:rsidP="006C2606">
      <w:pPr>
        <w:ind w:firstLine="480"/>
        <w:rPr>
          <w:rFonts w:hint="eastAsia"/>
          <w:lang w:val="zh-CN"/>
        </w:rPr>
      </w:pPr>
      <w:r>
        <w:rPr>
          <w:rFonts w:hint="eastAsia"/>
          <w:lang w:val="zh-CN"/>
        </w:rPr>
        <w:t>在添加闹钟需要选择日期，日期的选择是以日历的方式呈现的，通常的日历只提供了阳历，但是按照中国用户的习惯来说，农历也是很重要的，所以本文设计的日历，不仅可以支持阳历，还可以支持农历。通过一定的转化算法将相应的阳历转换成农历。</w:t>
      </w:r>
    </w:p>
    <w:p w:rsidR="006C2606" w:rsidRDefault="006C2606" w:rsidP="00A1246B">
      <w:pPr>
        <w:numPr>
          <w:ilvl w:val="0"/>
          <w:numId w:val="6"/>
        </w:numPr>
        <w:ind w:firstLineChars="0" w:firstLine="0"/>
        <w:rPr>
          <w:rFonts w:hint="eastAsia"/>
        </w:rPr>
      </w:pPr>
      <w:r>
        <w:rPr>
          <w:rFonts w:hint="eastAsia"/>
        </w:rPr>
        <w:t>闹钟过期处理</w:t>
      </w:r>
    </w:p>
    <w:p w:rsidR="006C2606" w:rsidRDefault="006C2606" w:rsidP="006C2606">
      <w:pPr>
        <w:ind w:firstLineChars="0" w:firstLine="420"/>
        <w:rPr>
          <w:rFonts w:hint="eastAsia"/>
        </w:rPr>
      </w:pPr>
      <w:r>
        <w:rPr>
          <w:rFonts w:hint="eastAsia"/>
        </w:rPr>
        <w:t>在闹钟过期后，可以选择修改闹钟或者删除闹钟。</w:t>
      </w:r>
    </w:p>
    <w:p w:rsidR="006C2606" w:rsidRDefault="006C2606" w:rsidP="00A1246B">
      <w:pPr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分享</w:t>
      </w:r>
    </w:p>
    <w:p w:rsidR="006C2606" w:rsidRDefault="006C2606" w:rsidP="00A1246B">
      <w:pPr>
        <w:numPr>
          <w:ilvl w:val="0"/>
          <w:numId w:val="7"/>
        </w:numPr>
        <w:ind w:firstLineChars="0" w:firstLine="0"/>
        <w:rPr>
          <w:rFonts w:hint="eastAsia"/>
        </w:rPr>
      </w:pPr>
      <w:r>
        <w:rPr>
          <w:rFonts w:hint="eastAsia"/>
        </w:rPr>
        <w:t>分享出去</w:t>
      </w:r>
    </w:p>
    <w:p w:rsidR="006C2606" w:rsidRDefault="006C2606" w:rsidP="006C2606">
      <w:pPr>
        <w:ind w:firstLine="480"/>
        <w:rPr>
          <w:rFonts w:hint="eastAsia"/>
          <w:lang w:val="zh-CN"/>
        </w:rPr>
      </w:pPr>
      <w:r>
        <w:rPr>
          <w:rFonts w:hint="eastAsia"/>
        </w:rPr>
        <w:t>用户可以把</w:t>
      </w:r>
      <w:r>
        <w:rPr>
          <w:rFonts w:hint="eastAsia"/>
          <w:lang w:val="zh-CN"/>
        </w:rPr>
        <w:t>记事的内容分享出去，可以分享到网络应用（如花瓣，</w:t>
      </w:r>
      <w:r>
        <w:rPr>
          <w:rFonts w:hint="eastAsia"/>
          <w:lang w:val="zh-CN"/>
        </w:rPr>
        <w:t>evernote</w:t>
      </w:r>
      <w:r>
        <w:rPr>
          <w:rFonts w:hint="eastAsia"/>
          <w:lang w:val="zh-CN"/>
        </w:rPr>
        <w:t>），还可以短信分享给朋友，</w:t>
      </w:r>
      <w:proofErr w:type="gramStart"/>
      <w:r>
        <w:rPr>
          <w:rFonts w:hint="eastAsia"/>
          <w:lang w:val="zh-CN"/>
        </w:rPr>
        <w:t>可以微信分享</w:t>
      </w:r>
      <w:proofErr w:type="gramEnd"/>
      <w:r>
        <w:rPr>
          <w:rFonts w:hint="eastAsia"/>
          <w:lang w:val="zh-CN"/>
        </w:rPr>
        <w:t>，可以分享到微博，也可以用邮件的方式分享等等。</w:t>
      </w:r>
    </w:p>
    <w:p w:rsidR="006C2606" w:rsidRDefault="006C2606" w:rsidP="00A1246B">
      <w:pPr>
        <w:numPr>
          <w:ilvl w:val="0"/>
          <w:numId w:val="7"/>
        </w:numPr>
        <w:ind w:firstLineChars="0" w:firstLine="0"/>
        <w:rPr>
          <w:rFonts w:hint="eastAsia"/>
          <w:lang w:val="zh-CN"/>
        </w:rPr>
      </w:pPr>
      <w:r>
        <w:rPr>
          <w:rFonts w:hint="eastAsia"/>
          <w:lang w:val="zh-CN"/>
        </w:rPr>
        <w:t>接受分享</w:t>
      </w:r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此应用不仅可以把记事的内容分享出去，也可以从其他应用（例如短信）接受分享进来的内容，作为一个新的记事。</w:t>
      </w:r>
    </w:p>
    <w:p w:rsidR="006C2606" w:rsidRDefault="006C2606" w:rsidP="00A1246B">
      <w:pPr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云端备份</w:t>
      </w:r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能够把数据备份到云端，并从云端恢复，防止数据丢失。</w:t>
      </w:r>
    </w:p>
    <w:p w:rsidR="006C2606" w:rsidRDefault="006C2606" w:rsidP="00A1246B">
      <w:pPr>
        <w:pStyle w:val="3"/>
        <w:numPr>
          <w:ilvl w:val="2"/>
          <w:numId w:val="11"/>
        </w:numPr>
        <w:rPr>
          <w:rFonts w:hint="eastAsia"/>
        </w:rPr>
      </w:pPr>
      <w:bookmarkStart w:id="23" w:name="_Toc351830299"/>
      <w:bookmarkStart w:id="24" w:name="_Toc356233626"/>
      <w:r>
        <w:rPr>
          <w:rFonts w:hint="eastAsia"/>
        </w:rPr>
        <w:t>功能亮点和难点</w:t>
      </w:r>
      <w:bookmarkEnd w:id="23"/>
      <w:bookmarkEnd w:id="24"/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此次记事本主要有三个亮点和难点：</w:t>
      </w:r>
    </w:p>
    <w:p w:rsidR="006C2606" w:rsidRDefault="006C2606" w:rsidP="00A1246B">
      <w:pPr>
        <w:numPr>
          <w:ilvl w:val="0"/>
          <w:numId w:val="8"/>
        </w:numPr>
        <w:ind w:firstLineChars="0"/>
        <w:jc w:val="left"/>
        <w:rPr>
          <w:rFonts w:hint="eastAsia"/>
        </w:rPr>
      </w:pPr>
      <w:r>
        <w:rPr>
          <w:rFonts w:hint="eastAsia"/>
        </w:rPr>
        <w:t>记事本支持日历，而且日历同时支持阳历和农历</w:t>
      </w:r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现有的记事本或者便签，都没有日历这个功能，在添加闹钟选择日期，日期并不是以日历的方式呈现的，更没有农历，而对于中国用户，对农历的需求是很大的，中国的一些节日甚至一些人的生日都是用农历来算的，比如同学三月初三的生日，用户担心自己会忘记，于是新建了一个记事，添加闹钟，选择日期时，如果只有阳历，用户就不知道应该选择哪一天是对的，于是他要先查一遍三月初三的阳历是多少，才能选择，如果记事本本身支持农历，那么用户就可以直接选择日期了，对用户来说很方便。</w:t>
      </w:r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要想实现农历的支持，就需要用一定的算法来把阳历转换成农历，目前还没有成熟的函数可以实现，</w:t>
      </w:r>
      <w:r>
        <w:rPr>
          <w:rFonts w:hint="eastAsia"/>
        </w:rPr>
        <w:t>android</w:t>
      </w:r>
      <w:r>
        <w:rPr>
          <w:rFonts w:hint="eastAsia"/>
        </w:rPr>
        <w:t>也没有控件可以使用，只能自己来实现，其中还有很多细节都需要考虑，所有做起来比较复杂，这也是日历的难点所在。</w:t>
      </w:r>
    </w:p>
    <w:p w:rsidR="006C2606" w:rsidRDefault="006C2606" w:rsidP="00A1246B">
      <w:pPr>
        <w:numPr>
          <w:ilvl w:val="0"/>
          <w:numId w:val="8"/>
        </w:numPr>
        <w:ind w:firstLineChars="0"/>
        <w:jc w:val="left"/>
        <w:rPr>
          <w:rFonts w:hint="eastAsia"/>
        </w:rPr>
      </w:pPr>
      <w:r>
        <w:rPr>
          <w:rFonts w:hint="eastAsia"/>
        </w:rPr>
        <w:t>支持语音记事和图片记事</w:t>
      </w:r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大部分的记事本</w:t>
      </w:r>
      <w:proofErr w:type="gramStart"/>
      <w:r>
        <w:rPr>
          <w:rFonts w:hint="eastAsia"/>
        </w:rPr>
        <w:t>便签只</w:t>
      </w:r>
      <w:proofErr w:type="gramEnd"/>
      <w:r>
        <w:rPr>
          <w:rFonts w:hint="eastAsia"/>
        </w:rPr>
        <w:t>支持文本记事，支持图片记事和语音的比较少。用户有时候可能不愿意输入太多的文字来记录一件事，更希望直接通过录入一段语音来记事，所以语音的功能对用户来说是很方便；而且现在</w:t>
      </w:r>
      <w:r>
        <w:rPr>
          <w:rFonts w:hint="eastAsia"/>
        </w:rPr>
        <w:t>android</w:t>
      </w:r>
      <w:r>
        <w:rPr>
          <w:rFonts w:hint="eastAsia"/>
        </w:rPr>
        <w:t>上关于语音的</w:t>
      </w:r>
      <w:r>
        <w:rPr>
          <w:rFonts w:hint="eastAsia"/>
        </w:rPr>
        <w:lastRenderedPageBreak/>
        <w:t>应用的越来越多，语音技术越来越流行，也越来越受用户的喜爱，</w:t>
      </w:r>
      <w:proofErr w:type="gramStart"/>
      <w:r>
        <w:rPr>
          <w:rFonts w:hint="eastAsia"/>
        </w:rPr>
        <w:t>例如微信的</w:t>
      </w:r>
      <w:proofErr w:type="gramEnd"/>
      <w:r>
        <w:rPr>
          <w:rFonts w:hint="eastAsia"/>
        </w:rPr>
        <w:t>语音发送，讯飞语点，</w:t>
      </w: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>语音搜索等，所以开发支持语音记事的记事本，不仅可以增加用户的青睐度，也是记事本的一个特色所在。</w:t>
      </w:r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另外，用户有时候会很需要用图片来记录事情，比如出行需要记录下地铁路线，就可以拍照来添加记事，同时添加一些题注，方便查看；</w:t>
      </w:r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由于系统的资源有限，所以拍照出来的图片或者音频都需要进行压缩处理，另外还有考虑到它们的分享，所以图片和音频功能也有一定的难度。</w:t>
      </w:r>
      <w:r>
        <w:rPr>
          <w:rFonts w:hint="eastAsia"/>
        </w:rPr>
        <w:t xml:space="preserve"> </w:t>
      </w:r>
    </w:p>
    <w:p w:rsidR="006C2606" w:rsidRDefault="006C2606" w:rsidP="00A1246B">
      <w:pPr>
        <w:numPr>
          <w:ilvl w:val="0"/>
          <w:numId w:val="8"/>
        </w:numPr>
        <w:ind w:firstLineChars="0"/>
        <w:jc w:val="left"/>
        <w:rPr>
          <w:rFonts w:hint="eastAsia"/>
        </w:rPr>
      </w:pPr>
      <w:r>
        <w:rPr>
          <w:rFonts w:hint="eastAsia"/>
        </w:rPr>
        <w:t>云端备份</w:t>
      </w:r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由于记事的数据都是存放在本地的，在重装系统或者系统故障时，数据难免会丢失，所以可以把数据备份到云端，在数据丢失后，可以及时恢复数据。</w:t>
      </w:r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难点是涉及网络操作部分，尤其是</w:t>
      </w:r>
      <w:r>
        <w:rPr>
          <w:rFonts w:hint="eastAsia"/>
        </w:rPr>
        <w:t>push</w:t>
      </w:r>
      <w:r>
        <w:rPr>
          <w:rFonts w:hint="eastAsia"/>
        </w:rPr>
        <w:t>到云端比下载更困难，加上数据信息比较多，不容易组织操作。</w:t>
      </w:r>
    </w:p>
    <w:p w:rsidR="006C2606" w:rsidRDefault="006C2606" w:rsidP="005D7338">
      <w:pPr>
        <w:pStyle w:val="2"/>
        <w:rPr>
          <w:rFonts w:hint="eastAsia"/>
        </w:rPr>
      </w:pPr>
      <w:bookmarkStart w:id="25" w:name="_Toc351830300"/>
      <w:bookmarkStart w:id="26" w:name="_Toc356233627"/>
      <w:r>
        <w:rPr>
          <w:rFonts w:hint="eastAsia"/>
        </w:rPr>
        <w:t>数据需求</w:t>
      </w:r>
      <w:bookmarkEnd w:id="25"/>
      <w:bookmarkEnd w:id="26"/>
    </w:p>
    <w:p w:rsidR="006C2606" w:rsidRDefault="006C2606" w:rsidP="00A1246B">
      <w:pPr>
        <w:pStyle w:val="3"/>
        <w:numPr>
          <w:ilvl w:val="2"/>
          <w:numId w:val="11"/>
        </w:numPr>
        <w:rPr>
          <w:rFonts w:hint="eastAsia"/>
        </w:rPr>
      </w:pPr>
      <w:bookmarkStart w:id="27" w:name="_Toc351830301"/>
      <w:bookmarkStart w:id="28" w:name="_Toc356233628"/>
      <w:r>
        <w:rPr>
          <w:rFonts w:hint="eastAsia"/>
        </w:rPr>
        <w:t>数据库选择</w:t>
      </w:r>
      <w:bookmarkEnd w:id="27"/>
      <w:bookmarkEnd w:id="28"/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此次的记事本应用，是基于</w:t>
      </w:r>
      <w:r>
        <w:rPr>
          <w:rFonts w:hint="eastAsia"/>
        </w:rPr>
        <w:t>android</w:t>
      </w:r>
      <w:r>
        <w:rPr>
          <w:rFonts w:hint="eastAsia"/>
        </w:rPr>
        <w:t>手机的，而且数据要存储在本地，考虑到手机资源和内存的限制，要求记事本应用占用的资源和内存要尽量少，所以在选择数据库时，要选择资源占用少，操作简单，响应速度快的数据库，综合各方面的因素，此次开发选择的数据库是</w:t>
      </w:r>
      <w:r>
        <w:rPr>
          <w:rFonts w:hint="eastAsia"/>
        </w:rPr>
        <w:t>SQLite</w:t>
      </w:r>
      <w:r>
        <w:rPr>
          <w:rFonts w:hint="eastAsia"/>
        </w:rPr>
        <w:t>。</w:t>
      </w:r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SQLite</w:t>
      </w:r>
      <w:r>
        <w:rPr>
          <w:rFonts w:hint="eastAsia"/>
        </w:rPr>
        <w:t>的优点主要有以下几点：</w:t>
      </w:r>
    </w:p>
    <w:p w:rsidR="006C2606" w:rsidRDefault="006C2606" w:rsidP="00A1246B">
      <w:pPr>
        <w:numPr>
          <w:ilvl w:val="0"/>
          <w:numId w:val="9"/>
        </w:numPr>
        <w:ind w:firstLineChars="0"/>
        <w:jc w:val="left"/>
        <w:rPr>
          <w:rFonts w:hint="eastAsia"/>
        </w:rPr>
      </w:pPr>
      <w:r>
        <w:rPr>
          <w:rFonts w:hint="eastAsia"/>
        </w:rPr>
        <w:t>它是一款轻型的数据库，占用的资源非常低</w:t>
      </w:r>
    </w:p>
    <w:p w:rsidR="006C2606" w:rsidRDefault="006C2606" w:rsidP="00A1246B">
      <w:pPr>
        <w:numPr>
          <w:ilvl w:val="0"/>
          <w:numId w:val="9"/>
        </w:numPr>
        <w:ind w:firstLineChars="0"/>
        <w:jc w:val="left"/>
        <w:rPr>
          <w:rFonts w:hint="eastAsia"/>
        </w:rPr>
      </w:pPr>
      <w:r>
        <w:rPr>
          <w:rFonts w:hint="eastAsia"/>
        </w:rPr>
        <w:t>能够和多种语言结合，包括</w:t>
      </w:r>
      <w:r>
        <w:rPr>
          <w:rFonts w:hint="eastAsia"/>
        </w:rPr>
        <w:t>java</w:t>
      </w:r>
      <w:r>
        <w:rPr>
          <w:rFonts w:hint="eastAsia"/>
        </w:rPr>
        <w:t>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等</w:t>
      </w:r>
    </w:p>
    <w:p w:rsidR="006C2606" w:rsidRDefault="006C2606" w:rsidP="00A1246B">
      <w:pPr>
        <w:numPr>
          <w:ilvl w:val="0"/>
          <w:numId w:val="9"/>
        </w:numPr>
        <w:ind w:firstLineChars="0"/>
        <w:jc w:val="left"/>
        <w:rPr>
          <w:rFonts w:hint="eastAsia"/>
        </w:rPr>
      </w:pPr>
      <w:r>
        <w:rPr>
          <w:rFonts w:hint="eastAsia"/>
        </w:rPr>
        <w:t>SQLite</w:t>
      </w:r>
      <w:r>
        <w:rPr>
          <w:rFonts w:hint="eastAsia"/>
        </w:rPr>
        <w:t>独立，没有额外的依赖</w:t>
      </w:r>
    </w:p>
    <w:p w:rsidR="006C2606" w:rsidRDefault="006C2606" w:rsidP="00A1246B">
      <w:pPr>
        <w:numPr>
          <w:ilvl w:val="0"/>
          <w:numId w:val="9"/>
        </w:numPr>
        <w:ind w:firstLineChars="0"/>
        <w:jc w:val="left"/>
        <w:rPr>
          <w:rFonts w:hint="eastAsia"/>
        </w:rPr>
      </w:pPr>
      <w:r>
        <w:rPr>
          <w:rFonts w:hint="eastAsia"/>
        </w:rPr>
        <w:t>它是连接到程序中成为它的一部分，不需要独立的进程，在消耗总量、延迟时间上有积极的作用</w:t>
      </w:r>
    </w:p>
    <w:p w:rsidR="006C2606" w:rsidRDefault="006C2606" w:rsidP="00A1246B">
      <w:pPr>
        <w:numPr>
          <w:ilvl w:val="0"/>
          <w:numId w:val="9"/>
        </w:numPr>
        <w:ind w:firstLineChars="0"/>
        <w:jc w:val="left"/>
        <w:rPr>
          <w:rFonts w:hint="eastAsia"/>
        </w:rPr>
      </w:pPr>
      <w:r>
        <w:rPr>
          <w:rFonts w:hint="eastAsia"/>
        </w:rPr>
        <w:t>简单轻松的</w:t>
      </w:r>
      <w:r>
        <w:rPr>
          <w:rFonts w:hint="eastAsia"/>
        </w:rPr>
        <w:t>API</w:t>
      </w:r>
      <w:r>
        <w:rPr>
          <w:rFonts w:hint="eastAsia"/>
        </w:rPr>
        <w:t>，可以减少开发的难度</w:t>
      </w:r>
    </w:p>
    <w:p w:rsidR="006C2606" w:rsidRDefault="006C2606" w:rsidP="00A1246B">
      <w:pPr>
        <w:pStyle w:val="3"/>
        <w:numPr>
          <w:ilvl w:val="2"/>
          <w:numId w:val="11"/>
        </w:numPr>
        <w:rPr>
          <w:rFonts w:hint="eastAsia"/>
        </w:rPr>
      </w:pPr>
      <w:bookmarkStart w:id="29" w:name="_Toc351830302"/>
      <w:bookmarkStart w:id="30" w:name="_Toc356233629"/>
      <w:r>
        <w:rPr>
          <w:rFonts w:hint="eastAsia"/>
        </w:rPr>
        <w:t>数据信息</w:t>
      </w:r>
      <w:bookmarkEnd w:id="29"/>
      <w:bookmarkEnd w:id="30"/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此次的记事本应用应该包括两个表，</w:t>
      </w:r>
      <w:r>
        <w:rPr>
          <w:rFonts w:hint="eastAsia"/>
        </w:rPr>
        <w:t>note</w:t>
      </w:r>
      <w:r>
        <w:rPr>
          <w:rFonts w:hint="eastAsia"/>
        </w:rPr>
        <w:t>表和</w:t>
      </w:r>
      <w:r>
        <w:rPr>
          <w:rFonts w:hint="eastAsia"/>
        </w:rPr>
        <w:t>clock</w:t>
      </w:r>
      <w:r>
        <w:rPr>
          <w:rFonts w:hint="eastAsia"/>
        </w:rPr>
        <w:t>表。</w:t>
      </w:r>
      <w:r>
        <w:t>N</w:t>
      </w:r>
      <w:r>
        <w:rPr>
          <w:rFonts w:hint="eastAsia"/>
        </w:rPr>
        <w:t>ote</w:t>
      </w:r>
      <w:r>
        <w:rPr>
          <w:rFonts w:hint="eastAsia"/>
        </w:rPr>
        <w:t>表主要用来存储跟记事有关的信息，</w:t>
      </w:r>
      <w:r>
        <w:rPr>
          <w:rFonts w:hint="eastAsia"/>
        </w:rPr>
        <w:t>clock</w:t>
      </w:r>
      <w:r>
        <w:rPr>
          <w:rFonts w:hint="eastAsia"/>
        </w:rPr>
        <w:t>表主要用来存储跟闹钟有关的信息。</w:t>
      </w:r>
    </w:p>
    <w:p w:rsidR="006C2606" w:rsidRDefault="006C2606" w:rsidP="006C2606">
      <w:pPr>
        <w:ind w:firstLine="480"/>
        <w:rPr>
          <w:rFonts w:hint="eastAsia"/>
        </w:rPr>
      </w:pPr>
      <w:r>
        <w:t>N</w:t>
      </w:r>
      <w:r>
        <w:rPr>
          <w:rFonts w:hint="eastAsia"/>
        </w:rPr>
        <w:t>ote</w:t>
      </w:r>
      <w:proofErr w:type="gramStart"/>
      <w:r>
        <w:rPr>
          <w:rFonts w:hint="eastAsia"/>
        </w:rPr>
        <w:t>表应该</w:t>
      </w:r>
      <w:proofErr w:type="gramEnd"/>
      <w:r>
        <w:rPr>
          <w:rFonts w:hint="eastAsia"/>
        </w:rPr>
        <w:t>包括的数据如表格</w:t>
      </w:r>
      <w:r>
        <w:rPr>
          <w:rFonts w:hint="eastAsia"/>
        </w:rPr>
        <w:t>2</w:t>
      </w:r>
    </w:p>
    <w:p w:rsidR="006C2606" w:rsidRDefault="006C2606" w:rsidP="006C2606">
      <w:pPr>
        <w:pStyle w:val="a9"/>
        <w:keepNext/>
        <w:ind w:firstLine="400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Note</w:t>
      </w:r>
      <w:r>
        <w:rPr>
          <w:rFonts w:hint="eastAsia"/>
        </w:rPr>
        <w:t>表数据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1275"/>
        <w:gridCol w:w="1276"/>
        <w:gridCol w:w="1418"/>
        <w:gridCol w:w="1275"/>
        <w:gridCol w:w="993"/>
        <w:gridCol w:w="992"/>
      </w:tblGrid>
      <w:tr w:rsidR="006C2606" w:rsidTr="00E00AC6">
        <w:tc>
          <w:tcPr>
            <w:tcW w:w="1101" w:type="dxa"/>
          </w:tcPr>
          <w:p w:rsidR="006C2606" w:rsidRDefault="006C2606" w:rsidP="00E00AC6">
            <w:pPr>
              <w:ind w:firstLineChars="0" w:firstLine="0"/>
              <w:rPr>
                <w:rFonts w:hint="eastAsia"/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1275" w:type="dxa"/>
          </w:tcPr>
          <w:p w:rsidR="006C2606" w:rsidRDefault="006C2606" w:rsidP="00E00AC6">
            <w:pPr>
              <w:ind w:firstLineChars="0" w:firstLine="0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lock_id</w:t>
            </w:r>
            <w:proofErr w:type="spellEnd"/>
          </w:p>
        </w:tc>
        <w:tc>
          <w:tcPr>
            <w:tcW w:w="1276" w:type="dxa"/>
          </w:tcPr>
          <w:p w:rsidR="006C2606" w:rsidRDefault="006C2606" w:rsidP="00E00AC6">
            <w:pPr>
              <w:ind w:firstLineChars="0" w:firstLine="0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reate_date</w:t>
            </w:r>
            <w:proofErr w:type="spellEnd"/>
          </w:p>
        </w:tc>
        <w:tc>
          <w:tcPr>
            <w:tcW w:w="1418" w:type="dxa"/>
          </w:tcPr>
          <w:p w:rsidR="006C2606" w:rsidRDefault="006C2606" w:rsidP="00E00AC6">
            <w:pPr>
              <w:ind w:firstLineChars="0" w:firstLine="0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M</w:t>
            </w:r>
            <w:r>
              <w:rPr>
                <w:rFonts w:hint="eastAsia"/>
                <w:sz w:val="21"/>
                <w:szCs w:val="21"/>
              </w:rPr>
              <w:t>odify_date</w:t>
            </w:r>
            <w:proofErr w:type="spellEnd"/>
          </w:p>
        </w:tc>
        <w:tc>
          <w:tcPr>
            <w:tcW w:w="1275" w:type="dxa"/>
          </w:tcPr>
          <w:p w:rsidR="006C2606" w:rsidRDefault="006C2606" w:rsidP="00E00AC6">
            <w:pPr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ontent</w:t>
            </w:r>
          </w:p>
        </w:tc>
        <w:tc>
          <w:tcPr>
            <w:tcW w:w="993" w:type="dxa"/>
          </w:tcPr>
          <w:p w:rsidR="006C2606" w:rsidRDefault="006C2606" w:rsidP="00E00AC6">
            <w:pPr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icture</w:t>
            </w:r>
          </w:p>
        </w:tc>
        <w:tc>
          <w:tcPr>
            <w:tcW w:w="992" w:type="dxa"/>
          </w:tcPr>
          <w:p w:rsidR="006C2606" w:rsidRDefault="006C2606" w:rsidP="00E00AC6">
            <w:pPr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Audio</w:t>
            </w:r>
          </w:p>
        </w:tc>
      </w:tr>
      <w:tr w:rsidR="006C2606" w:rsidTr="00E00AC6">
        <w:tc>
          <w:tcPr>
            <w:tcW w:w="1101" w:type="dxa"/>
          </w:tcPr>
          <w:p w:rsidR="006C2606" w:rsidRDefault="006C2606" w:rsidP="00E00AC6">
            <w:pPr>
              <w:ind w:firstLineChars="0" w:firstLine="0"/>
              <w:rPr>
                <w:rFonts w:hint="eastAsia"/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数据描述</w:t>
            </w:r>
          </w:p>
        </w:tc>
        <w:tc>
          <w:tcPr>
            <w:tcW w:w="1275" w:type="dxa"/>
          </w:tcPr>
          <w:p w:rsidR="006C2606" w:rsidRDefault="006C2606" w:rsidP="00E00AC6">
            <w:pPr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闹钟的</w:t>
            </w:r>
            <w:r>
              <w:rPr>
                <w:rFonts w:hint="eastAsia"/>
                <w:sz w:val="21"/>
                <w:szCs w:val="21"/>
              </w:rPr>
              <w:t>ID</w:t>
            </w:r>
          </w:p>
        </w:tc>
        <w:tc>
          <w:tcPr>
            <w:tcW w:w="1276" w:type="dxa"/>
          </w:tcPr>
          <w:p w:rsidR="006C2606" w:rsidRDefault="006C2606" w:rsidP="00E00AC6">
            <w:pPr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创建时间</w:t>
            </w:r>
          </w:p>
        </w:tc>
        <w:tc>
          <w:tcPr>
            <w:tcW w:w="1418" w:type="dxa"/>
          </w:tcPr>
          <w:p w:rsidR="006C2606" w:rsidRDefault="006C2606" w:rsidP="00E00AC6">
            <w:pPr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修改时间</w:t>
            </w:r>
          </w:p>
        </w:tc>
        <w:tc>
          <w:tcPr>
            <w:tcW w:w="1275" w:type="dxa"/>
          </w:tcPr>
          <w:p w:rsidR="006C2606" w:rsidRDefault="006C2606" w:rsidP="00E00AC6">
            <w:pPr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文本内容</w:t>
            </w:r>
          </w:p>
        </w:tc>
        <w:tc>
          <w:tcPr>
            <w:tcW w:w="993" w:type="dxa"/>
          </w:tcPr>
          <w:p w:rsidR="006C2606" w:rsidRDefault="006C2606" w:rsidP="00E00AC6">
            <w:pPr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图片</w:t>
            </w:r>
          </w:p>
        </w:tc>
        <w:tc>
          <w:tcPr>
            <w:tcW w:w="992" w:type="dxa"/>
          </w:tcPr>
          <w:p w:rsidR="006C2606" w:rsidRDefault="006C2606" w:rsidP="00E00AC6">
            <w:pPr>
              <w:keepNext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音频</w:t>
            </w:r>
          </w:p>
        </w:tc>
      </w:tr>
    </w:tbl>
    <w:p w:rsidR="006C2606" w:rsidRDefault="006C2606" w:rsidP="006C2606">
      <w:pPr>
        <w:ind w:firstLine="480"/>
        <w:rPr>
          <w:rFonts w:hint="eastAsia"/>
        </w:rPr>
      </w:pPr>
      <w:r>
        <w:lastRenderedPageBreak/>
        <w:t>C</w:t>
      </w:r>
      <w:r>
        <w:rPr>
          <w:rFonts w:hint="eastAsia"/>
        </w:rPr>
        <w:t>lock</w:t>
      </w:r>
      <w:proofErr w:type="gramStart"/>
      <w:r>
        <w:rPr>
          <w:rFonts w:hint="eastAsia"/>
        </w:rPr>
        <w:t>表应该</w:t>
      </w:r>
      <w:proofErr w:type="gramEnd"/>
      <w:r>
        <w:rPr>
          <w:rFonts w:hint="eastAsia"/>
        </w:rPr>
        <w:t>包括的数据如表格</w:t>
      </w:r>
      <w:r>
        <w:rPr>
          <w:rFonts w:hint="eastAsia"/>
        </w:rPr>
        <w:t>3</w:t>
      </w:r>
    </w:p>
    <w:p w:rsidR="006C2606" w:rsidRDefault="006C2606" w:rsidP="006C2606">
      <w:pPr>
        <w:pStyle w:val="a9"/>
        <w:keepNext/>
        <w:ind w:firstLine="400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Clock</w:t>
      </w:r>
      <w:r>
        <w:rPr>
          <w:rFonts w:hint="eastAsia"/>
        </w:rPr>
        <w:t>表数据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704"/>
        <w:gridCol w:w="1705"/>
        <w:gridCol w:w="1705"/>
      </w:tblGrid>
      <w:tr w:rsidR="006C2606" w:rsidTr="00E00AC6">
        <w:tc>
          <w:tcPr>
            <w:tcW w:w="1704" w:type="dxa"/>
          </w:tcPr>
          <w:p w:rsidR="006C2606" w:rsidRDefault="006C2606" w:rsidP="00E00AC6">
            <w:pPr>
              <w:ind w:firstLineChars="0" w:firstLine="0"/>
              <w:rPr>
                <w:rFonts w:hint="eastAsia"/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1704" w:type="dxa"/>
          </w:tcPr>
          <w:p w:rsidR="006C2606" w:rsidRDefault="006C2606" w:rsidP="00E00AC6">
            <w:pPr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d</w:t>
            </w:r>
          </w:p>
        </w:tc>
        <w:tc>
          <w:tcPr>
            <w:tcW w:w="1704" w:type="dxa"/>
          </w:tcPr>
          <w:p w:rsidR="006C2606" w:rsidRDefault="006C2606" w:rsidP="00E00AC6">
            <w:pPr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T</w:t>
            </w:r>
            <w:r>
              <w:rPr>
                <w:rFonts w:hint="eastAsia"/>
                <w:sz w:val="21"/>
                <w:szCs w:val="21"/>
              </w:rPr>
              <w:t>ime</w:t>
            </w:r>
          </w:p>
        </w:tc>
        <w:tc>
          <w:tcPr>
            <w:tcW w:w="1705" w:type="dxa"/>
          </w:tcPr>
          <w:p w:rsidR="006C2606" w:rsidRDefault="006C2606" w:rsidP="00E00AC6">
            <w:pPr>
              <w:ind w:firstLineChars="0" w:firstLine="0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A</w:t>
            </w:r>
            <w:r>
              <w:rPr>
                <w:rFonts w:hint="eastAsia"/>
                <w:sz w:val="21"/>
                <w:szCs w:val="21"/>
              </w:rPr>
              <w:t>lert_interval</w:t>
            </w:r>
            <w:proofErr w:type="spellEnd"/>
          </w:p>
        </w:tc>
        <w:tc>
          <w:tcPr>
            <w:tcW w:w="1705" w:type="dxa"/>
          </w:tcPr>
          <w:p w:rsidR="006C2606" w:rsidRDefault="006C2606" w:rsidP="00E00AC6">
            <w:pPr>
              <w:ind w:firstLineChars="0" w:firstLine="0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A</w:t>
            </w:r>
            <w:r>
              <w:rPr>
                <w:rFonts w:hint="eastAsia"/>
                <w:sz w:val="21"/>
                <w:szCs w:val="21"/>
              </w:rPr>
              <w:t>lert_times</w:t>
            </w:r>
            <w:proofErr w:type="spellEnd"/>
          </w:p>
        </w:tc>
      </w:tr>
      <w:tr w:rsidR="006C2606" w:rsidTr="00E00AC6">
        <w:tc>
          <w:tcPr>
            <w:tcW w:w="1704" w:type="dxa"/>
          </w:tcPr>
          <w:p w:rsidR="006C2606" w:rsidRDefault="006C2606" w:rsidP="00E00AC6">
            <w:pPr>
              <w:ind w:firstLineChars="0" w:firstLine="0"/>
              <w:rPr>
                <w:rFonts w:hint="eastAsia"/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数据描述</w:t>
            </w:r>
          </w:p>
        </w:tc>
        <w:tc>
          <w:tcPr>
            <w:tcW w:w="1704" w:type="dxa"/>
          </w:tcPr>
          <w:p w:rsidR="006C2606" w:rsidRDefault="006C2606" w:rsidP="00E00AC6">
            <w:pPr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闹钟的</w:t>
            </w:r>
            <w:r>
              <w:rPr>
                <w:rFonts w:hint="eastAsia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6C2606" w:rsidRDefault="006C2606" w:rsidP="00E00AC6">
            <w:pPr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提醒时间</w:t>
            </w:r>
          </w:p>
        </w:tc>
        <w:tc>
          <w:tcPr>
            <w:tcW w:w="1705" w:type="dxa"/>
          </w:tcPr>
          <w:p w:rsidR="006C2606" w:rsidRDefault="006C2606" w:rsidP="00E00AC6">
            <w:pPr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提醒间隔</w:t>
            </w:r>
          </w:p>
        </w:tc>
        <w:tc>
          <w:tcPr>
            <w:tcW w:w="1705" w:type="dxa"/>
          </w:tcPr>
          <w:p w:rsidR="006C2606" w:rsidRDefault="006C2606" w:rsidP="00E00AC6">
            <w:pPr>
              <w:keepNext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提醒次数</w:t>
            </w:r>
          </w:p>
        </w:tc>
      </w:tr>
    </w:tbl>
    <w:p w:rsidR="006C2606" w:rsidRDefault="006C2606" w:rsidP="005D7338">
      <w:pPr>
        <w:pStyle w:val="2"/>
        <w:rPr>
          <w:rFonts w:hint="eastAsia"/>
        </w:rPr>
      </w:pPr>
      <w:bookmarkStart w:id="31" w:name="_Toc351830303"/>
      <w:bookmarkStart w:id="32" w:name="_Toc356233630"/>
      <w:r>
        <w:rPr>
          <w:rFonts w:hint="eastAsia"/>
        </w:rPr>
        <w:t>性能需求</w:t>
      </w:r>
      <w:bookmarkEnd w:id="31"/>
      <w:bookmarkEnd w:id="32"/>
    </w:p>
    <w:p w:rsidR="006C2606" w:rsidRDefault="006C2606" w:rsidP="00A1246B">
      <w:pPr>
        <w:numPr>
          <w:ilvl w:val="0"/>
          <w:numId w:val="12"/>
        </w:numPr>
        <w:ind w:firstLineChars="0"/>
        <w:jc w:val="left"/>
        <w:rPr>
          <w:rFonts w:hint="eastAsia"/>
        </w:rPr>
      </w:pPr>
      <w:r>
        <w:rPr>
          <w:rFonts w:hint="eastAsia"/>
        </w:rPr>
        <w:t>CPU</w:t>
      </w:r>
      <w:r>
        <w:rPr>
          <w:rFonts w:hint="eastAsia"/>
        </w:rPr>
        <w:t>资源占用尽量少，各种交互操作响应速度要快，不能出现卡死或者不流畅的问题。</w:t>
      </w:r>
    </w:p>
    <w:p w:rsidR="006C2606" w:rsidRDefault="006C2606" w:rsidP="00A1246B">
      <w:pPr>
        <w:numPr>
          <w:ilvl w:val="0"/>
          <w:numId w:val="12"/>
        </w:numPr>
        <w:ind w:firstLineChars="0"/>
        <w:jc w:val="left"/>
        <w:rPr>
          <w:rFonts w:hint="eastAsia"/>
        </w:rPr>
      </w:pPr>
      <w:r>
        <w:rPr>
          <w:rFonts w:hint="eastAsia"/>
        </w:rPr>
        <w:t>能够</w:t>
      </w:r>
      <w:proofErr w:type="gramStart"/>
      <w:r>
        <w:rPr>
          <w:rFonts w:hint="eastAsia"/>
        </w:rPr>
        <w:t>兼容低</w:t>
      </w:r>
      <w:proofErr w:type="gramEnd"/>
      <w:r>
        <w:rPr>
          <w:rFonts w:hint="eastAsia"/>
        </w:rPr>
        <w:t>版本的</w:t>
      </w:r>
      <w:r>
        <w:rPr>
          <w:rFonts w:hint="eastAsia"/>
        </w:rPr>
        <w:t>android</w:t>
      </w:r>
      <w:r>
        <w:rPr>
          <w:rFonts w:hint="eastAsia"/>
        </w:rPr>
        <w:t>系统。</w:t>
      </w:r>
    </w:p>
    <w:p w:rsidR="006C2606" w:rsidRDefault="006C2606" w:rsidP="00A1246B">
      <w:pPr>
        <w:numPr>
          <w:ilvl w:val="0"/>
          <w:numId w:val="12"/>
        </w:numPr>
        <w:ind w:firstLineChars="0"/>
        <w:jc w:val="left"/>
        <w:rPr>
          <w:rFonts w:hint="eastAsia"/>
        </w:rPr>
      </w:pPr>
      <w:r>
        <w:rPr>
          <w:rFonts w:hint="eastAsia"/>
        </w:rPr>
        <w:t>内存占用尽量少，不能出现内存泄露的问题。</w:t>
      </w:r>
    </w:p>
    <w:p w:rsidR="006C2606" w:rsidRDefault="006C2606" w:rsidP="005D7338">
      <w:pPr>
        <w:pStyle w:val="2"/>
        <w:rPr>
          <w:rFonts w:hint="eastAsia"/>
        </w:rPr>
      </w:pPr>
      <w:bookmarkStart w:id="33" w:name="_Toc351830304"/>
      <w:bookmarkStart w:id="34" w:name="_Toc356233631"/>
      <w:r>
        <w:rPr>
          <w:rFonts w:hint="eastAsia"/>
        </w:rPr>
        <w:t>运行需求</w:t>
      </w:r>
      <w:bookmarkEnd w:id="33"/>
      <w:bookmarkEnd w:id="34"/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要求能够在</w:t>
      </w:r>
      <w:r>
        <w:rPr>
          <w:rFonts w:hint="eastAsia"/>
        </w:rPr>
        <w:t>android 2.3</w:t>
      </w:r>
      <w:r>
        <w:rPr>
          <w:rFonts w:hint="eastAsia"/>
        </w:rPr>
        <w:t>及以上版本运行</w:t>
      </w:r>
    </w:p>
    <w:p w:rsidR="006C2606" w:rsidRDefault="006C2606" w:rsidP="005D7338">
      <w:pPr>
        <w:pStyle w:val="2"/>
        <w:rPr>
          <w:rFonts w:hint="eastAsia"/>
        </w:rPr>
      </w:pPr>
      <w:bookmarkStart w:id="35" w:name="_Toc351830305"/>
      <w:bookmarkStart w:id="36" w:name="_Toc356233632"/>
      <w:r>
        <w:rPr>
          <w:rFonts w:hint="eastAsia"/>
        </w:rPr>
        <w:t>可行性分析</w:t>
      </w:r>
      <w:bookmarkEnd w:id="35"/>
      <w:bookmarkEnd w:id="36"/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开发本次产品的可行性将从以下几点来分析：</w:t>
      </w:r>
    </w:p>
    <w:p w:rsidR="006C2606" w:rsidRDefault="006C2606" w:rsidP="00A1246B">
      <w:pPr>
        <w:numPr>
          <w:ilvl w:val="0"/>
          <w:numId w:val="10"/>
        </w:numPr>
        <w:ind w:firstLineChars="0"/>
        <w:jc w:val="left"/>
        <w:rPr>
          <w:rFonts w:hint="eastAsia"/>
        </w:rPr>
      </w:pPr>
      <w:r>
        <w:rPr>
          <w:rFonts w:hint="eastAsia"/>
        </w:rPr>
        <w:t>开发工具</w:t>
      </w:r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现在，进行</w:t>
      </w:r>
      <w:r>
        <w:rPr>
          <w:rFonts w:hint="eastAsia"/>
        </w:rPr>
        <w:t>android</w:t>
      </w:r>
      <w:r>
        <w:rPr>
          <w:rFonts w:hint="eastAsia"/>
        </w:rPr>
        <w:t>开发已经有相当成熟的开发工具—</w:t>
      </w:r>
      <w:r>
        <w:rPr>
          <w:rFonts w:hint="eastAsia"/>
        </w:rPr>
        <w:t>eclipse</w:t>
      </w:r>
      <w:r>
        <w:rPr>
          <w:rFonts w:hint="eastAsia"/>
        </w:rPr>
        <w:t>，兼容</w:t>
      </w:r>
      <w:r>
        <w:rPr>
          <w:rFonts w:hint="eastAsia"/>
        </w:rPr>
        <w:t>win7 32</w:t>
      </w:r>
      <w:r>
        <w:rPr>
          <w:rFonts w:hint="eastAsia"/>
        </w:rPr>
        <w:t>位机；开发框架也有成熟的</w:t>
      </w:r>
      <w:r>
        <w:rPr>
          <w:rFonts w:hint="eastAsia"/>
        </w:rPr>
        <w:t>android SDK</w:t>
      </w:r>
      <w:r>
        <w:rPr>
          <w:rFonts w:hint="eastAsia"/>
        </w:rPr>
        <w:t>。</w:t>
      </w:r>
    </w:p>
    <w:p w:rsidR="006C2606" w:rsidRDefault="006C2606" w:rsidP="00A1246B">
      <w:pPr>
        <w:numPr>
          <w:ilvl w:val="0"/>
          <w:numId w:val="10"/>
        </w:numPr>
        <w:ind w:firstLineChars="0"/>
        <w:jc w:val="left"/>
        <w:rPr>
          <w:rFonts w:hint="eastAsia"/>
        </w:rPr>
      </w:pPr>
      <w:r>
        <w:rPr>
          <w:rFonts w:hint="eastAsia"/>
        </w:rPr>
        <w:t>数据库和服务器</w:t>
      </w:r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本次产品的数据量总体来说不大，所以用户的数据是存放在本地，在本地建立数据库，而备份到云端，可以暂时用阿里</w:t>
      </w:r>
      <w:proofErr w:type="gramStart"/>
      <w:r>
        <w:rPr>
          <w:rFonts w:hint="eastAsia"/>
        </w:rPr>
        <w:t>云提供</w:t>
      </w:r>
      <w:proofErr w:type="gramEnd"/>
      <w:r>
        <w:rPr>
          <w:rFonts w:hint="eastAsia"/>
        </w:rPr>
        <w:t>的服务，因此不需要考虑购买服务器和数据库的问题。</w:t>
      </w:r>
    </w:p>
    <w:p w:rsidR="006C2606" w:rsidRDefault="006C2606" w:rsidP="00A1246B">
      <w:pPr>
        <w:numPr>
          <w:ilvl w:val="0"/>
          <w:numId w:val="10"/>
        </w:numPr>
        <w:ind w:firstLineChars="0"/>
        <w:jc w:val="left"/>
        <w:rPr>
          <w:rFonts w:hint="eastAsia"/>
        </w:rPr>
      </w:pPr>
      <w:r>
        <w:rPr>
          <w:rFonts w:hint="eastAsia"/>
        </w:rPr>
        <w:t>时间</w:t>
      </w:r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本次产品的开发周期比较长，有大概三个月的时间，所有不存在时间紧张的问题。</w:t>
      </w:r>
    </w:p>
    <w:p w:rsidR="006C2606" w:rsidRDefault="006C2606" w:rsidP="00A1246B">
      <w:pPr>
        <w:numPr>
          <w:ilvl w:val="0"/>
          <w:numId w:val="10"/>
        </w:numPr>
        <w:ind w:firstLineChars="0"/>
        <w:jc w:val="left"/>
        <w:rPr>
          <w:rFonts w:hint="eastAsia"/>
        </w:rPr>
      </w:pPr>
      <w:r>
        <w:rPr>
          <w:rFonts w:hint="eastAsia"/>
        </w:rPr>
        <w:t>测试机</w:t>
      </w:r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本次产品的开发者已经有小米手机和华为手机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为测试机。</w:t>
      </w:r>
    </w:p>
    <w:p w:rsidR="006C2606" w:rsidRDefault="006C2606" w:rsidP="00A1246B">
      <w:pPr>
        <w:numPr>
          <w:ilvl w:val="0"/>
          <w:numId w:val="10"/>
        </w:numPr>
        <w:ind w:firstLineChars="0"/>
        <w:jc w:val="left"/>
        <w:rPr>
          <w:rFonts w:hint="eastAsia"/>
        </w:rPr>
      </w:pPr>
      <w:r>
        <w:rPr>
          <w:rFonts w:hint="eastAsia"/>
        </w:rPr>
        <w:t>技术能力</w:t>
      </w:r>
    </w:p>
    <w:p w:rsidR="006C2606" w:rsidRDefault="006C2606" w:rsidP="006C2606">
      <w:pPr>
        <w:ind w:firstLine="480"/>
        <w:rPr>
          <w:rFonts w:hint="eastAsia"/>
        </w:rPr>
      </w:pPr>
      <w:r>
        <w:rPr>
          <w:rFonts w:hint="eastAsia"/>
        </w:rPr>
        <w:t>本次产品的开发用的语言是</w:t>
      </w:r>
      <w:r>
        <w:rPr>
          <w:rFonts w:hint="eastAsia"/>
        </w:rPr>
        <w:t>JAVA</w:t>
      </w:r>
      <w:r>
        <w:rPr>
          <w:rFonts w:hint="eastAsia"/>
        </w:rPr>
        <w:t>语言，在课堂接触过，同时有官方的</w:t>
      </w:r>
      <w:r>
        <w:rPr>
          <w:rFonts w:hint="eastAsia"/>
        </w:rPr>
        <w:t>android API</w:t>
      </w:r>
      <w:r>
        <w:rPr>
          <w:rFonts w:hint="eastAsia"/>
        </w:rPr>
        <w:t>作为参考指导，所以技术能力不是问题。</w:t>
      </w:r>
    </w:p>
    <w:p w:rsidR="00885919" w:rsidRDefault="00885919" w:rsidP="00885919">
      <w:pPr>
        <w:ind w:firstLine="480"/>
        <w:rPr>
          <w:rFonts w:hint="eastAsia"/>
        </w:rPr>
      </w:pPr>
    </w:p>
    <w:p w:rsidR="00CD3BE9" w:rsidRDefault="00DF36AB" w:rsidP="00A1246B">
      <w:pPr>
        <w:pStyle w:val="1"/>
        <w:numPr>
          <w:ilvl w:val="0"/>
          <w:numId w:val="11"/>
        </w:numPr>
        <w:rPr>
          <w:rFonts w:hint="eastAsia"/>
        </w:rPr>
      </w:pPr>
      <w:bookmarkStart w:id="37" w:name="_Toc356233633"/>
      <w:r>
        <w:rPr>
          <w:rFonts w:hint="eastAsia"/>
        </w:rPr>
        <w:lastRenderedPageBreak/>
        <w:t>概要设计</w:t>
      </w:r>
      <w:bookmarkEnd w:id="37"/>
    </w:p>
    <w:p w:rsidR="007E6B54" w:rsidRDefault="007E6B54" w:rsidP="005D7338">
      <w:pPr>
        <w:pStyle w:val="2"/>
        <w:rPr>
          <w:rFonts w:hint="eastAsia"/>
        </w:rPr>
      </w:pPr>
      <w:bookmarkStart w:id="38" w:name="_Toc356233634"/>
      <w:r>
        <w:rPr>
          <w:rFonts w:hint="eastAsia"/>
        </w:rPr>
        <w:t>功能概要设计</w:t>
      </w:r>
      <w:bookmarkEnd w:id="38"/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此次记事本应用的功能主要分为四个模块：记事模块，闹钟模块，分享模块，云端备份模块，主要功能点包括文本记事，图片记事，语音记事，闹钟提醒，分享信息，数据备份。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此次记事本开发希望能够开发一款符合用户生活工作习惯的应用，能够满足用户的各方面需求，要求功能完善丰富，具有良好的用户界面和交互体验。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功能总体设计如图</w:t>
      </w:r>
      <w:r>
        <w:rPr>
          <w:rFonts w:hint="eastAsia"/>
        </w:rPr>
        <w:t>1.1</w:t>
      </w:r>
    </w:p>
    <w:p w:rsidR="007E6B54" w:rsidRDefault="007E6B54" w:rsidP="007E6B54">
      <w:pPr>
        <w:ind w:firstLine="480"/>
        <w:rPr>
          <w:rFonts w:hint="eastAsia"/>
        </w:rPr>
      </w:pPr>
    </w:p>
    <w:p w:rsidR="007E6B54" w:rsidRDefault="007E6B54" w:rsidP="007E6B54">
      <w:pPr>
        <w:keepNext/>
        <w:ind w:firstLine="480"/>
        <w:jc w:val="center"/>
      </w:pPr>
      <w:r>
        <w:object w:dxaOrig="16185" w:dyaOrig="8131">
          <v:shape id="_x0000_i1026" type="#_x0000_t75" style="width:415.5pt;height:208.5pt;mso-position-horizontal-relative:page;mso-position-vertical-relative:page" o:ole="">
            <v:imagedata r:id="rId11" o:title=""/>
          </v:shape>
          <o:OLEObject Type="Embed" ProgID="Visio.Drawing.11" ShapeID="_x0000_i1026" DrawAspect="Content" ObjectID="_1429975899" r:id="rId12"/>
        </w:object>
      </w:r>
    </w:p>
    <w:p w:rsidR="007E6B54" w:rsidRDefault="007E6B54" w:rsidP="007E6B54">
      <w:pPr>
        <w:pStyle w:val="a9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功能总体设计</w:t>
      </w:r>
    </w:p>
    <w:p w:rsidR="006B0535" w:rsidRPr="006B0535" w:rsidRDefault="006B0535" w:rsidP="00A1246B">
      <w:pPr>
        <w:pStyle w:val="aa"/>
        <w:keepNext/>
        <w:keepLines/>
        <w:numPr>
          <w:ilvl w:val="0"/>
          <w:numId w:val="21"/>
        </w:numPr>
        <w:spacing w:before="120" w:after="120" w:line="415" w:lineRule="auto"/>
        <w:ind w:firstLineChars="0"/>
        <w:jc w:val="both"/>
        <w:outlineLvl w:val="2"/>
        <w:rPr>
          <w:rFonts w:asciiTheme="minorHAnsi" w:eastAsiaTheme="minorEastAsia" w:hAnsiTheme="minorHAnsi" w:cstheme="minorBidi" w:hint="eastAsia"/>
          <w:b/>
          <w:bCs/>
          <w:vanish/>
          <w:sz w:val="28"/>
          <w:szCs w:val="32"/>
        </w:rPr>
      </w:pPr>
      <w:bookmarkStart w:id="39" w:name="_Toc356229346"/>
      <w:bookmarkStart w:id="40" w:name="_Toc356229395"/>
      <w:bookmarkStart w:id="41" w:name="_Toc356233635"/>
      <w:bookmarkEnd w:id="39"/>
      <w:bookmarkEnd w:id="40"/>
      <w:bookmarkEnd w:id="41"/>
    </w:p>
    <w:p w:rsidR="006B0535" w:rsidRPr="006B0535" w:rsidRDefault="006B0535" w:rsidP="00A1246B">
      <w:pPr>
        <w:pStyle w:val="aa"/>
        <w:keepNext/>
        <w:keepLines/>
        <w:numPr>
          <w:ilvl w:val="0"/>
          <w:numId w:val="21"/>
        </w:numPr>
        <w:spacing w:before="120" w:after="120" w:line="415" w:lineRule="auto"/>
        <w:ind w:firstLineChars="0"/>
        <w:jc w:val="both"/>
        <w:outlineLvl w:val="2"/>
        <w:rPr>
          <w:rFonts w:asciiTheme="minorHAnsi" w:eastAsiaTheme="minorEastAsia" w:hAnsiTheme="minorHAnsi" w:cstheme="minorBidi" w:hint="eastAsia"/>
          <w:b/>
          <w:bCs/>
          <w:vanish/>
          <w:sz w:val="28"/>
          <w:szCs w:val="32"/>
        </w:rPr>
      </w:pPr>
      <w:bookmarkStart w:id="42" w:name="_Toc356229347"/>
      <w:bookmarkStart w:id="43" w:name="_Toc356229396"/>
      <w:bookmarkStart w:id="44" w:name="_Toc356233636"/>
      <w:bookmarkEnd w:id="42"/>
      <w:bookmarkEnd w:id="43"/>
      <w:bookmarkEnd w:id="44"/>
    </w:p>
    <w:p w:rsidR="006B0535" w:rsidRPr="006B0535" w:rsidRDefault="006B0535" w:rsidP="00A1246B">
      <w:pPr>
        <w:pStyle w:val="aa"/>
        <w:keepNext/>
        <w:keepLines/>
        <w:numPr>
          <w:ilvl w:val="0"/>
          <w:numId w:val="21"/>
        </w:numPr>
        <w:spacing w:before="120" w:after="120" w:line="415" w:lineRule="auto"/>
        <w:ind w:firstLineChars="0"/>
        <w:jc w:val="both"/>
        <w:outlineLvl w:val="2"/>
        <w:rPr>
          <w:rFonts w:asciiTheme="minorHAnsi" w:eastAsiaTheme="minorEastAsia" w:hAnsiTheme="minorHAnsi" w:cstheme="minorBidi" w:hint="eastAsia"/>
          <w:b/>
          <w:bCs/>
          <w:vanish/>
          <w:sz w:val="28"/>
          <w:szCs w:val="32"/>
        </w:rPr>
      </w:pPr>
      <w:bookmarkStart w:id="45" w:name="_Toc356229348"/>
      <w:bookmarkStart w:id="46" w:name="_Toc356229397"/>
      <w:bookmarkStart w:id="47" w:name="_Toc356233637"/>
      <w:bookmarkEnd w:id="45"/>
      <w:bookmarkEnd w:id="46"/>
      <w:bookmarkEnd w:id="47"/>
    </w:p>
    <w:p w:rsidR="006B0535" w:rsidRPr="006B0535" w:rsidRDefault="006B0535" w:rsidP="00A1246B">
      <w:pPr>
        <w:pStyle w:val="aa"/>
        <w:keepNext/>
        <w:keepLines/>
        <w:numPr>
          <w:ilvl w:val="1"/>
          <w:numId w:val="21"/>
        </w:numPr>
        <w:spacing w:before="120" w:after="120" w:line="415" w:lineRule="auto"/>
        <w:ind w:firstLineChars="0"/>
        <w:jc w:val="both"/>
        <w:outlineLvl w:val="2"/>
        <w:rPr>
          <w:rFonts w:asciiTheme="minorHAnsi" w:eastAsiaTheme="minorEastAsia" w:hAnsiTheme="minorHAnsi" w:cstheme="minorBidi" w:hint="eastAsia"/>
          <w:b/>
          <w:bCs/>
          <w:vanish/>
          <w:sz w:val="28"/>
          <w:szCs w:val="32"/>
        </w:rPr>
      </w:pPr>
      <w:bookmarkStart w:id="48" w:name="_Toc356229349"/>
      <w:bookmarkStart w:id="49" w:name="_Toc356229398"/>
      <w:bookmarkStart w:id="50" w:name="_Toc356233638"/>
      <w:bookmarkEnd w:id="48"/>
      <w:bookmarkEnd w:id="49"/>
      <w:bookmarkEnd w:id="50"/>
    </w:p>
    <w:p w:rsidR="007E6B54" w:rsidRDefault="007E6B54" w:rsidP="00A1246B">
      <w:pPr>
        <w:pStyle w:val="3"/>
        <w:numPr>
          <w:ilvl w:val="2"/>
          <w:numId w:val="21"/>
        </w:numPr>
        <w:rPr>
          <w:rFonts w:hint="eastAsia"/>
        </w:rPr>
      </w:pPr>
      <w:bookmarkStart w:id="51" w:name="_Toc356233639"/>
      <w:r>
        <w:rPr>
          <w:rFonts w:hint="eastAsia"/>
        </w:rPr>
        <w:t>记事模块</w:t>
      </w:r>
      <w:bookmarkEnd w:id="51"/>
    </w:p>
    <w:p w:rsidR="007E6B54" w:rsidRDefault="007E6B54" w:rsidP="00A1246B">
      <w:pPr>
        <w:pStyle w:val="4"/>
        <w:numPr>
          <w:ilvl w:val="3"/>
          <w:numId w:val="21"/>
        </w:numPr>
        <w:ind w:left="0" w:firstLineChars="0" w:firstLine="0"/>
        <w:rPr>
          <w:rFonts w:hint="eastAsia"/>
        </w:rPr>
      </w:pPr>
      <w:r>
        <w:rPr>
          <w:rFonts w:hint="eastAsia"/>
        </w:rPr>
        <w:t>总述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记事模块对记事本来说，是最基本的模块，主要包括“文本记事”“图片记事”“语音记事”，基本的操作包括“新建”“删除”“修改”“保存”。</w:t>
      </w:r>
    </w:p>
    <w:p w:rsidR="007E6B54" w:rsidRDefault="007E6B54" w:rsidP="00A1246B">
      <w:pPr>
        <w:numPr>
          <w:ilvl w:val="0"/>
          <w:numId w:val="13"/>
        </w:numPr>
        <w:ind w:firstLineChars="0"/>
        <w:jc w:val="left"/>
        <w:rPr>
          <w:rFonts w:hint="eastAsia"/>
        </w:rPr>
      </w:pPr>
      <w:bookmarkStart w:id="52" w:name="_Ref351635109"/>
      <w:bookmarkStart w:id="53" w:name="_Ref351635704"/>
      <w:r>
        <w:rPr>
          <w:rFonts w:hint="eastAsia"/>
        </w:rPr>
        <w:t>记事本首页的原型图如图</w:t>
      </w:r>
      <w:r>
        <w:rPr>
          <w:rFonts w:hint="eastAsia"/>
        </w:rPr>
        <w:t>1.</w:t>
      </w:r>
      <w:bookmarkEnd w:id="52"/>
      <w:bookmarkEnd w:id="53"/>
      <w:r>
        <w:fldChar w:fldCharType="begin"/>
      </w:r>
      <w:r>
        <w:instrText xml:space="preserve"> </w:instrText>
      </w:r>
      <w:r>
        <w:rPr>
          <w:rFonts w:hint="eastAsia"/>
        </w:rPr>
        <w:instrText>PAGEREF _Ref351635704 \h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7E6B54" w:rsidRDefault="007E6B54" w:rsidP="007E6B54">
      <w:pPr>
        <w:keepNext/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F476FEA" wp14:editId="629D2977">
            <wp:extent cx="1943100" cy="2705100"/>
            <wp:effectExtent l="0" t="0" r="0" b="0"/>
            <wp:docPr id="13" name="图片 13" descr="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首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54" w:rsidRDefault="007E6B54" w:rsidP="007E6B54">
      <w:pPr>
        <w:pStyle w:val="a9"/>
        <w:ind w:left="1540" w:firstLineChars="750" w:firstLine="150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记事本首页原型图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1.2</w:t>
      </w:r>
      <w:r>
        <w:rPr>
          <w:rFonts w:hint="eastAsia"/>
        </w:rPr>
        <w:t>所示，所有的记事都以列表的形式展示在首页，不同的记事方式有不同的展现方式：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文本记事，显示的是部分文本内容。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图片记事，除了显示部分文本内容外，还会用</w:t>
      </w:r>
      <w:r>
        <w:rPr>
          <w:rFonts w:hint="eastAsia"/>
        </w:rPr>
        <w:t>[pic]</w:t>
      </w:r>
      <w:r>
        <w:rPr>
          <w:rFonts w:hint="eastAsia"/>
        </w:rPr>
        <w:t>来代替图片的位置。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语音记事来说，显示部分文本内容，用语音图片来代替语音。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对于每一篇记事，最后都显示了最新的修改时间，每次编辑后，更新内容的同时，也会更新修改时间；并且当添加闹钟后，时间前面会显示一个闹钟图标，表示该记事已添加闹钟。</w:t>
      </w:r>
    </w:p>
    <w:p w:rsidR="007E6B54" w:rsidRDefault="007E6B54" w:rsidP="00A1246B">
      <w:pPr>
        <w:numPr>
          <w:ilvl w:val="0"/>
          <w:numId w:val="13"/>
        </w:numPr>
        <w:ind w:firstLineChars="0"/>
        <w:jc w:val="left"/>
        <w:rPr>
          <w:rFonts w:hint="eastAsia"/>
        </w:rPr>
      </w:pPr>
      <w:r>
        <w:rPr>
          <w:rFonts w:hint="eastAsia"/>
        </w:rPr>
        <w:t>删除</w:t>
      </w:r>
    </w:p>
    <w:p w:rsidR="007E6B54" w:rsidRDefault="007E6B54" w:rsidP="007E6B54">
      <w:pPr>
        <w:ind w:firstLineChars="183" w:firstLine="439"/>
        <w:rPr>
          <w:rFonts w:hint="eastAsia"/>
        </w:rPr>
      </w:pPr>
      <w:r>
        <w:rPr>
          <w:rFonts w:hint="eastAsia"/>
        </w:rPr>
        <w:t>删除的原型图如图</w:t>
      </w:r>
      <w:r>
        <w:rPr>
          <w:rFonts w:hint="eastAsia"/>
        </w:rPr>
        <w:t>1.3</w:t>
      </w:r>
    </w:p>
    <w:p w:rsidR="007E6B54" w:rsidRDefault="007E6B54" w:rsidP="007E6B54">
      <w:pPr>
        <w:keepNext/>
        <w:ind w:left="42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424CA2AE" wp14:editId="1109CEFF">
            <wp:extent cx="1866900" cy="2752725"/>
            <wp:effectExtent l="0" t="0" r="0" b="9525"/>
            <wp:docPr id="12" name="图片 12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le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54" w:rsidRDefault="007E6B54" w:rsidP="007E6B54">
      <w:pPr>
        <w:pStyle w:val="a9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删除原型图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1.3</w:t>
      </w:r>
      <w:r>
        <w:rPr>
          <w:rFonts w:hint="eastAsia"/>
        </w:rPr>
        <w:t>所示，</w:t>
      </w:r>
      <w:proofErr w:type="gramStart"/>
      <w:r>
        <w:rPr>
          <w:rFonts w:hint="eastAsia"/>
        </w:rPr>
        <w:t>长按一个</w:t>
      </w:r>
      <w:proofErr w:type="gramEnd"/>
      <w:r>
        <w:rPr>
          <w:rFonts w:hint="eastAsia"/>
        </w:rPr>
        <w:t>记事列表，就会出现删除按钮，隐藏列表后面的时</w:t>
      </w:r>
      <w:r>
        <w:rPr>
          <w:rFonts w:hint="eastAsia"/>
        </w:rPr>
        <w:lastRenderedPageBreak/>
        <w:t>间，同时首页下面的按钮变为“</w:t>
      </w:r>
      <w:r>
        <w:rPr>
          <w:rFonts w:hint="eastAsia"/>
        </w:rPr>
        <w:t>Cancel</w:t>
      </w:r>
      <w:r>
        <w:rPr>
          <w:rFonts w:hint="eastAsia"/>
        </w:rPr>
        <w:t>”，如果想放弃删除，则可以选择“</w:t>
      </w:r>
      <w:r>
        <w:rPr>
          <w:rFonts w:hint="eastAsia"/>
        </w:rPr>
        <w:t>Cancel</w:t>
      </w:r>
      <w:r>
        <w:rPr>
          <w:rFonts w:hint="eastAsia"/>
        </w:rPr>
        <w:t>”按钮，也可以直接按手机的返回键放弃删除。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当选择了删除后，会更新数据库，删除相应的数据，并且刷新记事列表。</w:t>
      </w:r>
    </w:p>
    <w:p w:rsidR="007E6B54" w:rsidRDefault="007E6B54" w:rsidP="00A1246B">
      <w:pPr>
        <w:numPr>
          <w:ilvl w:val="0"/>
          <w:numId w:val="13"/>
        </w:numPr>
        <w:ind w:firstLineChars="0"/>
        <w:jc w:val="left"/>
        <w:rPr>
          <w:rFonts w:hint="eastAsia"/>
        </w:rPr>
      </w:pPr>
      <w:r>
        <w:rPr>
          <w:rFonts w:hint="eastAsia"/>
        </w:rPr>
        <w:t>编辑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选择一个记事列表后，就可以进入该记事的编辑页面，可以编辑内容保存，也可以不编辑直接返回。</w:t>
      </w:r>
    </w:p>
    <w:p w:rsidR="007E6B54" w:rsidRDefault="007E6B54" w:rsidP="00A1246B">
      <w:pPr>
        <w:numPr>
          <w:ilvl w:val="0"/>
          <w:numId w:val="13"/>
        </w:numPr>
        <w:ind w:firstLineChars="0"/>
        <w:jc w:val="left"/>
        <w:rPr>
          <w:rFonts w:hint="eastAsia"/>
        </w:rPr>
      </w:pPr>
      <w:r>
        <w:rPr>
          <w:rFonts w:hint="eastAsia"/>
        </w:rPr>
        <w:t>保存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在编辑页面，当用户编辑完后，可以选择导航栏中的“保存”按钮保存编辑内容，如果用户直接按了手机的返回键，则提醒用户是否放弃修改的内容，用户选择放弃，则不保存修改的内容，直接返回首页，否则，保存修改的内容，然后返回首页。</w:t>
      </w:r>
    </w:p>
    <w:p w:rsidR="007E6B54" w:rsidRDefault="007E6B54" w:rsidP="00A1246B">
      <w:pPr>
        <w:pStyle w:val="4"/>
        <w:numPr>
          <w:ilvl w:val="3"/>
          <w:numId w:val="21"/>
        </w:numPr>
        <w:ind w:left="0" w:firstLineChars="0" w:firstLine="0"/>
        <w:rPr>
          <w:rFonts w:hint="eastAsia"/>
        </w:rPr>
      </w:pPr>
      <w:r>
        <w:rPr>
          <w:rFonts w:hint="eastAsia"/>
        </w:rPr>
        <w:t>文本记事</w:t>
      </w:r>
    </w:p>
    <w:p w:rsidR="007E6B54" w:rsidRDefault="007E6B54" w:rsidP="00A1246B">
      <w:pPr>
        <w:pStyle w:val="aa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要求</w:t>
      </w:r>
    </w:p>
    <w:p w:rsidR="007E6B54" w:rsidRDefault="007E6B54" w:rsidP="007E6B54">
      <w:pPr>
        <w:pStyle w:val="aa"/>
        <w:ind w:left="420" w:firstLineChars="0" w:firstLine="0"/>
        <w:rPr>
          <w:rFonts w:hint="eastAsia"/>
        </w:rPr>
      </w:pPr>
      <w:r>
        <w:rPr>
          <w:rFonts w:hint="eastAsia"/>
        </w:rPr>
        <w:t>能够输入多行文本，进行简单的格式控制。</w:t>
      </w:r>
    </w:p>
    <w:p w:rsidR="007E6B54" w:rsidRDefault="007E6B54" w:rsidP="00A1246B">
      <w:pPr>
        <w:pStyle w:val="aa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原型图</w:t>
      </w:r>
    </w:p>
    <w:p w:rsidR="007E6B54" w:rsidRDefault="007E6B54" w:rsidP="007E6B54">
      <w:pPr>
        <w:pStyle w:val="aa"/>
        <w:ind w:left="420" w:firstLineChars="0" w:firstLine="0"/>
        <w:rPr>
          <w:rFonts w:hint="eastAsia"/>
        </w:rPr>
      </w:pPr>
      <w:r>
        <w:rPr>
          <w:rFonts w:hint="eastAsia"/>
        </w:rPr>
        <w:t>文本记事的原型图如图</w:t>
      </w:r>
      <w:r>
        <w:rPr>
          <w:rFonts w:hint="eastAsia"/>
        </w:rPr>
        <w:t>1.4</w:t>
      </w:r>
    </w:p>
    <w:p w:rsidR="007E6B54" w:rsidRDefault="007E6B54" w:rsidP="007E6B54">
      <w:pPr>
        <w:pStyle w:val="aa"/>
        <w:keepNext/>
        <w:ind w:left="42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4056C1B0" wp14:editId="5B51477D">
            <wp:extent cx="2066925" cy="2771775"/>
            <wp:effectExtent l="0" t="0" r="9525" b="9525"/>
            <wp:docPr id="11" name="图片 11" descr="编辑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编辑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54" w:rsidRDefault="007E6B54" w:rsidP="007E6B54">
      <w:pPr>
        <w:pStyle w:val="a9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文本记事原型图</w:t>
      </w:r>
    </w:p>
    <w:p w:rsidR="007E6B54" w:rsidRDefault="007E6B54" w:rsidP="007E6B54">
      <w:pPr>
        <w:pStyle w:val="aa"/>
        <w:ind w:firstLineChars="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1.4</w:t>
      </w:r>
      <w:r>
        <w:rPr>
          <w:rFonts w:hint="eastAsia"/>
        </w:rPr>
        <w:t>所示，记事的编辑页面主要由两部分组成，导航栏和编辑区域。导航</w:t>
      </w:r>
      <w:proofErr w:type="gramStart"/>
      <w:r>
        <w:rPr>
          <w:rFonts w:hint="eastAsia"/>
        </w:rPr>
        <w:t>栏主要</w:t>
      </w:r>
      <w:proofErr w:type="gramEnd"/>
      <w:r>
        <w:rPr>
          <w:rFonts w:hint="eastAsia"/>
        </w:rPr>
        <w:t>包括</w:t>
      </w:r>
      <w:r>
        <w:rPr>
          <w:rFonts w:hint="eastAsia"/>
        </w:rPr>
        <w:t>5</w:t>
      </w:r>
      <w:r>
        <w:rPr>
          <w:rFonts w:hint="eastAsia"/>
        </w:rPr>
        <w:t>部分，分别是“保存”“修改时间”“添加闹钟”“添加图片”“分享”。</w:t>
      </w:r>
    </w:p>
    <w:p w:rsidR="007E6B54" w:rsidRDefault="007E6B54" w:rsidP="007E6B54">
      <w:pPr>
        <w:pStyle w:val="aa"/>
        <w:ind w:firstLineChars="0"/>
        <w:rPr>
          <w:rFonts w:hint="eastAsia"/>
        </w:rPr>
      </w:pPr>
      <w:r>
        <w:rPr>
          <w:rFonts w:hint="eastAsia"/>
        </w:rPr>
        <w:t>每部分的作用如下：</w:t>
      </w:r>
    </w:p>
    <w:p w:rsidR="007E6B54" w:rsidRDefault="007E6B54" w:rsidP="007E6B54">
      <w:pPr>
        <w:pStyle w:val="aa"/>
        <w:ind w:firstLineChars="0"/>
        <w:rPr>
          <w:rFonts w:hint="eastAsia"/>
        </w:rPr>
      </w:pPr>
      <w:r>
        <w:rPr>
          <w:rFonts w:hint="eastAsia"/>
        </w:rPr>
        <w:t>修改时间：记录了记事内容创建或修改的时间。</w:t>
      </w:r>
    </w:p>
    <w:p w:rsidR="007E6B54" w:rsidRDefault="007E6B54" w:rsidP="007E6B54">
      <w:pPr>
        <w:pStyle w:val="aa"/>
        <w:ind w:firstLineChars="0"/>
        <w:rPr>
          <w:rFonts w:hint="eastAsia"/>
        </w:rPr>
      </w:pPr>
      <w:r>
        <w:rPr>
          <w:rFonts w:hint="eastAsia"/>
        </w:rPr>
        <w:lastRenderedPageBreak/>
        <w:t>保存：用来保存记事的内容，只有选择了保存，修改的内容才能保存。</w:t>
      </w:r>
    </w:p>
    <w:p w:rsidR="007E6B54" w:rsidRDefault="007E6B54" w:rsidP="007E6B54">
      <w:pPr>
        <w:pStyle w:val="aa"/>
        <w:ind w:firstLineChars="0"/>
        <w:rPr>
          <w:rFonts w:hint="eastAsia"/>
        </w:rPr>
      </w:pPr>
      <w:r>
        <w:rPr>
          <w:rFonts w:hint="eastAsia"/>
        </w:rPr>
        <w:t>添加闹钟：作为“闹钟”功能的入口。</w:t>
      </w:r>
    </w:p>
    <w:p w:rsidR="007E6B54" w:rsidRDefault="007E6B54" w:rsidP="007E6B54">
      <w:pPr>
        <w:pStyle w:val="aa"/>
        <w:ind w:firstLineChars="0"/>
        <w:rPr>
          <w:rFonts w:hint="eastAsia"/>
        </w:rPr>
      </w:pPr>
      <w:r>
        <w:rPr>
          <w:rFonts w:hint="eastAsia"/>
        </w:rPr>
        <w:t>添加图片：作为“添加图片”功能的入口。</w:t>
      </w:r>
    </w:p>
    <w:p w:rsidR="007E6B54" w:rsidRDefault="007E6B54" w:rsidP="007E6B54">
      <w:pPr>
        <w:pStyle w:val="aa"/>
        <w:ind w:firstLineChars="0"/>
        <w:rPr>
          <w:rFonts w:hint="eastAsia"/>
        </w:rPr>
      </w:pPr>
      <w:r>
        <w:rPr>
          <w:rFonts w:hint="eastAsia"/>
        </w:rPr>
        <w:t>分享：分别作为“分享”功能的入口。</w:t>
      </w:r>
    </w:p>
    <w:p w:rsidR="007E6B54" w:rsidRDefault="007E6B54" w:rsidP="007E6B54">
      <w:pPr>
        <w:pStyle w:val="aa"/>
        <w:ind w:firstLineChars="0"/>
        <w:rPr>
          <w:rFonts w:hint="eastAsia"/>
        </w:rPr>
      </w:pPr>
      <w:r>
        <w:rPr>
          <w:rFonts w:hint="eastAsia"/>
        </w:rPr>
        <w:t>导航栏下面就是文本的编辑区域，可以在此编辑修改内容。对于语音记事和图片记事，编辑页面的导航基本类似，就不再赘述。</w:t>
      </w:r>
    </w:p>
    <w:p w:rsidR="007E6B54" w:rsidRDefault="007E6B54" w:rsidP="00A1246B">
      <w:pPr>
        <w:pStyle w:val="4"/>
        <w:numPr>
          <w:ilvl w:val="3"/>
          <w:numId w:val="21"/>
        </w:numPr>
        <w:ind w:left="0" w:firstLineChars="0" w:firstLine="0"/>
        <w:rPr>
          <w:rFonts w:hint="eastAsia"/>
        </w:rPr>
      </w:pPr>
      <w:r>
        <w:rPr>
          <w:rFonts w:hint="eastAsia"/>
        </w:rPr>
        <w:t>图片记事</w:t>
      </w:r>
    </w:p>
    <w:p w:rsidR="007E6B54" w:rsidRDefault="007E6B54" w:rsidP="00A1246B">
      <w:pPr>
        <w:pStyle w:val="aa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要求</w:t>
      </w:r>
    </w:p>
    <w:p w:rsidR="007E6B54" w:rsidRDefault="007E6B54" w:rsidP="00A1246B">
      <w:pPr>
        <w:pStyle w:val="aa"/>
        <w:numPr>
          <w:ilvl w:val="0"/>
          <w:numId w:val="27"/>
        </w:numPr>
        <w:ind w:firstLineChars="0" w:firstLine="0"/>
        <w:rPr>
          <w:rFonts w:hint="eastAsia"/>
        </w:rPr>
      </w:pPr>
      <w:r>
        <w:rPr>
          <w:rFonts w:hint="eastAsia"/>
        </w:rPr>
        <w:t>支持调用图库选择图片</w:t>
      </w:r>
    </w:p>
    <w:p w:rsidR="007E6B54" w:rsidRDefault="007E6B54" w:rsidP="00A1246B">
      <w:pPr>
        <w:pStyle w:val="aa"/>
        <w:numPr>
          <w:ilvl w:val="0"/>
          <w:numId w:val="27"/>
        </w:numPr>
        <w:ind w:firstLineChars="0" w:firstLine="0"/>
        <w:rPr>
          <w:rFonts w:hint="eastAsia"/>
        </w:rPr>
      </w:pPr>
      <w:r>
        <w:rPr>
          <w:rFonts w:hint="eastAsia"/>
        </w:rPr>
        <w:t>支持调用相机拍照上传</w:t>
      </w:r>
    </w:p>
    <w:p w:rsidR="007E6B54" w:rsidRDefault="007E6B54" w:rsidP="00A1246B">
      <w:pPr>
        <w:pStyle w:val="aa"/>
        <w:numPr>
          <w:ilvl w:val="0"/>
          <w:numId w:val="27"/>
        </w:numPr>
        <w:ind w:firstLineChars="0" w:firstLine="0"/>
        <w:rPr>
          <w:rFonts w:hint="eastAsia"/>
        </w:rPr>
      </w:pPr>
      <w:r>
        <w:rPr>
          <w:rFonts w:hint="eastAsia"/>
        </w:rPr>
        <w:t>支持输入多行文本作为备注</w:t>
      </w:r>
    </w:p>
    <w:p w:rsidR="007E6B54" w:rsidRDefault="007E6B54" w:rsidP="00A1246B">
      <w:pPr>
        <w:pStyle w:val="aa"/>
        <w:numPr>
          <w:ilvl w:val="0"/>
          <w:numId w:val="27"/>
        </w:numPr>
        <w:ind w:firstLineChars="0" w:firstLine="0"/>
        <w:rPr>
          <w:rFonts w:hint="eastAsia"/>
        </w:rPr>
      </w:pPr>
      <w:r>
        <w:rPr>
          <w:rFonts w:hint="eastAsia"/>
        </w:rPr>
        <w:t>支持添加多张图片</w:t>
      </w:r>
    </w:p>
    <w:p w:rsidR="007E6B54" w:rsidRDefault="007E6B54" w:rsidP="00A1246B">
      <w:pPr>
        <w:pStyle w:val="aa"/>
        <w:numPr>
          <w:ilvl w:val="0"/>
          <w:numId w:val="27"/>
        </w:numPr>
        <w:ind w:firstLineChars="0" w:firstLine="0"/>
        <w:rPr>
          <w:rFonts w:hint="eastAsia"/>
        </w:rPr>
      </w:pPr>
      <w:r>
        <w:rPr>
          <w:rFonts w:hint="eastAsia"/>
        </w:rPr>
        <w:t>图片和文本的位置可任意，展示时保持相对位置不变</w:t>
      </w:r>
    </w:p>
    <w:p w:rsidR="007E6B54" w:rsidRDefault="007E6B54" w:rsidP="00A1246B">
      <w:pPr>
        <w:pStyle w:val="aa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原型图</w:t>
      </w:r>
    </w:p>
    <w:p w:rsidR="007E6B54" w:rsidRDefault="007E6B54" w:rsidP="007E6B54">
      <w:pPr>
        <w:pStyle w:val="aa"/>
        <w:ind w:left="420" w:firstLineChars="0" w:firstLine="0"/>
        <w:rPr>
          <w:rFonts w:hint="eastAsia"/>
        </w:rPr>
      </w:pPr>
      <w:r>
        <w:rPr>
          <w:rFonts w:hint="eastAsia"/>
        </w:rPr>
        <w:t>选择添加图片原型图如图</w:t>
      </w:r>
      <w:r>
        <w:rPr>
          <w:rFonts w:hint="eastAsia"/>
        </w:rPr>
        <w:t>1.5</w:t>
      </w:r>
    </w:p>
    <w:p w:rsidR="007E6B54" w:rsidRDefault="007E6B54" w:rsidP="007E6B54">
      <w:pPr>
        <w:pStyle w:val="aa"/>
        <w:keepNext/>
        <w:ind w:left="42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8307C59" wp14:editId="571F386C">
            <wp:extent cx="2219325" cy="2943225"/>
            <wp:effectExtent l="0" t="0" r="9525" b="9525"/>
            <wp:docPr id="10" name="图片 10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54" w:rsidRDefault="007E6B54" w:rsidP="007E6B54">
      <w:pPr>
        <w:pStyle w:val="a9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添加图片原型图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1.5</w:t>
      </w:r>
      <w:r>
        <w:rPr>
          <w:rFonts w:hint="eastAsia"/>
        </w:rPr>
        <w:t>所示，添加图片，分两种方式：拍照和从相册中选择。</w:t>
      </w:r>
    </w:p>
    <w:p w:rsidR="007E6B54" w:rsidRDefault="007E6B54" w:rsidP="007E6B54">
      <w:pPr>
        <w:pStyle w:val="aa"/>
        <w:ind w:firstLine="480"/>
        <w:rPr>
          <w:rFonts w:hint="eastAsia"/>
        </w:rPr>
      </w:pPr>
      <w:r w:rsidRPr="008D43A7">
        <w:rPr>
          <w:rFonts w:hint="eastAsia"/>
        </w:rPr>
        <w:t>图</w:t>
      </w:r>
      <w:r>
        <w:rPr>
          <w:rFonts w:hint="eastAsia"/>
        </w:rPr>
        <w:t>片记事编辑页面的原型图如图</w:t>
      </w:r>
      <w:r>
        <w:rPr>
          <w:rFonts w:hint="eastAsia"/>
        </w:rPr>
        <w:t>1.6</w:t>
      </w:r>
    </w:p>
    <w:p w:rsidR="007E6B54" w:rsidRDefault="007E6B54" w:rsidP="007E6B54">
      <w:pPr>
        <w:pStyle w:val="aa"/>
        <w:keepNext/>
        <w:ind w:left="42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3C47C1F" wp14:editId="03DA98E4">
            <wp:extent cx="2105025" cy="2952750"/>
            <wp:effectExtent l="0" t="0" r="9525" b="0"/>
            <wp:docPr id="9" name="图片 9" descr="图片记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记事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54" w:rsidRDefault="007E6B54" w:rsidP="007E6B54">
      <w:pPr>
        <w:pStyle w:val="a9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图片记事编辑原型图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1.6</w:t>
      </w:r>
      <w:r>
        <w:rPr>
          <w:rFonts w:hint="eastAsia"/>
        </w:rPr>
        <w:t>所示，图片记事可以添加图片，也可以输入文本，并且图片和文本的位置可以随意。</w:t>
      </w:r>
    </w:p>
    <w:p w:rsidR="007E6B54" w:rsidRDefault="007E6B54" w:rsidP="00A1246B">
      <w:pPr>
        <w:pStyle w:val="4"/>
        <w:numPr>
          <w:ilvl w:val="3"/>
          <w:numId w:val="21"/>
        </w:numPr>
        <w:ind w:left="0" w:firstLineChars="0" w:firstLine="0"/>
        <w:rPr>
          <w:rFonts w:hint="eastAsia"/>
        </w:rPr>
      </w:pPr>
      <w:r>
        <w:rPr>
          <w:rFonts w:hint="eastAsia"/>
        </w:rPr>
        <w:t>语音记事</w:t>
      </w:r>
    </w:p>
    <w:p w:rsidR="007E6B54" w:rsidRDefault="007E6B54" w:rsidP="00A1246B">
      <w:pPr>
        <w:pStyle w:val="aa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要求</w:t>
      </w:r>
    </w:p>
    <w:p w:rsidR="007E6B54" w:rsidRDefault="007E6B54" w:rsidP="00A1246B">
      <w:pPr>
        <w:pStyle w:val="aa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支持录入语音</w:t>
      </w:r>
    </w:p>
    <w:p w:rsidR="007E6B54" w:rsidRDefault="007E6B54" w:rsidP="00A1246B">
      <w:pPr>
        <w:pStyle w:val="aa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支持添加多行文本作为备注</w:t>
      </w:r>
    </w:p>
    <w:p w:rsidR="007E6B54" w:rsidRDefault="007E6B54" w:rsidP="00A1246B">
      <w:pPr>
        <w:pStyle w:val="aa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支持录入多个语音</w:t>
      </w:r>
    </w:p>
    <w:p w:rsidR="007E6B54" w:rsidRDefault="007E6B54" w:rsidP="00A1246B">
      <w:pPr>
        <w:pStyle w:val="aa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原型图</w:t>
      </w:r>
    </w:p>
    <w:p w:rsidR="007E6B54" w:rsidRDefault="007E6B54" w:rsidP="007E6B54">
      <w:pPr>
        <w:pStyle w:val="aa"/>
        <w:ind w:left="420" w:firstLineChars="0" w:firstLine="0"/>
        <w:rPr>
          <w:rFonts w:hint="eastAsia"/>
        </w:rPr>
      </w:pPr>
      <w:r>
        <w:rPr>
          <w:rFonts w:hint="eastAsia"/>
        </w:rPr>
        <w:t>语音记事的原型图如图</w:t>
      </w:r>
      <w:r>
        <w:rPr>
          <w:rFonts w:hint="eastAsia"/>
        </w:rPr>
        <w:t>1.7</w:t>
      </w:r>
    </w:p>
    <w:p w:rsidR="007E6B54" w:rsidRDefault="007E6B54" w:rsidP="007E6B54">
      <w:pPr>
        <w:pStyle w:val="aa"/>
        <w:keepNext/>
        <w:ind w:left="42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4281E51" wp14:editId="4220122C">
            <wp:extent cx="2047875" cy="3095625"/>
            <wp:effectExtent l="0" t="0" r="9525" b="9525"/>
            <wp:docPr id="8" name="图片 8" descr="语音原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语音原型图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54" w:rsidRDefault="007E6B54" w:rsidP="007E6B54">
      <w:pPr>
        <w:pStyle w:val="a9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语音原型图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1.7</w:t>
      </w:r>
      <w:r>
        <w:rPr>
          <w:rFonts w:hint="eastAsia"/>
        </w:rPr>
        <w:t>所示，编辑区域主要包括两部分，语音部分和文本部分，其中语音部分是在语音结束后自动添加的，这部分包括一个语音播放按钮，点击可以播放语音。</w:t>
      </w:r>
    </w:p>
    <w:p w:rsidR="007E6B54" w:rsidRDefault="007E6B54" w:rsidP="00A1246B">
      <w:pPr>
        <w:pStyle w:val="3"/>
        <w:numPr>
          <w:ilvl w:val="2"/>
          <w:numId w:val="21"/>
        </w:numPr>
        <w:rPr>
          <w:rFonts w:hint="eastAsia"/>
        </w:rPr>
      </w:pPr>
      <w:bookmarkStart w:id="54" w:name="_Toc356233640"/>
      <w:r>
        <w:rPr>
          <w:rFonts w:hint="eastAsia"/>
        </w:rPr>
        <w:t>闹钟模块</w:t>
      </w:r>
      <w:bookmarkEnd w:id="54"/>
    </w:p>
    <w:p w:rsidR="007E6B54" w:rsidRDefault="007E6B54" w:rsidP="00A1246B">
      <w:pPr>
        <w:pStyle w:val="4"/>
        <w:numPr>
          <w:ilvl w:val="3"/>
          <w:numId w:val="21"/>
        </w:numPr>
        <w:ind w:firstLineChars="0"/>
        <w:rPr>
          <w:rFonts w:hint="eastAsia"/>
        </w:rPr>
      </w:pPr>
      <w:r>
        <w:rPr>
          <w:rFonts w:hint="eastAsia"/>
        </w:rPr>
        <w:t>总述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闹钟模块的设置主要包括“日历”“时间”“弹出间隔”“弹出次数”，闹钟操作包括“新建”“编辑”“删除”。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新建闹钟的原型图如图</w:t>
      </w:r>
      <w:r>
        <w:rPr>
          <w:rFonts w:hint="eastAsia"/>
        </w:rPr>
        <w:t>1.8</w:t>
      </w:r>
    </w:p>
    <w:p w:rsidR="007E6B54" w:rsidRDefault="007E6B54" w:rsidP="007E6B54">
      <w:pPr>
        <w:keepNext/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A8D6F7A" wp14:editId="1EFA8665">
            <wp:extent cx="1857375" cy="2609850"/>
            <wp:effectExtent l="0" t="0" r="9525" b="0"/>
            <wp:docPr id="7" name="图片 7" descr="闹钟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闹钟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54" w:rsidRDefault="007E6B54" w:rsidP="007E6B54">
      <w:pPr>
        <w:pStyle w:val="a9"/>
        <w:ind w:firstLine="400"/>
        <w:jc w:val="center"/>
      </w:pPr>
      <w:r>
        <w:rPr>
          <w:rFonts w:hint="eastAsia"/>
        </w:rPr>
        <w:t>图</w:t>
      </w:r>
      <w:r>
        <w:t xml:space="preserve"> </w:t>
      </w:r>
      <w:r>
        <w:rPr>
          <w:rFonts w:hint="eastAsia"/>
        </w:rPr>
        <w:t>1.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>新建闹钟原型图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1.8</w:t>
      </w:r>
      <w:r>
        <w:rPr>
          <w:rFonts w:hint="eastAsia"/>
        </w:rPr>
        <w:t>，新建闹钟时，日历和时间默认显示当前的日期时间，提醒次数默认一次，用户可以选择每一项来重新设置值。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编辑删除闹钟的原型图如图</w:t>
      </w:r>
      <w:r>
        <w:rPr>
          <w:rFonts w:hint="eastAsia"/>
        </w:rPr>
        <w:t>1.9</w:t>
      </w:r>
    </w:p>
    <w:p w:rsidR="007E6B54" w:rsidRDefault="007E6B54" w:rsidP="007E6B54">
      <w:pPr>
        <w:keepNext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0C0299E6" wp14:editId="5AD6D1CA">
            <wp:extent cx="1847850" cy="2562225"/>
            <wp:effectExtent l="0" t="0" r="0" b="9525"/>
            <wp:docPr id="6" name="图片 6" descr="闹钟delet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闹钟delete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54" w:rsidRDefault="007E6B54" w:rsidP="007E6B54">
      <w:pPr>
        <w:pStyle w:val="a9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编辑删除闹钟原型图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1.9</w:t>
      </w:r>
      <w:r>
        <w:rPr>
          <w:rFonts w:hint="eastAsia"/>
        </w:rPr>
        <w:t>，用户添加闹钟后，再次点击闹钟按钮时，会显示闹钟的全部设置，用户可以修改其中的每一项，也可以选择删除该闹钟。</w:t>
      </w:r>
    </w:p>
    <w:p w:rsidR="007E6B54" w:rsidRDefault="007E6B54" w:rsidP="00A1246B">
      <w:pPr>
        <w:pStyle w:val="4"/>
        <w:numPr>
          <w:ilvl w:val="3"/>
          <w:numId w:val="21"/>
        </w:numPr>
        <w:ind w:firstLineChars="0"/>
        <w:rPr>
          <w:rFonts w:hint="eastAsia"/>
        </w:rPr>
      </w:pPr>
      <w:r>
        <w:rPr>
          <w:rFonts w:hint="eastAsia"/>
        </w:rPr>
        <w:t>日历模块</w:t>
      </w:r>
    </w:p>
    <w:p w:rsidR="007E6B54" w:rsidRDefault="007E6B54" w:rsidP="00A1246B">
      <w:pPr>
        <w:numPr>
          <w:ilvl w:val="0"/>
          <w:numId w:val="16"/>
        </w:numPr>
        <w:ind w:firstLineChars="0"/>
        <w:jc w:val="left"/>
        <w:rPr>
          <w:rFonts w:hint="eastAsia"/>
        </w:rPr>
      </w:pPr>
      <w:r>
        <w:rPr>
          <w:rFonts w:hint="eastAsia"/>
        </w:rPr>
        <w:t>要求</w:t>
      </w:r>
    </w:p>
    <w:p w:rsidR="007E6B54" w:rsidRDefault="007E6B54" w:rsidP="00A1246B">
      <w:pPr>
        <w:pStyle w:val="aa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支持日期的选择</w:t>
      </w:r>
    </w:p>
    <w:p w:rsidR="007E6B54" w:rsidRDefault="007E6B54" w:rsidP="00A1246B">
      <w:pPr>
        <w:pStyle w:val="aa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支持农历</w:t>
      </w:r>
    </w:p>
    <w:p w:rsidR="007E6B54" w:rsidRDefault="007E6B54" w:rsidP="00A1246B">
      <w:pPr>
        <w:pStyle w:val="aa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支持阳历</w:t>
      </w:r>
    </w:p>
    <w:p w:rsidR="007E6B54" w:rsidRDefault="007E6B54" w:rsidP="00A1246B">
      <w:pPr>
        <w:pStyle w:val="aa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支持月份之间的切换</w:t>
      </w:r>
    </w:p>
    <w:p w:rsidR="007E6B54" w:rsidRDefault="007E6B54" w:rsidP="00A1246B">
      <w:pPr>
        <w:numPr>
          <w:ilvl w:val="0"/>
          <w:numId w:val="16"/>
        </w:numPr>
        <w:ind w:firstLineChars="0"/>
        <w:jc w:val="left"/>
        <w:rPr>
          <w:rFonts w:hint="eastAsia"/>
        </w:rPr>
      </w:pPr>
      <w:r>
        <w:rPr>
          <w:rFonts w:hint="eastAsia"/>
        </w:rPr>
        <w:lastRenderedPageBreak/>
        <w:t>原型图</w:t>
      </w:r>
    </w:p>
    <w:p w:rsidR="007E6B54" w:rsidRDefault="007E6B54" w:rsidP="007E6B54">
      <w:pPr>
        <w:ind w:left="420" w:firstLineChars="0" w:firstLine="0"/>
        <w:rPr>
          <w:rFonts w:hint="eastAsia"/>
        </w:rPr>
      </w:pPr>
      <w:r>
        <w:rPr>
          <w:rFonts w:hint="eastAsia"/>
        </w:rPr>
        <w:t>日历的原型图如图</w:t>
      </w:r>
      <w:r>
        <w:rPr>
          <w:rFonts w:hint="eastAsia"/>
        </w:rPr>
        <w:t>1.10</w:t>
      </w:r>
    </w:p>
    <w:p w:rsidR="007E6B54" w:rsidRDefault="007E6B54" w:rsidP="007E6B54">
      <w:pPr>
        <w:keepNext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7E3B05ED" wp14:editId="395F433E">
            <wp:extent cx="1905000" cy="2886075"/>
            <wp:effectExtent l="0" t="0" r="0" b="9525"/>
            <wp:docPr id="5" name="图片 5" descr="日历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日历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54" w:rsidRDefault="007E6B54" w:rsidP="007E6B54">
      <w:pPr>
        <w:pStyle w:val="a9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>日历原型图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1.10</w:t>
      </w:r>
      <w:r>
        <w:rPr>
          <w:rFonts w:hint="eastAsia"/>
        </w:rPr>
        <w:t>，日历包括农历和阳历，用户可以选择日期，被选择的日期以不同的背景色标识。</w:t>
      </w:r>
    </w:p>
    <w:p w:rsidR="007E6B54" w:rsidRDefault="007E6B54" w:rsidP="00A1246B">
      <w:pPr>
        <w:pStyle w:val="4"/>
        <w:numPr>
          <w:ilvl w:val="3"/>
          <w:numId w:val="21"/>
        </w:numPr>
        <w:ind w:firstLineChars="0"/>
        <w:rPr>
          <w:rFonts w:hint="eastAsia"/>
        </w:rPr>
      </w:pPr>
      <w:r>
        <w:rPr>
          <w:rFonts w:hint="eastAsia"/>
        </w:rPr>
        <w:t>提醒次数</w:t>
      </w:r>
    </w:p>
    <w:p w:rsidR="007E6B54" w:rsidRDefault="007E6B54" w:rsidP="00A1246B">
      <w:pPr>
        <w:numPr>
          <w:ilvl w:val="0"/>
          <w:numId w:val="24"/>
        </w:numPr>
        <w:ind w:firstLineChars="0"/>
        <w:jc w:val="left"/>
        <w:rPr>
          <w:rFonts w:hint="eastAsia"/>
        </w:rPr>
      </w:pPr>
      <w:r>
        <w:rPr>
          <w:rFonts w:hint="eastAsia"/>
        </w:rPr>
        <w:t>要求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能够选择提醒次数，包括一次、两次、三次、五次</w:t>
      </w:r>
    </w:p>
    <w:p w:rsidR="007E6B54" w:rsidRDefault="007E6B54" w:rsidP="00A1246B">
      <w:pPr>
        <w:numPr>
          <w:ilvl w:val="0"/>
          <w:numId w:val="24"/>
        </w:numPr>
        <w:ind w:firstLineChars="0"/>
        <w:jc w:val="left"/>
        <w:rPr>
          <w:rFonts w:hint="eastAsia"/>
        </w:rPr>
      </w:pPr>
      <w:r>
        <w:rPr>
          <w:rFonts w:hint="eastAsia"/>
        </w:rPr>
        <w:t>原型图</w:t>
      </w:r>
    </w:p>
    <w:p w:rsidR="007E6B54" w:rsidRDefault="007E6B54" w:rsidP="007E6B54">
      <w:pPr>
        <w:ind w:left="420" w:firstLineChars="0" w:firstLine="0"/>
        <w:rPr>
          <w:rFonts w:hint="eastAsia"/>
        </w:rPr>
      </w:pPr>
      <w:r>
        <w:rPr>
          <w:rFonts w:hint="eastAsia"/>
        </w:rPr>
        <w:t>提醒次数的原型图如图</w:t>
      </w:r>
      <w:r>
        <w:rPr>
          <w:rFonts w:hint="eastAsia"/>
        </w:rPr>
        <w:t>1.11</w:t>
      </w:r>
    </w:p>
    <w:p w:rsidR="007E6B54" w:rsidRDefault="007E6B54" w:rsidP="007E6B54">
      <w:pPr>
        <w:keepNext/>
        <w:ind w:left="42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6A37BD1" wp14:editId="18D1AFAF">
            <wp:extent cx="2066925" cy="3076575"/>
            <wp:effectExtent l="0" t="0" r="9525" b="9525"/>
            <wp:docPr id="4" name="图片 4" descr="次数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次数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54" w:rsidRDefault="007E6B54" w:rsidP="007E6B54">
      <w:pPr>
        <w:pStyle w:val="a9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提醒次数原型图</w:t>
      </w:r>
    </w:p>
    <w:p w:rsidR="007E6B54" w:rsidRDefault="007E6B54" w:rsidP="00A1246B">
      <w:pPr>
        <w:pStyle w:val="4"/>
        <w:numPr>
          <w:ilvl w:val="3"/>
          <w:numId w:val="21"/>
        </w:numPr>
        <w:ind w:firstLineChars="0"/>
        <w:rPr>
          <w:rFonts w:hint="eastAsia"/>
        </w:rPr>
      </w:pPr>
      <w:r>
        <w:rPr>
          <w:rFonts w:hint="eastAsia"/>
        </w:rPr>
        <w:t>提醒间隔</w:t>
      </w:r>
    </w:p>
    <w:p w:rsidR="007E6B54" w:rsidRDefault="007E6B54" w:rsidP="00A1246B">
      <w:pPr>
        <w:numPr>
          <w:ilvl w:val="0"/>
          <w:numId w:val="17"/>
        </w:numPr>
        <w:ind w:firstLineChars="0"/>
        <w:jc w:val="left"/>
        <w:rPr>
          <w:rFonts w:hint="eastAsia"/>
        </w:rPr>
      </w:pPr>
      <w:r>
        <w:rPr>
          <w:rFonts w:hint="eastAsia"/>
        </w:rPr>
        <w:t>要求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能够选择提醒的间隔，间隔</w:t>
      </w:r>
      <w:r>
        <w:rPr>
          <w:rFonts w:hint="eastAsia"/>
        </w:rPr>
        <w:t>1</w:t>
      </w:r>
      <w:r>
        <w:rPr>
          <w:rFonts w:hint="eastAsia"/>
        </w:rPr>
        <w:t>分钟、</w:t>
      </w:r>
      <w:r>
        <w:rPr>
          <w:rFonts w:hint="eastAsia"/>
        </w:rPr>
        <w:t>2</w:t>
      </w:r>
      <w:r>
        <w:rPr>
          <w:rFonts w:hint="eastAsia"/>
        </w:rPr>
        <w:t>分钟、</w:t>
      </w:r>
      <w:r>
        <w:rPr>
          <w:rFonts w:hint="eastAsia"/>
        </w:rPr>
        <w:t>3</w:t>
      </w:r>
      <w:r>
        <w:rPr>
          <w:rFonts w:hint="eastAsia"/>
        </w:rPr>
        <w:t>分钟、</w:t>
      </w:r>
      <w:r>
        <w:rPr>
          <w:rFonts w:hint="eastAsia"/>
        </w:rPr>
        <w:t>5</w:t>
      </w:r>
      <w:r>
        <w:rPr>
          <w:rFonts w:hint="eastAsia"/>
        </w:rPr>
        <w:t>分钟</w:t>
      </w:r>
    </w:p>
    <w:p w:rsidR="007E6B54" w:rsidRDefault="007E6B54" w:rsidP="00A1246B">
      <w:pPr>
        <w:numPr>
          <w:ilvl w:val="0"/>
          <w:numId w:val="17"/>
        </w:numPr>
        <w:ind w:firstLineChars="0"/>
        <w:jc w:val="left"/>
        <w:rPr>
          <w:rFonts w:hint="eastAsia"/>
        </w:rPr>
      </w:pPr>
      <w:r>
        <w:rPr>
          <w:rFonts w:hint="eastAsia"/>
        </w:rPr>
        <w:t>原型图</w:t>
      </w:r>
    </w:p>
    <w:p w:rsidR="007E6B54" w:rsidRDefault="007E6B54" w:rsidP="007E6B54">
      <w:pPr>
        <w:ind w:left="420" w:firstLineChars="0" w:firstLine="0"/>
        <w:rPr>
          <w:rFonts w:hint="eastAsia"/>
        </w:rPr>
      </w:pPr>
      <w:r>
        <w:rPr>
          <w:rFonts w:hint="eastAsia"/>
        </w:rPr>
        <w:t>提醒间隔的原型图如图</w:t>
      </w:r>
      <w:r>
        <w:rPr>
          <w:rFonts w:hint="eastAsia"/>
        </w:rPr>
        <w:t>1.12</w:t>
      </w:r>
    </w:p>
    <w:p w:rsidR="007E6B54" w:rsidRDefault="007E6B54" w:rsidP="007E6B54">
      <w:pPr>
        <w:keepNext/>
        <w:ind w:left="42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F4D8D3D" wp14:editId="1D302DA3">
            <wp:extent cx="2085975" cy="3095625"/>
            <wp:effectExtent l="0" t="0" r="9525" b="9525"/>
            <wp:docPr id="3" name="图片 3" descr="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im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54" w:rsidRDefault="007E6B54" w:rsidP="007E6B54">
      <w:pPr>
        <w:pStyle w:val="a9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rFonts w:hint="eastAsia"/>
        </w:rPr>
        <w:t>提醒间隔原型图</w:t>
      </w:r>
    </w:p>
    <w:p w:rsidR="007E6B54" w:rsidRDefault="007E6B54" w:rsidP="00A1246B">
      <w:pPr>
        <w:pStyle w:val="3"/>
        <w:numPr>
          <w:ilvl w:val="2"/>
          <w:numId w:val="21"/>
        </w:numPr>
        <w:rPr>
          <w:rFonts w:hint="eastAsia"/>
        </w:rPr>
      </w:pPr>
      <w:bookmarkStart w:id="55" w:name="_Toc356233641"/>
      <w:r>
        <w:rPr>
          <w:rFonts w:hint="eastAsia"/>
        </w:rPr>
        <w:lastRenderedPageBreak/>
        <w:t>分享模块</w:t>
      </w:r>
      <w:bookmarkEnd w:id="55"/>
    </w:p>
    <w:p w:rsidR="007E6B54" w:rsidRDefault="007E6B54" w:rsidP="00A1246B">
      <w:pPr>
        <w:pStyle w:val="4"/>
        <w:numPr>
          <w:ilvl w:val="3"/>
          <w:numId w:val="21"/>
        </w:numPr>
        <w:ind w:firstLineChars="0"/>
        <w:rPr>
          <w:rFonts w:hint="eastAsia"/>
        </w:rPr>
      </w:pPr>
      <w:r>
        <w:rPr>
          <w:rFonts w:hint="eastAsia"/>
        </w:rPr>
        <w:t>分享出去</w:t>
      </w:r>
    </w:p>
    <w:p w:rsidR="007E6B54" w:rsidRDefault="007E6B54" w:rsidP="00A1246B">
      <w:pPr>
        <w:numPr>
          <w:ilvl w:val="0"/>
          <w:numId w:val="18"/>
        </w:numPr>
        <w:ind w:firstLineChars="0"/>
        <w:jc w:val="left"/>
        <w:rPr>
          <w:rFonts w:hint="eastAsia"/>
        </w:rPr>
      </w:pPr>
      <w:r>
        <w:rPr>
          <w:rFonts w:hint="eastAsia"/>
        </w:rPr>
        <w:t>要求</w:t>
      </w:r>
    </w:p>
    <w:p w:rsidR="007E6B54" w:rsidRDefault="007E6B54" w:rsidP="00A1246B">
      <w:pPr>
        <w:numPr>
          <w:ilvl w:val="0"/>
          <w:numId w:val="6"/>
        </w:numPr>
        <w:ind w:firstLineChars="0" w:firstLine="0"/>
        <w:jc w:val="left"/>
        <w:rPr>
          <w:rFonts w:hint="eastAsia"/>
        </w:rPr>
      </w:pPr>
      <w:r>
        <w:rPr>
          <w:rFonts w:hint="eastAsia"/>
          <w:lang w:val="zh-CN"/>
        </w:rPr>
        <w:t>支持分享到网络应用</w:t>
      </w:r>
      <w:r>
        <w:rPr>
          <w:rFonts w:hint="eastAsia"/>
        </w:rPr>
        <w:t>（</w:t>
      </w:r>
      <w:r>
        <w:rPr>
          <w:rFonts w:hint="eastAsia"/>
          <w:lang w:val="zh-CN"/>
        </w:rPr>
        <w:t>如花瓣</w:t>
      </w:r>
      <w:r>
        <w:rPr>
          <w:rFonts w:hint="eastAsia"/>
        </w:rPr>
        <w:t>，</w:t>
      </w:r>
      <w:proofErr w:type="spellStart"/>
      <w:r>
        <w:rPr>
          <w:rFonts w:hint="eastAsia"/>
        </w:rPr>
        <w:t>evernote</w:t>
      </w:r>
      <w:proofErr w:type="spellEnd"/>
      <w:r>
        <w:rPr>
          <w:rFonts w:hint="eastAsia"/>
        </w:rPr>
        <w:t>）</w:t>
      </w:r>
    </w:p>
    <w:p w:rsidR="007E6B54" w:rsidRDefault="007E6B54" w:rsidP="00A1246B">
      <w:pPr>
        <w:numPr>
          <w:ilvl w:val="0"/>
          <w:numId w:val="6"/>
        </w:numPr>
        <w:ind w:firstLineChars="0" w:firstLine="0"/>
        <w:jc w:val="left"/>
        <w:rPr>
          <w:rFonts w:hint="eastAsia"/>
        </w:rPr>
      </w:pPr>
      <w:r>
        <w:rPr>
          <w:rFonts w:hint="eastAsia"/>
          <w:lang w:val="zh-CN"/>
        </w:rPr>
        <w:t>支持短信分享</w:t>
      </w:r>
    </w:p>
    <w:p w:rsidR="007E6B54" w:rsidRDefault="007E6B54" w:rsidP="00A1246B">
      <w:pPr>
        <w:numPr>
          <w:ilvl w:val="0"/>
          <w:numId w:val="6"/>
        </w:numPr>
        <w:ind w:firstLineChars="0" w:firstLine="0"/>
        <w:jc w:val="left"/>
        <w:rPr>
          <w:rFonts w:hint="eastAsia"/>
        </w:rPr>
      </w:pPr>
      <w:proofErr w:type="gramStart"/>
      <w:r>
        <w:rPr>
          <w:rFonts w:hint="eastAsia"/>
          <w:lang w:val="zh-CN"/>
        </w:rPr>
        <w:t>支持微信分享</w:t>
      </w:r>
      <w:proofErr w:type="gramEnd"/>
    </w:p>
    <w:p w:rsidR="007E6B54" w:rsidRDefault="007E6B54" w:rsidP="00A1246B">
      <w:pPr>
        <w:numPr>
          <w:ilvl w:val="0"/>
          <w:numId w:val="6"/>
        </w:numPr>
        <w:ind w:firstLineChars="0" w:firstLine="0"/>
        <w:jc w:val="left"/>
        <w:rPr>
          <w:rFonts w:hint="eastAsia"/>
          <w:lang w:val="zh-CN"/>
        </w:rPr>
      </w:pPr>
      <w:proofErr w:type="gramStart"/>
      <w:r>
        <w:rPr>
          <w:rFonts w:hint="eastAsia"/>
          <w:lang w:val="zh-CN"/>
        </w:rPr>
        <w:t>支持微博分享</w:t>
      </w:r>
      <w:proofErr w:type="gramEnd"/>
    </w:p>
    <w:p w:rsidR="007E6B54" w:rsidRDefault="007E6B54" w:rsidP="00A1246B">
      <w:pPr>
        <w:numPr>
          <w:ilvl w:val="0"/>
          <w:numId w:val="18"/>
        </w:numPr>
        <w:ind w:firstLineChars="0"/>
        <w:jc w:val="left"/>
        <w:rPr>
          <w:rFonts w:hint="eastAsia"/>
        </w:rPr>
      </w:pPr>
      <w:r>
        <w:rPr>
          <w:rFonts w:hint="eastAsia"/>
        </w:rPr>
        <w:t>原型图</w:t>
      </w:r>
    </w:p>
    <w:p w:rsidR="007E6B54" w:rsidRDefault="007E6B54" w:rsidP="007E6B54">
      <w:pPr>
        <w:ind w:left="420" w:firstLineChars="0" w:firstLine="0"/>
        <w:rPr>
          <w:rFonts w:hint="eastAsia"/>
        </w:rPr>
      </w:pPr>
      <w:r>
        <w:rPr>
          <w:rFonts w:hint="eastAsia"/>
        </w:rPr>
        <w:t>分享原型图如图</w:t>
      </w:r>
      <w:r>
        <w:rPr>
          <w:rFonts w:hint="eastAsia"/>
        </w:rPr>
        <w:t>1.13</w:t>
      </w:r>
    </w:p>
    <w:p w:rsidR="007E6B54" w:rsidRDefault="007E6B54" w:rsidP="007E6B54">
      <w:pPr>
        <w:keepNext/>
        <w:ind w:left="42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19EC4CE" wp14:editId="32F0D90B">
            <wp:extent cx="2047875" cy="3076575"/>
            <wp:effectExtent l="0" t="0" r="9525" b="9525"/>
            <wp:docPr id="2" name="图片 2" descr="分享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分享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54" w:rsidRDefault="007E6B54" w:rsidP="007E6B54">
      <w:pPr>
        <w:pStyle w:val="a9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rFonts w:hint="eastAsia"/>
        </w:rPr>
        <w:t>分享原型图</w:t>
      </w:r>
    </w:p>
    <w:p w:rsidR="007E6B54" w:rsidRDefault="007E6B54" w:rsidP="00A1246B">
      <w:pPr>
        <w:pStyle w:val="4"/>
        <w:numPr>
          <w:ilvl w:val="3"/>
          <w:numId w:val="21"/>
        </w:numPr>
        <w:ind w:firstLineChars="0"/>
        <w:rPr>
          <w:rFonts w:hint="eastAsia"/>
        </w:rPr>
      </w:pPr>
      <w:r>
        <w:rPr>
          <w:rFonts w:hint="eastAsia"/>
        </w:rPr>
        <w:t>分享进来</w:t>
      </w:r>
    </w:p>
    <w:p w:rsidR="007E6B54" w:rsidRDefault="007E6B54" w:rsidP="00A1246B">
      <w:pPr>
        <w:numPr>
          <w:ilvl w:val="0"/>
          <w:numId w:val="19"/>
        </w:numPr>
        <w:ind w:firstLineChars="0"/>
        <w:jc w:val="left"/>
        <w:rPr>
          <w:rFonts w:hint="eastAsia"/>
        </w:rPr>
      </w:pPr>
      <w:r>
        <w:rPr>
          <w:rFonts w:hint="eastAsia"/>
        </w:rPr>
        <w:t>要求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接受从其他应用中分享来的内容，作为新的记事添加</w:t>
      </w:r>
    </w:p>
    <w:p w:rsidR="007E6B54" w:rsidRDefault="007E6B54" w:rsidP="00A1246B">
      <w:pPr>
        <w:numPr>
          <w:ilvl w:val="0"/>
          <w:numId w:val="19"/>
        </w:numPr>
        <w:ind w:firstLineChars="0"/>
        <w:jc w:val="left"/>
        <w:rPr>
          <w:rFonts w:hint="eastAsia"/>
        </w:rPr>
      </w:pPr>
      <w:r>
        <w:rPr>
          <w:rFonts w:hint="eastAsia"/>
        </w:rPr>
        <w:t>原型图</w:t>
      </w:r>
    </w:p>
    <w:p w:rsidR="007E6B54" w:rsidRDefault="007E6B54" w:rsidP="007E6B54">
      <w:pPr>
        <w:ind w:left="420" w:firstLineChars="0" w:firstLine="0"/>
        <w:rPr>
          <w:rFonts w:hint="eastAsia"/>
        </w:rPr>
      </w:pPr>
      <w:r>
        <w:rPr>
          <w:rFonts w:hint="eastAsia"/>
        </w:rPr>
        <w:t>不需要额外的原型图，类似于新建一个记事。</w:t>
      </w:r>
    </w:p>
    <w:p w:rsidR="007E6B54" w:rsidRDefault="007E6B54" w:rsidP="00A1246B">
      <w:pPr>
        <w:pStyle w:val="3"/>
        <w:numPr>
          <w:ilvl w:val="2"/>
          <w:numId w:val="21"/>
        </w:numPr>
        <w:rPr>
          <w:rFonts w:hint="eastAsia"/>
        </w:rPr>
      </w:pPr>
      <w:bookmarkStart w:id="56" w:name="_Toc356233642"/>
      <w:r>
        <w:rPr>
          <w:rFonts w:hint="eastAsia"/>
        </w:rPr>
        <w:t>备份模块</w:t>
      </w:r>
      <w:bookmarkEnd w:id="56"/>
    </w:p>
    <w:p w:rsidR="007E6B54" w:rsidRDefault="007E6B54" w:rsidP="00A1246B">
      <w:pPr>
        <w:numPr>
          <w:ilvl w:val="0"/>
          <w:numId w:val="22"/>
        </w:numPr>
        <w:ind w:firstLineChars="0"/>
        <w:jc w:val="left"/>
        <w:rPr>
          <w:rFonts w:hint="eastAsia"/>
        </w:rPr>
      </w:pPr>
      <w:r>
        <w:rPr>
          <w:rFonts w:hint="eastAsia"/>
        </w:rPr>
        <w:t>要求</w:t>
      </w:r>
    </w:p>
    <w:p w:rsidR="007E6B54" w:rsidRDefault="007E6B54" w:rsidP="00A1246B">
      <w:pPr>
        <w:numPr>
          <w:ilvl w:val="0"/>
          <w:numId w:val="20"/>
        </w:numPr>
        <w:ind w:firstLineChars="0" w:firstLine="0"/>
        <w:jc w:val="left"/>
        <w:rPr>
          <w:rFonts w:hint="eastAsia"/>
        </w:rPr>
      </w:pPr>
      <w:r>
        <w:rPr>
          <w:rFonts w:hint="eastAsia"/>
        </w:rPr>
        <w:t>支持把数据备份到云端</w:t>
      </w:r>
    </w:p>
    <w:p w:rsidR="007E6B54" w:rsidRDefault="007E6B54" w:rsidP="00A1246B">
      <w:pPr>
        <w:numPr>
          <w:ilvl w:val="0"/>
          <w:numId w:val="20"/>
        </w:numPr>
        <w:ind w:firstLineChars="0" w:firstLine="0"/>
        <w:jc w:val="left"/>
        <w:rPr>
          <w:rFonts w:hint="eastAsia"/>
        </w:rPr>
      </w:pPr>
      <w:r>
        <w:rPr>
          <w:rFonts w:hint="eastAsia"/>
        </w:rPr>
        <w:lastRenderedPageBreak/>
        <w:t>支持从云端恢复数据</w:t>
      </w:r>
    </w:p>
    <w:p w:rsidR="007E6B54" w:rsidRDefault="007E6B54" w:rsidP="00A1246B">
      <w:pPr>
        <w:numPr>
          <w:ilvl w:val="0"/>
          <w:numId w:val="22"/>
        </w:numPr>
        <w:ind w:firstLineChars="0"/>
        <w:jc w:val="left"/>
        <w:rPr>
          <w:rFonts w:hint="eastAsia"/>
        </w:rPr>
      </w:pPr>
      <w:r>
        <w:rPr>
          <w:rFonts w:hint="eastAsia"/>
        </w:rPr>
        <w:t>原型图</w:t>
      </w:r>
    </w:p>
    <w:p w:rsidR="007E6B54" w:rsidRDefault="004B759A" w:rsidP="007E6B54">
      <w:pPr>
        <w:ind w:firstLine="480"/>
        <w:rPr>
          <w:rFonts w:hint="eastAsia"/>
        </w:rPr>
      </w:pPr>
      <w:r>
        <w:rPr>
          <w:rFonts w:hint="eastAsia"/>
        </w:rPr>
        <w:t>原型图暂无</w:t>
      </w:r>
    </w:p>
    <w:p w:rsidR="007E6B54" w:rsidRDefault="007E6B54" w:rsidP="005D7338">
      <w:pPr>
        <w:pStyle w:val="2"/>
        <w:rPr>
          <w:rFonts w:hint="eastAsia"/>
        </w:rPr>
      </w:pPr>
      <w:bookmarkStart w:id="57" w:name="_Toc356233643"/>
      <w:r>
        <w:rPr>
          <w:rFonts w:hint="eastAsia"/>
        </w:rPr>
        <w:t>数据库概要设计</w:t>
      </w:r>
      <w:bookmarkEnd w:id="57"/>
    </w:p>
    <w:p w:rsidR="00BD1B0C" w:rsidRPr="005D7338" w:rsidRDefault="007E6B54" w:rsidP="005D7338">
      <w:pPr>
        <w:ind w:firstLine="480"/>
        <w:rPr>
          <w:rFonts w:hint="eastAsia"/>
        </w:rPr>
      </w:pPr>
      <w:r>
        <w:rPr>
          <w:rFonts w:hint="eastAsia"/>
        </w:rPr>
        <w:t>记事本共包括两个实体，</w:t>
      </w:r>
      <w:r>
        <w:rPr>
          <w:rFonts w:hint="eastAsia"/>
        </w:rPr>
        <w:t>Note</w:t>
      </w:r>
      <w:r>
        <w:rPr>
          <w:rFonts w:hint="eastAsia"/>
        </w:rPr>
        <w:t>和</w:t>
      </w:r>
      <w:r>
        <w:rPr>
          <w:rFonts w:hint="eastAsia"/>
        </w:rPr>
        <w:t>Clock</w:t>
      </w:r>
      <w:r>
        <w:rPr>
          <w:rFonts w:hint="eastAsia"/>
        </w:rPr>
        <w:t>，</w:t>
      </w:r>
      <w:proofErr w:type="gramStart"/>
      <w:r>
        <w:rPr>
          <w:rFonts w:hint="eastAsia"/>
        </w:rPr>
        <w:t>数据库建表时</w:t>
      </w:r>
      <w:proofErr w:type="gramEnd"/>
      <w:r>
        <w:rPr>
          <w:rFonts w:hint="eastAsia"/>
        </w:rPr>
        <w:t>，也需要建立两个表，</w:t>
      </w:r>
      <w:r>
        <w:rPr>
          <w:rFonts w:hint="eastAsia"/>
        </w:rPr>
        <w:t>Note</w:t>
      </w:r>
      <w:r>
        <w:rPr>
          <w:rFonts w:hint="eastAsia"/>
        </w:rPr>
        <w:t>表和</w:t>
      </w:r>
      <w:r>
        <w:rPr>
          <w:rFonts w:hint="eastAsia"/>
        </w:rPr>
        <w:t>Clock</w:t>
      </w:r>
      <w:r>
        <w:rPr>
          <w:rFonts w:hint="eastAsia"/>
        </w:rPr>
        <w:t>表。</w:t>
      </w:r>
    </w:p>
    <w:p w:rsidR="007E6B54" w:rsidRDefault="007E6B54" w:rsidP="00A1246B">
      <w:pPr>
        <w:pStyle w:val="3"/>
        <w:numPr>
          <w:ilvl w:val="2"/>
          <w:numId w:val="11"/>
        </w:numPr>
        <w:rPr>
          <w:rFonts w:hint="eastAsia"/>
        </w:rPr>
      </w:pPr>
      <w:bookmarkStart w:id="58" w:name="_Toc356233644"/>
      <w:r w:rsidRPr="005D7338">
        <w:rPr>
          <w:rFonts w:hint="eastAsia"/>
        </w:rPr>
        <w:t>E</w:t>
      </w:r>
      <w:r>
        <w:rPr>
          <w:rFonts w:hint="eastAsia"/>
        </w:rPr>
        <w:t>-R</w:t>
      </w:r>
      <w:r>
        <w:rPr>
          <w:rFonts w:hint="eastAsia"/>
        </w:rPr>
        <w:t>图</w:t>
      </w:r>
      <w:bookmarkEnd w:id="58"/>
    </w:p>
    <w:p w:rsidR="007E6B54" w:rsidRDefault="007E6B54" w:rsidP="00A1246B">
      <w:pPr>
        <w:numPr>
          <w:ilvl w:val="0"/>
          <w:numId w:val="23"/>
        </w:numPr>
        <w:tabs>
          <w:tab w:val="left" w:pos="425"/>
        </w:tabs>
        <w:ind w:firstLineChars="0"/>
        <w:jc w:val="left"/>
        <w:rPr>
          <w:rFonts w:hint="eastAsia"/>
        </w:rPr>
      </w:pPr>
      <w:r>
        <w:rPr>
          <w:rFonts w:hint="eastAsia"/>
        </w:rPr>
        <w:t>Note</w:t>
      </w:r>
      <w:r>
        <w:rPr>
          <w:rFonts w:hint="eastAsia"/>
        </w:rPr>
        <w:t>实体主要包括编号，文本内容，创建时间，修改时间，图片路径，语音路径，位置序号。</w:t>
      </w:r>
      <w:r>
        <w:rPr>
          <w:rFonts w:hint="eastAsia"/>
        </w:rPr>
        <w:t>E-R</w:t>
      </w:r>
      <w:r>
        <w:rPr>
          <w:rFonts w:hint="eastAsia"/>
        </w:rPr>
        <w:t>图如图</w:t>
      </w:r>
      <w:r>
        <w:rPr>
          <w:rFonts w:hint="eastAsia"/>
        </w:rPr>
        <w:t>2.1</w:t>
      </w:r>
    </w:p>
    <w:p w:rsidR="007E6B54" w:rsidRDefault="007E6B54" w:rsidP="007E6B54">
      <w:pPr>
        <w:keepNext/>
        <w:ind w:firstLine="480"/>
        <w:jc w:val="center"/>
      </w:pPr>
      <w:r>
        <w:object w:dxaOrig="8071" w:dyaOrig="5426">
          <v:shape id="_x0000_i1027" type="#_x0000_t75" style="width:301.5pt;height:202.5pt;mso-position-horizontal-relative:page;mso-position-vertical-relative:page" o:ole="">
            <v:imagedata r:id="rId25" o:title=""/>
          </v:shape>
          <o:OLEObject Type="Embed" ProgID="Visio.Drawing.11" ShapeID="_x0000_i1027" DrawAspect="Content" ObjectID="_1429975900" r:id="rId26"/>
        </w:object>
      </w:r>
    </w:p>
    <w:p w:rsidR="007E6B54" w:rsidRDefault="007E6B54" w:rsidP="007E6B54">
      <w:pPr>
        <w:pStyle w:val="a9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2.1 Note</w:t>
      </w:r>
      <w:r>
        <w:rPr>
          <w:rFonts w:hint="eastAsia"/>
        </w:rPr>
        <w:t>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7E6B54" w:rsidRDefault="007E6B54" w:rsidP="00A1246B">
      <w:pPr>
        <w:numPr>
          <w:ilvl w:val="0"/>
          <w:numId w:val="23"/>
        </w:numPr>
        <w:tabs>
          <w:tab w:val="left" w:pos="425"/>
        </w:tabs>
        <w:ind w:left="425" w:firstLineChars="0" w:hanging="425"/>
        <w:jc w:val="left"/>
        <w:rPr>
          <w:rFonts w:hint="eastAsia"/>
        </w:rPr>
      </w:pPr>
      <w:r>
        <w:rPr>
          <w:rFonts w:hint="eastAsia"/>
        </w:rPr>
        <w:t>Clock</w:t>
      </w:r>
      <w:r>
        <w:rPr>
          <w:rFonts w:hint="eastAsia"/>
        </w:rPr>
        <w:t>实体主要包括编号，日期时间，提醒次数，提醒间隔。</w:t>
      </w:r>
      <w:r>
        <w:rPr>
          <w:rFonts w:hint="eastAsia"/>
        </w:rPr>
        <w:t>E-R</w:t>
      </w:r>
      <w:r>
        <w:rPr>
          <w:rFonts w:hint="eastAsia"/>
        </w:rPr>
        <w:t>图如图</w:t>
      </w:r>
      <w:r>
        <w:rPr>
          <w:rFonts w:hint="eastAsia"/>
        </w:rPr>
        <w:t>2.2</w:t>
      </w:r>
    </w:p>
    <w:p w:rsidR="007E6B54" w:rsidRDefault="007E6B54" w:rsidP="007E6B54">
      <w:pPr>
        <w:keepNext/>
        <w:ind w:firstLine="480"/>
        <w:jc w:val="center"/>
      </w:pPr>
      <w:r>
        <w:object w:dxaOrig="8071" w:dyaOrig="3342">
          <v:shape id="_x0000_i1028" type="#_x0000_t75" style="width:301.5pt;height:124.5pt;mso-position-horizontal-relative:page;mso-position-vertical-relative:page" o:ole="">
            <v:imagedata r:id="rId27" o:title=""/>
          </v:shape>
          <o:OLEObject Type="Embed" ProgID="Visio.Drawing.11" ShapeID="_x0000_i1028" DrawAspect="Content" ObjectID="_1429975901" r:id="rId28"/>
        </w:object>
      </w:r>
    </w:p>
    <w:p w:rsidR="007E6B54" w:rsidRDefault="007E6B54" w:rsidP="007E6B54">
      <w:pPr>
        <w:pStyle w:val="a9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2.2 Clock</w:t>
      </w:r>
      <w:r>
        <w:rPr>
          <w:rFonts w:hint="eastAsia"/>
        </w:rPr>
        <w:t>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7E6B54" w:rsidRDefault="007E6B54" w:rsidP="00A1246B">
      <w:pPr>
        <w:pStyle w:val="3"/>
        <w:numPr>
          <w:ilvl w:val="2"/>
          <w:numId w:val="11"/>
        </w:numPr>
        <w:rPr>
          <w:rFonts w:hint="eastAsia"/>
        </w:rPr>
      </w:pPr>
      <w:bookmarkStart w:id="59" w:name="_Toc356233645"/>
      <w:r>
        <w:rPr>
          <w:rFonts w:hint="eastAsia"/>
        </w:rPr>
        <w:t>数据字典</w:t>
      </w:r>
      <w:bookmarkEnd w:id="59"/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数据字典主要包括数据项，数据含义，别名，数据类型，是对实体所包含信息的一个直观的描述，是逻辑结构设计和数据表设计的基础。</w:t>
      </w:r>
    </w:p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lastRenderedPageBreak/>
        <w:t>Note</w:t>
      </w:r>
      <w:r>
        <w:rPr>
          <w:rFonts w:hint="eastAsia"/>
        </w:rPr>
        <w:t>实体的信息表如表</w:t>
      </w:r>
      <w:r>
        <w:rPr>
          <w:rFonts w:hint="eastAsia"/>
        </w:rPr>
        <w:t>2.1</w:t>
      </w:r>
    </w:p>
    <w:p w:rsidR="007E6B54" w:rsidRDefault="007E6B54" w:rsidP="007E6B54">
      <w:pPr>
        <w:pStyle w:val="a9"/>
        <w:ind w:firstLine="400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2.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D174A2">
        <w:rPr>
          <w:rFonts w:hint="eastAsia"/>
        </w:rPr>
        <w:t xml:space="preserve"> </w:t>
      </w:r>
      <w:r>
        <w:rPr>
          <w:rFonts w:hint="eastAsia"/>
        </w:rPr>
        <w:t>Note</w:t>
      </w:r>
      <w:r>
        <w:rPr>
          <w:rFonts w:hint="eastAsia"/>
        </w:rPr>
        <w:t>的信息表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7E6B54" w:rsidTr="00E00AC6">
        <w:trPr>
          <w:jc w:val="center"/>
        </w:trPr>
        <w:tc>
          <w:tcPr>
            <w:tcW w:w="2130" w:type="dxa"/>
          </w:tcPr>
          <w:p w:rsidR="007E6B54" w:rsidRDefault="007E6B54" w:rsidP="00E00AC6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数据项</w:t>
            </w:r>
          </w:p>
        </w:tc>
        <w:tc>
          <w:tcPr>
            <w:tcW w:w="2130" w:type="dxa"/>
          </w:tcPr>
          <w:p w:rsidR="007E6B54" w:rsidRDefault="007E6B54" w:rsidP="00E00AC6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数据含义</w:t>
            </w:r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别名</w:t>
            </w:r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</w:tr>
      <w:tr w:rsidR="007E6B54" w:rsidTr="00E00AC6">
        <w:trPr>
          <w:jc w:val="center"/>
        </w:trPr>
        <w:tc>
          <w:tcPr>
            <w:tcW w:w="2130" w:type="dxa"/>
          </w:tcPr>
          <w:p w:rsidR="007E6B54" w:rsidRDefault="007E6B54" w:rsidP="00E00AC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记事编号</w:t>
            </w:r>
          </w:p>
        </w:tc>
        <w:tc>
          <w:tcPr>
            <w:tcW w:w="2130" w:type="dxa"/>
          </w:tcPr>
          <w:p w:rsidR="007E6B54" w:rsidRDefault="007E6B54" w:rsidP="00E00AC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记事的唯一标识</w:t>
            </w:r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NoteId</w:t>
            </w:r>
            <w:proofErr w:type="spellEnd"/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</w:tr>
      <w:tr w:rsidR="007E6B54" w:rsidTr="00E00AC6">
        <w:trPr>
          <w:jc w:val="center"/>
        </w:trPr>
        <w:tc>
          <w:tcPr>
            <w:tcW w:w="2130" w:type="dxa"/>
          </w:tcPr>
          <w:p w:rsidR="007E6B54" w:rsidRDefault="007E6B54" w:rsidP="00E00AC6">
            <w:pPr>
              <w:ind w:firstLineChars="0" w:firstLine="0"/>
            </w:pPr>
            <w:r>
              <w:rPr>
                <w:rFonts w:hint="eastAsia"/>
              </w:rPr>
              <w:t>文本内容</w:t>
            </w:r>
          </w:p>
        </w:tc>
        <w:tc>
          <w:tcPr>
            <w:tcW w:w="2130" w:type="dxa"/>
          </w:tcPr>
          <w:p w:rsidR="007E6B54" w:rsidRDefault="007E6B54" w:rsidP="00E00AC6">
            <w:pPr>
              <w:ind w:firstLineChars="0" w:firstLine="0"/>
            </w:pPr>
            <w:r>
              <w:rPr>
                <w:rFonts w:hint="eastAsia"/>
              </w:rPr>
              <w:t>记事的文本内容</w:t>
            </w:r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</w:pPr>
            <w:r>
              <w:rPr>
                <w:rFonts w:hint="eastAsia"/>
              </w:rPr>
              <w:t>Content</w:t>
            </w:r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</w:pPr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</w:tr>
      <w:tr w:rsidR="007E6B54" w:rsidTr="00E00AC6">
        <w:trPr>
          <w:jc w:val="center"/>
        </w:trPr>
        <w:tc>
          <w:tcPr>
            <w:tcW w:w="2130" w:type="dxa"/>
          </w:tcPr>
          <w:p w:rsidR="007E6B54" w:rsidRDefault="007E6B54" w:rsidP="00E00AC6">
            <w:pPr>
              <w:ind w:firstLineChars="0" w:firstLine="0"/>
            </w:pPr>
            <w:r>
              <w:rPr>
                <w:rFonts w:hint="eastAsia"/>
              </w:rPr>
              <w:t>图片</w:t>
            </w:r>
          </w:p>
        </w:tc>
        <w:tc>
          <w:tcPr>
            <w:tcW w:w="2130" w:type="dxa"/>
          </w:tcPr>
          <w:p w:rsidR="007E6B54" w:rsidRDefault="007E6B54" w:rsidP="00E00AC6">
            <w:pPr>
              <w:ind w:firstLineChars="0" w:firstLine="0"/>
            </w:pPr>
            <w:r>
              <w:rPr>
                <w:rFonts w:hint="eastAsia"/>
              </w:rPr>
              <w:t>图片路径</w:t>
            </w:r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</w:pPr>
            <w:r>
              <w:rPr>
                <w:rFonts w:hint="eastAsia"/>
              </w:rPr>
              <w:t>Picture</w:t>
            </w:r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</w:pPr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</w:tr>
      <w:tr w:rsidR="007E6B54" w:rsidTr="00E00AC6">
        <w:trPr>
          <w:jc w:val="center"/>
        </w:trPr>
        <w:tc>
          <w:tcPr>
            <w:tcW w:w="2130" w:type="dxa"/>
          </w:tcPr>
          <w:p w:rsidR="007E6B54" w:rsidRDefault="007E6B54" w:rsidP="00E00AC6">
            <w:pPr>
              <w:ind w:firstLineChars="0" w:firstLine="0"/>
            </w:pPr>
            <w:r>
              <w:rPr>
                <w:rFonts w:hint="eastAsia"/>
              </w:rPr>
              <w:t>语音</w:t>
            </w:r>
          </w:p>
        </w:tc>
        <w:tc>
          <w:tcPr>
            <w:tcW w:w="2130" w:type="dxa"/>
          </w:tcPr>
          <w:p w:rsidR="007E6B54" w:rsidRDefault="007E6B54" w:rsidP="00E00AC6">
            <w:pPr>
              <w:ind w:firstLineChars="0" w:firstLine="0"/>
            </w:pPr>
            <w:r>
              <w:rPr>
                <w:rFonts w:hint="eastAsia"/>
              </w:rPr>
              <w:t>语音路径</w:t>
            </w:r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</w:pPr>
            <w:r>
              <w:rPr>
                <w:rFonts w:hint="eastAsia"/>
              </w:rPr>
              <w:t>Audio</w:t>
            </w:r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</w:pPr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</w:tr>
      <w:tr w:rsidR="007E6B54" w:rsidTr="00E00AC6">
        <w:trPr>
          <w:jc w:val="center"/>
        </w:trPr>
        <w:tc>
          <w:tcPr>
            <w:tcW w:w="2130" w:type="dxa"/>
          </w:tcPr>
          <w:p w:rsidR="007E6B54" w:rsidRDefault="007E6B54" w:rsidP="00E00AC6">
            <w:pPr>
              <w:ind w:firstLineChars="0" w:firstLine="0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0" w:type="dxa"/>
          </w:tcPr>
          <w:p w:rsidR="007E6B54" w:rsidRDefault="007E6B54" w:rsidP="00E00AC6">
            <w:pPr>
              <w:ind w:firstLineChars="0" w:firstLine="0"/>
            </w:pPr>
            <w:r>
              <w:rPr>
                <w:rFonts w:hint="eastAsia"/>
              </w:rPr>
              <w:t>记事的创建时间</w:t>
            </w:r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</w:pPr>
            <w:proofErr w:type="spellStart"/>
            <w:r>
              <w:rPr>
                <w:rFonts w:hint="eastAsia"/>
              </w:rPr>
              <w:t>CreateTime</w:t>
            </w:r>
            <w:proofErr w:type="spellEnd"/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</w:pPr>
            <w:r>
              <w:rPr>
                <w:rFonts w:hint="eastAsia"/>
              </w:rPr>
              <w:t>Date</w:t>
            </w:r>
          </w:p>
        </w:tc>
      </w:tr>
      <w:tr w:rsidR="007E6B54" w:rsidTr="00E00AC6">
        <w:trPr>
          <w:jc w:val="center"/>
        </w:trPr>
        <w:tc>
          <w:tcPr>
            <w:tcW w:w="2130" w:type="dxa"/>
          </w:tcPr>
          <w:p w:rsidR="007E6B54" w:rsidRDefault="007E6B54" w:rsidP="00E00AC6">
            <w:pPr>
              <w:ind w:firstLineChars="0" w:firstLine="0"/>
            </w:pPr>
            <w:r>
              <w:rPr>
                <w:rFonts w:hint="eastAsia"/>
              </w:rPr>
              <w:t>修改时间</w:t>
            </w:r>
          </w:p>
        </w:tc>
        <w:tc>
          <w:tcPr>
            <w:tcW w:w="2130" w:type="dxa"/>
          </w:tcPr>
          <w:p w:rsidR="007E6B54" w:rsidRDefault="007E6B54" w:rsidP="00E00AC6">
            <w:pPr>
              <w:ind w:firstLineChars="0" w:firstLine="0"/>
            </w:pPr>
            <w:r>
              <w:rPr>
                <w:rFonts w:hint="eastAsia"/>
              </w:rPr>
              <w:t>记事的修改时间</w:t>
            </w:r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</w:pPr>
            <w:proofErr w:type="spellStart"/>
            <w:r>
              <w:rPr>
                <w:rFonts w:hint="eastAsia"/>
              </w:rPr>
              <w:t>ModifyTime</w:t>
            </w:r>
            <w:proofErr w:type="spellEnd"/>
          </w:p>
        </w:tc>
        <w:tc>
          <w:tcPr>
            <w:tcW w:w="2131" w:type="dxa"/>
          </w:tcPr>
          <w:p w:rsidR="007E6B54" w:rsidRDefault="007E6B54" w:rsidP="00E00AC6">
            <w:pPr>
              <w:keepNext/>
              <w:ind w:firstLineChars="0" w:firstLine="0"/>
            </w:pPr>
            <w:r>
              <w:rPr>
                <w:rFonts w:hint="eastAsia"/>
              </w:rPr>
              <w:t>Date</w:t>
            </w:r>
          </w:p>
        </w:tc>
      </w:tr>
    </w:tbl>
    <w:p w:rsidR="007E6B54" w:rsidRDefault="007E6B54" w:rsidP="007E6B54">
      <w:pPr>
        <w:ind w:firstLine="480"/>
        <w:rPr>
          <w:rFonts w:hint="eastAsia"/>
        </w:rPr>
      </w:pPr>
      <w:r>
        <w:rPr>
          <w:rFonts w:hint="eastAsia"/>
        </w:rPr>
        <w:t>Clock</w:t>
      </w:r>
      <w:r>
        <w:rPr>
          <w:rFonts w:hint="eastAsia"/>
        </w:rPr>
        <w:t>实体的信息表如表</w:t>
      </w:r>
      <w:r>
        <w:rPr>
          <w:rFonts w:hint="eastAsia"/>
        </w:rPr>
        <w:t>2.2</w:t>
      </w:r>
    </w:p>
    <w:p w:rsidR="007E6B54" w:rsidRDefault="007E6B54" w:rsidP="007E6B54">
      <w:pPr>
        <w:pStyle w:val="a9"/>
        <w:keepNext/>
        <w:ind w:firstLine="400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2.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Clock</w:t>
      </w:r>
      <w:r>
        <w:rPr>
          <w:rFonts w:hint="eastAsia"/>
        </w:rPr>
        <w:t>的信息表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7E6B54" w:rsidTr="00E00AC6">
        <w:tc>
          <w:tcPr>
            <w:tcW w:w="2130" w:type="dxa"/>
          </w:tcPr>
          <w:p w:rsidR="007E6B54" w:rsidRDefault="007E6B54" w:rsidP="00E00AC6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数据项</w:t>
            </w:r>
          </w:p>
        </w:tc>
        <w:tc>
          <w:tcPr>
            <w:tcW w:w="2130" w:type="dxa"/>
          </w:tcPr>
          <w:p w:rsidR="007E6B54" w:rsidRDefault="007E6B54" w:rsidP="00E00AC6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数据含义</w:t>
            </w:r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别名</w:t>
            </w:r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</w:tr>
      <w:tr w:rsidR="007E6B54" w:rsidTr="00E00AC6">
        <w:tc>
          <w:tcPr>
            <w:tcW w:w="2130" w:type="dxa"/>
          </w:tcPr>
          <w:p w:rsidR="007E6B54" w:rsidRDefault="007E6B54" w:rsidP="00E00AC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闹钟编号</w:t>
            </w:r>
          </w:p>
        </w:tc>
        <w:tc>
          <w:tcPr>
            <w:tcW w:w="2130" w:type="dxa"/>
          </w:tcPr>
          <w:p w:rsidR="007E6B54" w:rsidRDefault="007E6B54" w:rsidP="00E00AC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闹钟的唯一标识</w:t>
            </w:r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ClockId</w:t>
            </w:r>
            <w:proofErr w:type="spellEnd"/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</w:tr>
      <w:tr w:rsidR="007E6B54" w:rsidTr="00E00AC6">
        <w:tc>
          <w:tcPr>
            <w:tcW w:w="2130" w:type="dxa"/>
          </w:tcPr>
          <w:p w:rsidR="007E6B54" w:rsidRDefault="007E6B54" w:rsidP="00E00AC6">
            <w:pPr>
              <w:ind w:firstLineChars="0" w:firstLine="0"/>
            </w:pPr>
            <w:r>
              <w:rPr>
                <w:rFonts w:hint="eastAsia"/>
              </w:rPr>
              <w:t>记事编号</w:t>
            </w:r>
          </w:p>
        </w:tc>
        <w:tc>
          <w:tcPr>
            <w:tcW w:w="2130" w:type="dxa"/>
          </w:tcPr>
          <w:p w:rsidR="007E6B54" w:rsidRDefault="007E6B54" w:rsidP="00E00AC6">
            <w:pPr>
              <w:ind w:firstLineChars="0" w:firstLine="0"/>
            </w:pPr>
            <w:r>
              <w:rPr>
                <w:rFonts w:hint="eastAsia"/>
              </w:rPr>
              <w:t>记事的唯一标识</w:t>
            </w:r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</w:pPr>
            <w:proofErr w:type="spellStart"/>
            <w:r>
              <w:rPr>
                <w:rFonts w:hint="eastAsia"/>
              </w:rPr>
              <w:t>NoteId</w:t>
            </w:r>
            <w:proofErr w:type="spellEnd"/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</w:pPr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</w:tr>
      <w:tr w:rsidR="007E6B54" w:rsidTr="00E00AC6">
        <w:tc>
          <w:tcPr>
            <w:tcW w:w="2130" w:type="dxa"/>
          </w:tcPr>
          <w:p w:rsidR="007E6B54" w:rsidRDefault="007E6B54" w:rsidP="00E00AC6">
            <w:pPr>
              <w:ind w:firstLineChars="0" w:firstLine="0"/>
            </w:pPr>
            <w:r>
              <w:rPr>
                <w:rFonts w:hint="eastAsia"/>
              </w:rPr>
              <w:t>时间</w:t>
            </w:r>
          </w:p>
        </w:tc>
        <w:tc>
          <w:tcPr>
            <w:tcW w:w="2130" w:type="dxa"/>
          </w:tcPr>
          <w:p w:rsidR="007E6B54" w:rsidRDefault="007E6B54" w:rsidP="00E00AC6">
            <w:pPr>
              <w:ind w:firstLineChars="0" w:firstLine="0"/>
            </w:pPr>
            <w:r>
              <w:rPr>
                <w:rFonts w:hint="eastAsia"/>
              </w:rPr>
              <w:t>闹钟的提醒时间</w:t>
            </w:r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</w:pPr>
            <w:r>
              <w:rPr>
                <w:rFonts w:hint="eastAsia"/>
              </w:rPr>
              <w:t>Time</w:t>
            </w:r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</w:pPr>
            <w:r>
              <w:rPr>
                <w:rFonts w:hint="eastAsia"/>
              </w:rPr>
              <w:t>Date</w:t>
            </w:r>
          </w:p>
        </w:tc>
      </w:tr>
      <w:tr w:rsidR="007E6B54" w:rsidTr="00E00AC6">
        <w:tc>
          <w:tcPr>
            <w:tcW w:w="2130" w:type="dxa"/>
          </w:tcPr>
          <w:p w:rsidR="007E6B54" w:rsidRDefault="007E6B54" w:rsidP="00E00AC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提醒间隔</w:t>
            </w:r>
          </w:p>
        </w:tc>
        <w:tc>
          <w:tcPr>
            <w:tcW w:w="2130" w:type="dxa"/>
          </w:tcPr>
          <w:p w:rsidR="007E6B54" w:rsidRDefault="007E6B54" w:rsidP="00E00AC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闹钟提醒的间隔</w:t>
            </w:r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</w:pPr>
            <w:proofErr w:type="spellStart"/>
            <w:r>
              <w:rPr>
                <w:sz w:val="21"/>
                <w:szCs w:val="21"/>
              </w:rPr>
              <w:t>A</w:t>
            </w:r>
            <w:r>
              <w:rPr>
                <w:rFonts w:hint="eastAsia"/>
                <w:sz w:val="21"/>
                <w:szCs w:val="21"/>
              </w:rPr>
              <w:t>lert_interval</w:t>
            </w:r>
            <w:proofErr w:type="spellEnd"/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</w:tr>
      <w:tr w:rsidR="007E6B54" w:rsidTr="00E00AC6">
        <w:tc>
          <w:tcPr>
            <w:tcW w:w="2130" w:type="dxa"/>
          </w:tcPr>
          <w:p w:rsidR="007E6B54" w:rsidRDefault="007E6B54" w:rsidP="00E00AC6">
            <w:pPr>
              <w:ind w:firstLineChars="0" w:firstLine="0"/>
            </w:pPr>
            <w:r>
              <w:rPr>
                <w:rFonts w:hint="eastAsia"/>
              </w:rPr>
              <w:t>提醒次数</w:t>
            </w:r>
          </w:p>
        </w:tc>
        <w:tc>
          <w:tcPr>
            <w:tcW w:w="2130" w:type="dxa"/>
          </w:tcPr>
          <w:p w:rsidR="007E6B54" w:rsidRDefault="007E6B54" w:rsidP="00E00AC6">
            <w:pPr>
              <w:ind w:firstLineChars="0" w:firstLine="0"/>
            </w:pPr>
            <w:r>
              <w:rPr>
                <w:rFonts w:hint="eastAsia"/>
              </w:rPr>
              <w:t>闹钟提醒的次数</w:t>
            </w:r>
          </w:p>
        </w:tc>
        <w:tc>
          <w:tcPr>
            <w:tcW w:w="2131" w:type="dxa"/>
          </w:tcPr>
          <w:p w:rsidR="007E6B54" w:rsidRDefault="007E6B54" w:rsidP="00E00AC6">
            <w:pPr>
              <w:ind w:firstLineChars="0" w:firstLine="0"/>
            </w:pPr>
            <w:proofErr w:type="spellStart"/>
            <w:r>
              <w:rPr>
                <w:sz w:val="21"/>
                <w:szCs w:val="21"/>
              </w:rPr>
              <w:t>A</w:t>
            </w:r>
            <w:r>
              <w:rPr>
                <w:rFonts w:hint="eastAsia"/>
                <w:sz w:val="21"/>
                <w:szCs w:val="21"/>
              </w:rPr>
              <w:t>lert_times</w:t>
            </w:r>
            <w:proofErr w:type="spellEnd"/>
          </w:p>
        </w:tc>
        <w:tc>
          <w:tcPr>
            <w:tcW w:w="2131" w:type="dxa"/>
          </w:tcPr>
          <w:p w:rsidR="007E6B54" w:rsidRDefault="007E6B54" w:rsidP="00E00AC6">
            <w:pPr>
              <w:keepNext/>
              <w:ind w:firstLineChars="0" w:firstLine="0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</w:tr>
    </w:tbl>
    <w:p w:rsidR="007E6B54" w:rsidRDefault="007E6B54" w:rsidP="001863F0">
      <w:pPr>
        <w:ind w:firstLineChars="0" w:firstLine="0"/>
      </w:pPr>
    </w:p>
    <w:p w:rsidR="00DF36AB" w:rsidRDefault="003E5B86" w:rsidP="00A1246B">
      <w:pPr>
        <w:pStyle w:val="1"/>
        <w:numPr>
          <w:ilvl w:val="0"/>
          <w:numId w:val="11"/>
        </w:numPr>
        <w:rPr>
          <w:rFonts w:hint="eastAsia"/>
        </w:rPr>
      </w:pPr>
      <w:bookmarkStart w:id="60" w:name="_Toc356233646"/>
      <w:r>
        <w:rPr>
          <w:rFonts w:hint="eastAsia"/>
        </w:rPr>
        <w:t>详细设计</w:t>
      </w:r>
      <w:bookmarkEnd w:id="60"/>
    </w:p>
    <w:p w:rsidR="006440E4" w:rsidRDefault="006440E4" w:rsidP="006440E4">
      <w:pPr>
        <w:pStyle w:val="2"/>
      </w:pPr>
      <w:bookmarkStart w:id="61" w:name="_Toc353139312"/>
      <w:bookmarkStart w:id="62" w:name="_Toc353139369"/>
      <w:bookmarkStart w:id="63" w:name="_Toc356233647"/>
      <w:r>
        <w:rPr>
          <w:rFonts w:hint="eastAsia"/>
        </w:rPr>
        <w:t>功能设计</w:t>
      </w:r>
      <w:bookmarkEnd w:id="61"/>
      <w:bookmarkEnd w:id="62"/>
      <w:bookmarkEnd w:id="63"/>
    </w:p>
    <w:p w:rsidR="006440E4" w:rsidRDefault="006440E4" w:rsidP="006440E4">
      <w:pPr>
        <w:ind w:firstLine="480"/>
      </w:pPr>
      <w:r>
        <w:rPr>
          <w:rFonts w:hAnsi="宋体" w:hint="eastAsia"/>
        </w:rPr>
        <w:t>为了方便代码编写与管理，本次毕业设计中对记事本的开发采用模块化的总体设计方案，可以将其大致分为这样四个模块：记事模块、闹钟模块、分享模块和备份模块，其中记事模块包括文本记事，音频记事，图片记事三个模块，这几个模块共同构成了将要设计并实现的基于</w:t>
      </w:r>
      <w:r>
        <w:rPr>
          <w:rFonts w:hAnsi="宋体" w:hint="eastAsia"/>
        </w:rPr>
        <w:t>android</w:t>
      </w:r>
      <w:r>
        <w:rPr>
          <w:rFonts w:hAnsi="宋体" w:hint="eastAsia"/>
        </w:rPr>
        <w:t>的记事本。</w:t>
      </w:r>
      <w:r>
        <w:rPr>
          <w:rFonts w:hint="eastAsia"/>
        </w:rPr>
        <w:t>记事本的总体操作流程图如图</w:t>
      </w:r>
      <w:r>
        <w:rPr>
          <w:rFonts w:hint="eastAsia"/>
        </w:rPr>
        <w:t>1.1</w:t>
      </w:r>
    </w:p>
    <w:p w:rsidR="006440E4" w:rsidRDefault="006440E4" w:rsidP="006440E4">
      <w:pPr>
        <w:keepNext/>
        <w:ind w:firstLine="480"/>
        <w:jc w:val="center"/>
      </w:pPr>
      <w:r>
        <w:object w:dxaOrig="7892" w:dyaOrig="14820">
          <v:shape id="_x0000_i1025" o:spid="_x0000_i1034" type="#_x0000_t75" style="width:294.75pt;height:554.25pt;mso-position-horizontal-relative:page;mso-position-vertical-relative:page" o:ole="">
            <v:imagedata r:id="rId29" o:title=""/>
          </v:shape>
          <o:OLEObject Type="Embed" ProgID="Visio.Drawing.11" ShapeID="_x0000_i1025" DrawAspect="Content" ObjectID="_1429975902" r:id="rId30">
            <o:FieldCodes>\* MERGEFORMAT</o:FieldCodes>
          </o:OLEObject>
        </w:object>
      </w:r>
    </w:p>
    <w:p w:rsidR="006440E4" w:rsidRDefault="006440E4" w:rsidP="006440E4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记事本总体流程图</w:t>
      </w:r>
    </w:p>
    <w:p w:rsidR="006440E4" w:rsidRDefault="006440E4" w:rsidP="006440E4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1.1</w:t>
      </w:r>
      <w:r>
        <w:rPr>
          <w:rFonts w:hint="eastAsia"/>
        </w:rPr>
        <w:t>所示，运行记事本，进入的首页，首页是记事本的每个记事列表，选择新建记事，则调用记事模块，如果是文本记事，则编辑文本内容；如果是音频记事，则调用音频模块，录入音频，同时可以添加文本作为补充内容；如果是图片记事，则调用图片模块，拍照或者从图库中选择图片，同时可以输入文本作为补充内容。如果需要添加闹钟，则调用闹钟模块，添加闹钟，如果要分享记事内容，则调用分享模块，分享记事内容。编辑完成后，选择保存，结束记事。</w:t>
      </w:r>
    </w:p>
    <w:p w:rsidR="006440E4" w:rsidRDefault="006440E4" w:rsidP="00A1246B">
      <w:pPr>
        <w:pStyle w:val="3"/>
        <w:numPr>
          <w:ilvl w:val="2"/>
          <w:numId w:val="11"/>
        </w:numPr>
      </w:pPr>
      <w:bookmarkStart w:id="64" w:name="_Toc353139313"/>
      <w:bookmarkStart w:id="65" w:name="_Toc353139370"/>
      <w:bookmarkStart w:id="66" w:name="_Toc356233648"/>
      <w:r>
        <w:rPr>
          <w:rFonts w:hint="eastAsia"/>
        </w:rPr>
        <w:lastRenderedPageBreak/>
        <w:t>记事模块</w:t>
      </w:r>
      <w:bookmarkEnd w:id="64"/>
      <w:bookmarkEnd w:id="65"/>
      <w:bookmarkEnd w:id="66"/>
    </w:p>
    <w:p w:rsidR="0020295A" w:rsidRPr="0020295A" w:rsidRDefault="0020295A" w:rsidP="00A1246B">
      <w:pPr>
        <w:pStyle w:val="aa"/>
        <w:keepNext/>
        <w:keepLines/>
        <w:numPr>
          <w:ilvl w:val="0"/>
          <w:numId w:val="21"/>
        </w:numPr>
        <w:spacing w:before="120" w:after="120" w:line="377" w:lineRule="auto"/>
        <w:ind w:firstLineChars="0"/>
        <w:jc w:val="both"/>
        <w:outlineLvl w:val="3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  <w:bookmarkStart w:id="67" w:name="_Toc353139314"/>
      <w:bookmarkStart w:id="68" w:name="_Toc353139371"/>
    </w:p>
    <w:p w:rsidR="0020295A" w:rsidRPr="0020295A" w:rsidRDefault="0020295A" w:rsidP="00A1246B">
      <w:pPr>
        <w:pStyle w:val="aa"/>
        <w:keepNext/>
        <w:keepLines/>
        <w:numPr>
          <w:ilvl w:val="1"/>
          <w:numId w:val="21"/>
        </w:numPr>
        <w:spacing w:before="120" w:after="120" w:line="377" w:lineRule="auto"/>
        <w:ind w:firstLineChars="0"/>
        <w:jc w:val="both"/>
        <w:outlineLvl w:val="3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:rsidR="0020295A" w:rsidRPr="0020295A" w:rsidRDefault="0020295A" w:rsidP="00A1246B">
      <w:pPr>
        <w:pStyle w:val="aa"/>
        <w:keepNext/>
        <w:keepLines/>
        <w:numPr>
          <w:ilvl w:val="2"/>
          <w:numId w:val="21"/>
        </w:numPr>
        <w:spacing w:before="120" w:after="120" w:line="377" w:lineRule="auto"/>
        <w:ind w:firstLineChars="0"/>
        <w:jc w:val="both"/>
        <w:outlineLvl w:val="3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:rsidR="006440E4" w:rsidRDefault="006440E4" w:rsidP="00A1246B">
      <w:pPr>
        <w:pStyle w:val="4"/>
        <w:numPr>
          <w:ilvl w:val="3"/>
          <w:numId w:val="21"/>
        </w:numPr>
        <w:ind w:firstLineChars="0"/>
      </w:pPr>
      <w:r>
        <w:rPr>
          <w:rFonts w:hint="eastAsia"/>
        </w:rPr>
        <w:t>新建记事</w:t>
      </w:r>
      <w:bookmarkEnd w:id="67"/>
      <w:bookmarkEnd w:id="68"/>
    </w:p>
    <w:p w:rsidR="006440E4" w:rsidRDefault="006440E4" w:rsidP="006440E4">
      <w:pPr>
        <w:ind w:firstLine="480"/>
      </w:pPr>
      <w:r>
        <w:rPr>
          <w:rFonts w:hint="eastAsia"/>
        </w:rPr>
        <w:t>新建记事，是整个记事本最基本的功能，也是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功能，其他所有的功能，例如闹钟、分享，都是以记事为中心展开的。这个模块分为三个主要部分：新建文本记事，新建图片记事，新建音频记事，分别对应的操作是编辑文本，插入图片，录入音频。新建记事的流程图如图</w:t>
      </w:r>
      <w:r>
        <w:rPr>
          <w:rFonts w:hint="eastAsia"/>
        </w:rPr>
        <w:t>1.2</w:t>
      </w:r>
    </w:p>
    <w:p w:rsidR="006440E4" w:rsidRDefault="006440E4" w:rsidP="006440E4">
      <w:pPr>
        <w:keepNext/>
        <w:ind w:firstLine="480"/>
        <w:jc w:val="center"/>
      </w:pPr>
      <w:r>
        <w:object w:dxaOrig="6566" w:dyaOrig="10869">
          <v:shape id="_x0000_i1026" o:spid="_x0000_i1029" type="#_x0000_t75" style="width:245.25pt;height:406.5pt;mso-position-horizontal-relative:page;mso-position-vertical-relative:page" o:ole="">
            <v:imagedata r:id="rId31" o:title=""/>
          </v:shape>
          <o:OLEObject Type="Embed" ProgID="Visio.Drawing.11" ShapeID="_x0000_i1026" DrawAspect="Content" ObjectID="_1429975903" r:id="rId32">
            <o:FieldCodes>\* MERGEFORMAT</o:FieldCodes>
          </o:OLEObject>
        </w:object>
      </w:r>
    </w:p>
    <w:p w:rsidR="006440E4" w:rsidRDefault="006440E4" w:rsidP="006440E4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新建记事流程图</w:t>
      </w:r>
    </w:p>
    <w:p w:rsidR="006440E4" w:rsidRDefault="006440E4" w:rsidP="006440E4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1.2</w:t>
      </w:r>
      <w:r>
        <w:rPr>
          <w:rFonts w:hint="eastAsia"/>
        </w:rPr>
        <w:t>所示，新建记事，进入的编辑页面，可以选择编辑文本，插入图片，录入音频来编辑记事，编辑完成后，可以选择保存记事或者放弃保存直接返回列表。流程图</w:t>
      </w:r>
      <w:r>
        <w:rPr>
          <w:rFonts w:hint="eastAsia"/>
        </w:rPr>
        <w:t>1.2</w:t>
      </w:r>
      <w:r>
        <w:rPr>
          <w:rFonts w:hint="eastAsia"/>
        </w:rPr>
        <w:t>是不涉及闹钟和分享模块的，只是单纯的记事，如果想为记事添加闹钟或者分享记事，对应的操作就是添加闹钟和分享，这部分在后面将详细讲述。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lastRenderedPageBreak/>
        <w:t>此次毕业设计所设计的记事本，新建记事还有另外一种方式，就是接收分享时，新建一个记事，把接收到的内容保存起来，这部分会在分享模块中详细介绍。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无论是新建记事还是编辑记事，都需要更新列表，更新列表主要包括更新记事内容，修改时间以及闹钟三部分，其流程图如图</w:t>
      </w:r>
      <w:r>
        <w:rPr>
          <w:rFonts w:hint="eastAsia"/>
        </w:rPr>
        <w:t>1.3</w:t>
      </w:r>
    </w:p>
    <w:p w:rsidR="006440E4" w:rsidRDefault="006440E4" w:rsidP="006440E4">
      <w:pPr>
        <w:ind w:firstLine="480"/>
        <w:jc w:val="center"/>
      </w:pPr>
      <w:r>
        <w:object w:dxaOrig="5803" w:dyaOrig="9886">
          <v:shape id="_x0000_i1031" o:spid="_x0000_i1030" type="#_x0000_t75" style="width:216.75pt;height:369.75pt;mso-position-horizontal-relative:page;mso-position-vertical-relative:page" o:ole="">
            <v:imagedata r:id="rId33" o:title=""/>
          </v:shape>
          <o:OLEObject Type="Embed" ProgID="Visio.Drawing.11" ShapeID="_x0000_i1031" DrawAspect="Content" ObjectID="_1429975904" r:id="rId34">
            <o:FieldCodes>\* MERGEFORMAT</o:FieldCodes>
          </o:OLEObject>
        </w:object>
      </w:r>
    </w:p>
    <w:p w:rsidR="006440E4" w:rsidRDefault="006440E4" w:rsidP="006440E4">
      <w:pPr>
        <w:pStyle w:val="a9"/>
        <w:ind w:firstLine="400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.3 </w:t>
      </w:r>
      <w:r>
        <w:rPr>
          <w:rFonts w:hint="eastAsia"/>
        </w:rPr>
        <w:t>更新列表流程图</w:t>
      </w:r>
    </w:p>
    <w:p w:rsidR="006440E4" w:rsidRDefault="006440E4" w:rsidP="006440E4">
      <w:pPr>
        <w:ind w:firstLine="480"/>
      </w:pPr>
      <w:r>
        <w:rPr>
          <w:rFonts w:hint="eastAsia"/>
        </w:rPr>
        <w:t>如图所示，更新记事列表时，分两种情况，如果是新建记事，则需要在在列表中插入新建的记事，如果是编辑记事，则只需更新编辑过的记事，然后更新相应的内容修改时间等。</w:t>
      </w:r>
    </w:p>
    <w:p w:rsidR="006440E4" w:rsidRPr="005720F2" w:rsidRDefault="006440E4" w:rsidP="00A1246B">
      <w:pPr>
        <w:pStyle w:val="ListParagraph"/>
        <w:numPr>
          <w:ilvl w:val="0"/>
          <w:numId w:val="1"/>
        </w:numPr>
        <w:ind w:left="420" w:firstLineChars="0" w:hanging="420"/>
        <w:jc w:val="left"/>
        <w:rPr>
          <w:b/>
        </w:rPr>
      </w:pPr>
      <w:r w:rsidRPr="005720F2">
        <w:rPr>
          <w:rFonts w:hint="eastAsia"/>
          <w:b/>
        </w:rPr>
        <w:t>文本记事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文本记事是指只有单纯的文本，没有图片和音频，相对比较简单，新建记事，直接输入文本保存即可，其中保存的内容包括“记事内容”“创建时间”“修改时间”以及闹钟信息。</w:t>
      </w:r>
    </w:p>
    <w:p w:rsidR="006440E4" w:rsidRPr="005720F2" w:rsidRDefault="006440E4" w:rsidP="00A1246B">
      <w:pPr>
        <w:pStyle w:val="ListParagraph"/>
        <w:numPr>
          <w:ilvl w:val="0"/>
          <w:numId w:val="1"/>
        </w:numPr>
        <w:ind w:left="420" w:firstLineChars="0" w:hanging="420"/>
        <w:jc w:val="left"/>
        <w:rPr>
          <w:b/>
        </w:rPr>
      </w:pPr>
      <w:r w:rsidRPr="005720F2">
        <w:rPr>
          <w:rFonts w:hint="eastAsia"/>
          <w:b/>
        </w:rPr>
        <w:t>图片记事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图片记事中需要调用图片模块，为记事添加图片。在本次应用中，图片记事是最复杂的，也是做的最好的，原因是图片和文本混合在一起，图片的位置随意，完全由用户控制，图片和文字紧密结合在一起，并且支持多个图片的插入。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lastRenderedPageBreak/>
        <w:t>图片记事流程图如图</w:t>
      </w:r>
      <w:r>
        <w:rPr>
          <w:rFonts w:hint="eastAsia"/>
        </w:rPr>
        <w:t>1.4</w:t>
      </w:r>
    </w:p>
    <w:p w:rsidR="006440E4" w:rsidRDefault="006440E4" w:rsidP="006440E4">
      <w:pPr>
        <w:pStyle w:val="ListParagraph"/>
        <w:keepNext/>
        <w:ind w:firstLine="480"/>
        <w:jc w:val="center"/>
      </w:pPr>
      <w:r>
        <w:object w:dxaOrig="7229" w:dyaOrig="13536">
          <v:shape id="_x0000_i1027" o:spid="_x0000_i1031" type="#_x0000_t75" style="width:270pt;height:506.25pt;mso-position-horizontal-relative:page;mso-position-vertical-relative:page" o:ole="">
            <v:imagedata r:id="rId35" o:title=""/>
          </v:shape>
          <o:OLEObject Type="Embed" ProgID="Visio.Drawing.11" ShapeID="_x0000_i1027" DrawAspect="Content" ObjectID="_1429975905" r:id="rId36">
            <o:FieldCodes>\* MERGEFORMAT</o:FieldCodes>
          </o:OLEObject>
        </w:object>
      </w:r>
    </w:p>
    <w:p w:rsidR="006440E4" w:rsidRDefault="006440E4" w:rsidP="006440E4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1.4 </w:t>
      </w:r>
      <w:r>
        <w:rPr>
          <w:rFonts w:hint="eastAsia"/>
        </w:rPr>
        <w:t>图片记事流程图</w:t>
      </w:r>
    </w:p>
    <w:p w:rsidR="006440E4" w:rsidRDefault="006440E4" w:rsidP="006440E4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1.4</w:t>
      </w:r>
      <w:r>
        <w:rPr>
          <w:rFonts w:hint="eastAsia"/>
        </w:rPr>
        <w:t>所示，选择添加图片按钮，从图库中选择图片或者用相机拍照，获取图片的</w:t>
      </w:r>
      <w:r>
        <w:rPr>
          <w:rFonts w:hint="eastAsia"/>
        </w:rPr>
        <w:t>URI</w:t>
      </w:r>
      <w:r>
        <w:rPr>
          <w:rFonts w:hint="eastAsia"/>
        </w:rPr>
        <w:t>或者</w:t>
      </w:r>
      <w:r>
        <w:rPr>
          <w:rFonts w:hint="eastAsia"/>
        </w:rPr>
        <w:t>DATA</w:t>
      </w:r>
      <w:r>
        <w:rPr>
          <w:rFonts w:hint="eastAsia"/>
        </w:rPr>
        <w:t>，然后利用图片的</w:t>
      </w:r>
      <w:r>
        <w:rPr>
          <w:rFonts w:hint="eastAsia"/>
        </w:rPr>
        <w:t>URI</w:t>
      </w:r>
      <w:r>
        <w:rPr>
          <w:rFonts w:hint="eastAsia"/>
        </w:rPr>
        <w:t>和</w:t>
      </w:r>
      <w:r>
        <w:rPr>
          <w:rFonts w:hint="eastAsia"/>
        </w:rPr>
        <w:t>DATA</w:t>
      </w:r>
      <w:r>
        <w:rPr>
          <w:rFonts w:hint="eastAsia"/>
        </w:rPr>
        <w:t>将图片转换成位图（</w:t>
      </w:r>
      <w:r>
        <w:rPr>
          <w:rFonts w:hint="eastAsia"/>
        </w:rPr>
        <w:t>Bitmap</w:t>
      </w:r>
      <w:r>
        <w:rPr>
          <w:rFonts w:hint="eastAsia"/>
        </w:rPr>
        <w:t>），由于选择的图片一般都比较大，所以必须进行一定的压缩，压缩分为两方面，一方面是对图片尺寸的压缩，将图片的尺寸缩小，另一方面，就是将</w:t>
      </w:r>
      <w:r>
        <w:rPr>
          <w:rFonts w:hint="eastAsia"/>
        </w:rPr>
        <w:t>Bitmap</w:t>
      </w:r>
      <w:r>
        <w:rPr>
          <w:rFonts w:hint="eastAsia"/>
        </w:rPr>
        <w:t>压缩成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或者</w:t>
      </w:r>
      <w:r>
        <w:rPr>
          <w:rFonts w:hint="eastAsia"/>
        </w:rPr>
        <w:t>jpg</w:t>
      </w:r>
      <w:r>
        <w:rPr>
          <w:rFonts w:hint="eastAsia"/>
        </w:rPr>
        <w:t>等普通的图片格式，对</w:t>
      </w:r>
      <w:r>
        <w:rPr>
          <w:rFonts w:hint="eastAsia"/>
        </w:rPr>
        <w:t>Bitmap</w:t>
      </w:r>
      <w:r>
        <w:rPr>
          <w:rFonts w:hint="eastAsia"/>
        </w:rPr>
        <w:t>处理完成后，将图片保存在</w:t>
      </w:r>
      <w:r>
        <w:rPr>
          <w:rFonts w:hint="eastAsia"/>
        </w:rPr>
        <w:t>file</w:t>
      </w:r>
      <w:r>
        <w:rPr>
          <w:rFonts w:hint="eastAsia"/>
        </w:rPr>
        <w:t>输出流（</w:t>
      </w:r>
      <w:r>
        <w:rPr>
          <w:rFonts w:hint="eastAsia"/>
        </w:rPr>
        <w:t>Output Stream</w:t>
      </w:r>
      <w:r>
        <w:rPr>
          <w:rFonts w:hint="eastAsia"/>
        </w:rPr>
        <w:t>）中，最后一步就是将图片显示在记事中。</w:t>
      </w:r>
    </w:p>
    <w:p w:rsidR="006440E4" w:rsidRDefault="006440E4" w:rsidP="006440E4">
      <w:pPr>
        <w:ind w:firstLine="480"/>
      </w:pPr>
      <w:r>
        <w:rPr>
          <w:rFonts w:hint="eastAsia"/>
        </w:rPr>
        <w:t>将图片显示在记事中，通常有两种方法，一种是新建一个</w:t>
      </w:r>
      <w:r>
        <w:rPr>
          <w:rFonts w:hint="eastAsia"/>
        </w:rPr>
        <w:t>Image View</w:t>
      </w:r>
      <w:r>
        <w:rPr>
          <w:rFonts w:hint="eastAsia"/>
        </w:rPr>
        <w:t>，将图</w:t>
      </w:r>
      <w:r>
        <w:rPr>
          <w:rFonts w:hint="eastAsia"/>
        </w:rPr>
        <w:lastRenderedPageBreak/>
        <w:t>片显示在</w:t>
      </w:r>
      <w:r>
        <w:rPr>
          <w:rFonts w:hint="eastAsia"/>
        </w:rPr>
        <w:t>Image View</w:t>
      </w:r>
      <w:r>
        <w:rPr>
          <w:rFonts w:hint="eastAsia"/>
        </w:rPr>
        <w:t>中，这种方法处理起来比较简单，因为</w:t>
      </w:r>
      <w:r>
        <w:rPr>
          <w:rFonts w:hint="eastAsia"/>
        </w:rPr>
        <w:t>Image View</w:t>
      </w:r>
      <w:r>
        <w:rPr>
          <w:rFonts w:hint="eastAsia"/>
        </w:rPr>
        <w:t>本来就是承载图片用的；另一种方法是直接将图片放在</w:t>
      </w:r>
      <w:r>
        <w:rPr>
          <w:rFonts w:hint="eastAsia"/>
        </w:rPr>
        <w:t>Edit View</w:t>
      </w:r>
      <w:r>
        <w:rPr>
          <w:rFonts w:hint="eastAsia"/>
        </w:rPr>
        <w:t>中，这种方法处理起来比较困难，也不是常规的承载图片的方法，</w:t>
      </w:r>
      <w:r>
        <w:rPr>
          <w:rFonts w:hint="eastAsia"/>
        </w:rPr>
        <w:t>Edit View</w:t>
      </w:r>
      <w:r>
        <w:rPr>
          <w:rFonts w:hint="eastAsia"/>
        </w:rPr>
        <w:t>是用来承载文字的，并不能添加图片，所以想要</w:t>
      </w:r>
      <w:r>
        <w:rPr>
          <w:rFonts w:hint="eastAsia"/>
        </w:rPr>
        <w:t>Edit View</w:t>
      </w:r>
      <w:r>
        <w:rPr>
          <w:rFonts w:hint="eastAsia"/>
        </w:rPr>
        <w:t>显示图片，只能通过一些特殊的方法。</w:t>
      </w:r>
    </w:p>
    <w:p w:rsidR="006440E4" w:rsidRDefault="006440E4" w:rsidP="006440E4">
      <w:pPr>
        <w:ind w:firstLine="480"/>
      </w:pPr>
      <w:r>
        <w:rPr>
          <w:rFonts w:hint="eastAsia"/>
        </w:rPr>
        <w:t>这两种方法我选择了后一种，将图片显示在</w:t>
      </w:r>
      <w:r>
        <w:rPr>
          <w:rFonts w:hint="eastAsia"/>
        </w:rPr>
        <w:t>Edit View</w:t>
      </w:r>
      <w:r>
        <w:rPr>
          <w:rFonts w:hint="eastAsia"/>
        </w:rPr>
        <w:t>中，原因是本次设计的记事本，图片记事可以添加多张图片，并且图片和文字的位置可以随意，我们可以在文本的任意地方添加图片，如果采用动态创建</w:t>
      </w:r>
      <w:r>
        <w:rPr>
          <w:rFonts w:hint="eastAsia"/>
        </w:rPr>
        <w:t>Image View</w:t>
      </w:r>
      <w:r>
        <w:rPr>
          <w:rFonts w:hint="eastAsia"/>
        </w:rPr>
        <w:t>的形式，就不能做到这么灵活，所以采用</w:t>
      </w:r>
      <w:r>
        <w:rPr>
          <w:rFonts w:hint="eastAsia"/>
        </w:rPr>
        <w:t>Edit View</w:t>
      </w:r>
      <w:r>
        <w:rPr>
          <w:rFonts w:hint="eastAsia"/>
        </w:rPr>
        <w:t>添加图片的方案。</w:t>
      </w:r>
    </w:p>
    <w:p w:rsidR="006440E4" w:rsidRDefault="006440E4" w:rsidP="006440E4">
      <w:pPr>
        <w:ind w:firstLine="480"/>
      </w:pPr>
      <w:r>
        <w:rPr>
          <w:rFonts w:hint="eastAsia"/>
        </w:rPr>
        <w:t>由于</w:t>
      </w:r>
      <w:r>
        <w:rPr>
          <w:rFonts w:hint="eastAsia"/>
        </w:rPr>
        <w:t>Edit View</w:t>
      </w:r>
      <w:r>
        <w:rPr>
          <w:rFonts w:hint="eastAsia"/>
        </w:rPr>
        <w:t>本身并不能添加图片，所以让图片显示在</w:t>
      </w:r>
      <w:r>
        <w:rPr>
          <w:rFonts w:hint="eastAsia"/>
        </w:rPr>
        <w:t>Edit View</w:t>
      </w:r>
      <w:r>
        <w:rPr>
          <w:rFonts w:hint="eastAsia"/>
        </w:rPr>
        <w:t>中，需要借用</w:t>
      </w:r>
      <w:r>
        <w:t>Image</w:t>
      </w:r>
      <w:r>
        <w:rPr>
          <w:rFonts w:hint="eastAsia"/>
        </w:rPr>
        <w:t xml:space="preserve"> </w:t>
      </w:r>
      <w:r>
        <w:t>Span</w:t>
      </w:r>
      <w:r>
        <w:rPr>
          <w:rFonts w:ascii="Consolas" w:hAnsi="Consolas" w:cs="Consolas" w:hint="eastAsia"/>
          <w:color w:val="000000"/>
          <w:kern w:val="0"/>
          <w:sz w:val="20"/>
        </w:rPr>
        <w:t>和</w:t>
      </w:r>
      <w:proofErr w:type="spellStart"/>
      <w:r>
        <w:t>Spannable</w:t>
      </w:r>
      <w:proofErr w:type="spellEnd"/>
      <w:r>
        <w:rPr>
          <w:rFonts w:hint="eastAsia"/>
        </w:rPr>
        <w:t xml:space="preserve"> </w:t>
      </w:r>
      <w:r>
        <w:t>String</w:t>
      </w:r>
      <w:r>
        <w:rPr>
          <w:rFonts w:hint="eastAsia"/>
        </w:rPr>
        <w:t>这两个对象，将图片当成文本一样来处理。这样在保存图片时，也需要将图片和文本保存在一个字段中，显示记事内容时，重新解析记事内容，分离</w:t>
      </w:r>
      <w:proofErr w:type="gramStart"/>
      <w:r>
        <w:rPr>
          <w:rFonts w:hint="eastAsia"/>
        </w:rPr>
        <w:t>出图片</w:t>
      </w:r>
      <w:proofErr w:type="gramEnd"/>
      <w:r>
        <w:rPr>
          <w:rFonts w:hint="eastAsia"/>
        </w:rPr>
        <w:t>和文本。</w:t>
      </w:r>
    </w:p>
    <w:p w:rsidR="006440E4" w:rsidRDefault="006440E4" w:rsidP="00A1246B">
      <w:pPr>
        <w:pStyle w:val="ListParagraph"/>
        <w:numPr>
          <w:ilvl w:val="0"/>
          <w:numId w:val="1"/>
        </w:numPr>
        <w:ind w:left="420" w:firstLineChars="0" w:hanging="420"/>
        <w:jc w:val="left"/>
        <w:rPr>
          <w:b/>
        </w:rPr>
      </w:pPr>
      <w:r>
        <w:rPr>
          <w:rFonts w:hint="eastAsia"/>
          <w:b/>
        </w:rPr>
        <w:t>音频记事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音频记事，利用的是</w:t>
      </w:r>
      <w:r>
        <w:rPr>
          <w:rFonts w:hint="eastAsia"/>
        </w:rPr>
        <w:t>android</w:t>
      </w:r>
      <w:r>
        <w:rPr>
          <w:rFonts w:hint="eastAsia"/>
        </w:rPr>
        <w:t>自带的</w:t>
      </w:r>
      <w:r>
        <w:t>Audio</w:t>
      </w:r>
      <w:r>
        <w:rPr>
          <w:rFonts w:hint="eastAsia"/>
        </w:rPr>
        <w:t>类。用户新建一个记事，可以选择为记事添加音频录制，同时还可以添加一些文本作为备注。在音频记事中，添加的音频默认在记事的最前面显示，以一个播放按钮来表示，用户可以点击此按钮播放音频，同时也可以重新录制一段音频来代替原有的音频。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音频记事流程图如图</w:t>
      </w:r>
      <w:r>
        <w:rPr>
          <w:rFonts w:hint="eastAsia"/>
        </w:rPr>
        <w:t>1.5</w:t>
      </w:r>
    </w:p>
    <w:p w:rsidR="006440E4" w:rsidRDefault="006440E4" w:rsidP="006440E4">
      <w:pPr>
        <w:ind w:firstLine="480"/>
        <w:rPr>
          <w:rFonts w:hint="eastAsia"/>
        </w:rPr>
      </w:pPr>
    </w:p>
    <w:p w:rsidR="006440E4" w:rsidRDefault="006440E4" w:rsidP="006440E4">
      <w:pPr>
        <w:pStyle w:val="ListParagraph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181225" cy="49911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0E4" w:rsidRDefault="006440E4" w:rsidP="006440E4">
      <w:pPr>
        <w:pStyle w:val="a9"/>
        <w:ind w:firstLineChars="0" w:firstLine="0"/>
        <w:jc w:val="center"/>
      </w:pPr>
      <w:r>
        <w:t>图</w:t>
      </w:r>
      <w:r>
        <w:t xml:space="preserve"> </w:t>
      </w:r>
      <w:r>
        <w:rPr>
          <w:rFonts w:hint="eastAsia"/>
        </w:rPr>
        <w:t xml:space="preserve">1.5 </w:t>
      </w:r>
      <w:r>
        <w:rPr>
          <w:rFonts w:hint="eastAsia"/>
        </w:rPr>
        <w:t>音频记事流程图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1.5</w:t>
      </w:r>
      <w:r>
        <w:rPr>
          <w:rFonts w:hint="eastAsia"/>
        </w:rPr>
        <w:t>所示，选择“添加音频”按钮，则调用音频记事模块。弹出音频录制的</w:t>
      </w:r>
      <w:r>
        <w:rPr>
          <w:rFonts w:hint="eastAsia"/>
        </w:rPr>
        <w:t>dialogue</w:t>
      </w:r>
      <w:r>
        <w:rPr>
          <w:rFonts w:hint="eastAsia"/>
        </w:rPr>
        <w:t>，其中</w:t>
      </w:r>
      <w:r>
        <w:rPr>
          <w:rFonts w:hint="eastAsia"/>
        </w:rPr>
        <w:t>dialogue</w:t>
      </w:r>
      <w:r>
        <w:rPr>
          <w:rFonts w:hint="eastAsia"/>
        </w:rPr>
        <w:t>包括“</w:t>
      </w:r>
      <w:r>
        <w:rPr>
          <w:rFonts w:hint="eastAsia"/>
        </w:rPr>
        <w:t>Start</w:t>
      </w:r>
      <w:r>
        <w:rPr>
          <w:rFonts w:hint="eastAsia"/>
        </w:rPr>
        <w:t>”“</w:t>
      </w:r>
      <w:r>
        <w:rPr>
          <w:rFonts w:hint="eastAsia"/>
        </w:rPr>
        <w:t>OK</w:t>
      </w:r>
      <w:r>
        <w:rPr>
          <w:rFonts w:hint="eastAsia"/>
        </w:rPr>
        <w:t>”“</w:t>
      </w:r>
      <w:r>
        <w:rPr>
          <w:rFonts w:hint="eastAsia"/>
        </w:rPr>
        <w:t>Cancel</w:t>
      </w:r>
      <w:r>
        <w:rPr>
          <w:rFonts w:hint="eastAsia"/>
        </w:rPr>
        <w:t>”三个按钮，选择“</w:t>
      </w:r>
      <w:r>
        <w:rPr>
          <w:rFonts w:hint="eastAsia"/>
        </w:rPr>
        <w:t>Start</w:t>
      </w:r>
      <w:r>
        <w:rPr>
          <w:rFonts w:hint="eastAsia"/>
        </w:rPr>
        <w:t>”开始录制音频，此时“</w:t>
      </w:r>
      <w:r>
        <w:rPr>
          <w:rFonts w:hint="eastAsia"/>
        </w:rPr>
        <w:t>Start</w:t>
      </w:r>
      <w:r>
        <w:rPr>
          <w:rFonts w:hint="eastAsia"/>
        </w:rPr>
        <w:t>”变成“</w:t>
      </w:r>
      <w:r>
        <w:rPr>
          <w:rFonts w:hint="eastAsia"/>
        </w:rPr>
        <w:t>Stop</w:t>
      </w:r>
      <w:r>
        <w:rPr>
          <w:rFonts w:hint="eastAsia"/>
        </w:rPr>
        <w:t>”，选择“</w:t>
      </w:r>
      <w:r>
        <w:rPr>
          <w:rFonts w:hint="eastAsia"/>
        </w:rPr>
        <w:t>Stop</w:t>
      </w:r>
      <w:r>
        <w:rPr>
          <w:rFonts w:hint="eastAsia"/>
        </w:rPr>
        <w:t>”停止录制，选择“</w:t>
      </w:r>
      <w:r>
        <w:rPr>
          <w:rFonts w:hint="eastAsia"/>
        </w:rPr>
        <w:t>OK</w:t>
      </w:r>
      <w:r>
        <w:rPr>
          <w:rFonts w:hint="eastAsia"/>
        </w:rPr>
        <w:t>”保存音频，选择“</w:t>
      </w:r>
      <w:r>
        <w:rPr>
          <w:rFonts w:hint="eastAsia"/>
        </w:rPr>
        <w:t>Cancel</w:t>
      </w:r>
      <w:r>
        <w:rPr>
          <w:rFonts w:hint="eastAsia"/>
        </w:rPr>
        <w:t>”则取消保存。保存音频后，更新记事内容，为记事添加一个音频播放按钮，用户可以选择此按钮播放录制的音频，更新数据库，将音频的路径保存在数据库中。</w:t>
      </w:r>
    </w:p>
    <w:p w:rsidR="006440E4" w:rsidRDefault="006440E4" w:rsidP="00A1246B">
      <w:pPr>
        <w:pStyle w:val="4"/>
        <w:numPr>
          <w:ilvl w:val="3"/>
          <w:numId w:val="21"/>
        </w:numPr>
        <w:ind w:firstLineChars="0"/>
      </w:pPr>
      <w:bookmarkStart w:id="69" w:name="_Toc353139315"/>
      <w:bookmarkStart w:id="70" w:name="_Toc353139372"/>
      <w:r>
        <w:rPr>
          <w:rFonts w:hint="eastAsia"/>
        </w:rPr>
        <w:t>编辑记事</w:t>
      </w:r>
      <w:bookmarkEnd w:id="69"/>
      <w:bookmarkEnd w:id="70"/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选择首页记事列表中的每一个记事，就可以进入相应的查看编辑页面，编辑页面和新建页面基本是一样的，调用的是同一个</w:t>
      </w:r>
      <w:r>
        <w:rPr>
          <w:rFonts w:hint="eastAsia"/>
        </w:rPr>
        <w:t>activity</w:t>
      </w:r>
      <w:r>
        <w:rPr>
          <w:rFonts w:hint="eastAsia"/>
        </w:rPr>
        <w:t>，不同的是新建记事页面是完全空白的，而编辑记事页面需要从数据库中加载记事内容以及闹钟信息。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编辑记事的流程图如图</w:t>
      </w:r>
      <w:r>
        <w:rPr>
          <w:rFonts w:hint="eastAsia"/>
        </w:rPr>
        <w:t>1.6</w:t>
      </w:r>
    </w:p>
    <w:p w:rsidR="006440E4" w:rsidRDefault="006440E4" w:rsidP="006440E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609975" cy="67913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0E4" w:rsidRDefault="006440E4" w:rsidP="006440E4">
      <w:pPr>
        <w:pStyle w:val="a9"/>
        <w:ind w:firstLineChars="0" w:firstLine="0"/>
        <w:jc w:val="center"/>
      </w:pPr>
      <w:r>
        <w:t>图</w:t>
      </w:r>
      <w:r>
        <w:t xml:space="preserve"> </w:t>
      </w:r>
      <w:r>
        <w:rPr>
          <w:rFonts w:hint="eastAsia"/>
        </w:rPr>
        <w:t xml:space="preserve">1.6 </w:t>
      </w:r>
      <w:r>
        <w:rPr>
          <w:rFonts w:hint="eastAsia"/>
        </w:rPr>
        <w:t>编辑记事流程图</w:t>
      </w:r>
    </w:p>
    <w:p w:rsidR="006440E4" w:rsidRDefault="006440E4" w:rsidP="006440E4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1.6</w:t>
      </w:r>
      <w:r>
        <w:rPr>
          <w:rFonts w:hint="eastAsia"/>
        </w:rPr>
        <w:t>所示，进入编辑页面，初始化记事内容和闹钟信息。用户在此可以只查看这些信息，也可以对此进行任意的编辑，例如添加文字、添加图片、添加音频、修改闹钟等。编辑完成后，可以选择导航栏中的“保存”按钮保存，如果不想保存，则可以直接按系统的返回键，这时会提醒用户是否放弃修改的内容，如果用户选择是，则直接返回首页列表，如果选择否，则保存修改的内容到数据库，返回列表并且刷新列表，更新记事内容。</w:t>
      </w:r>
    </w:p>
    <w:p w:rsidR="006440E4" w:rsidRDefault="006440E4" w:rsidP="00A1246B">
      <w:pPr>
        <w:pStyle w:val="4"/>
        <w:numPr>
          <w:ilvl w:val="3"/>
          <w:numId w:val="21"/>
        </w:numPr>
        <w:ind w:firstLineChars="0"/>
      </w:pPr>
      <w:bookmarkStart w:id="71" w:name="_Toc353139316"/>
      <w:bookmarkStart w:id="72" w:name="_Toc353139373"/>
      <w:r>
        <w:rPr>
          <w:rFonts w:hint="eastAsia"/>
        </w:rPr>
        <w:lastRenderedPageBreak/>
        <w:t>删除记事</w:t>
      </w:r>
      <w:bookmarkEnd w:id="71"/>
      <w:bookmarkEnd w:id="72"/>
    </w:p>
    <w:p w:rsidR="006440E4" w:rsidRDefault="006440E4" w:rsidP="006440E4">
      <w:pPr>
        <w:tabs>
          <w:tab w:val="left" w:pos="1993"/>
        </w:tabs>
        <w:ind w:firstLine="480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android</w:t>
      </w:r>
      <w:r>
        <w:rPr>
          <w:rFonts w:hint="eastAsia"/>
        </w:rPr>
        <w:t>系统，</w:t>
      </w:r>
      <w:proofErr w:type="gramStart"/>
      <w:r>
        <w:rPr>
          <w:rFonts w:hint="eastAsia"/>
        </w:rPr>
        <w:t>长按事件</w:t>
      </w:r>
      <w:proofErr w:type="gramEnd"/>
      <w:r>
        <w:rPr>
          <w:rFonts w:hint="eastAsia"/>
        </w:rPr>
        <w:t>起着重要的作用，尤其是在删除操作上，对于一般的应用，</w:t>
      </w:r>
      <w:proofErr w:type="gramStart"/>
      <w:r>
        <w:rPr>
          <w:rFonts w:hint="eastAsia"/>
        </w:rPr>
        <w:t>长按事件</w:t>
      </w:r>
      <w:proofErr w:type="gramEnd"/>
      <w:r>
        <w:rPr>
          <w:rFonts w:hint="eastAsia"/>
        </w:rPr>
        <w:t>都会出现相应的删除操作，所以在本次的记事本应用中，删除操作同样绑定</w:t>
      </w:r>
      <w:proofErr w:type="gramStart"/>
      <w:r>
        <w:rPr>
          <w:rFonts w:hint="eastAsia"/>
        </w:rPr>
        <w:t>在长按事件</w:t>
      </w:r>
      <w:proofErr w:type="gramEnd"/>
      <w:r>
        <w:rPr>
          <w:rFonts w:hint="eastAsia"/>
        </w:rPr>
        <w:t>上。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删除记事的流程图如图</w:t>
      </w:r>
      <w:r>
        <w:rPr>
          <w:rFonts w:hint="eastAsia"/>
        </w:rPr>
        <w:t>1.7</w:t>
      </w:r>
    </w:p>
    <w:p w:rsidR="006440E4" w:rsidRDefault="006440E4" w:rsidP="006440E4">
      <w:pPr>
        <w:ind w:firstLine="480"/>
        <w:jc w:val="center"/>
      </w:pPr>
      <w:r>
        <w:object w:dxaOrig="3584" w:dyaOrig="10729">
          <v:shape id="_x0000_i1029" o:spid="_x0000_i1032" type="#_x0000_t75" style="width:133.5pt;height:401.25pt;mso-position-horizontal-relative:page;mso-position-vertical-relative:page" o:ole="">
            <v:imagedata r:id="rId39" o:title=""/>
          </v:shape>
          <o:OLEObject Type="Embed" ProgID="Visio.Drawing.11" ShapeID="_x0000_i1029" DrawAspect="Content" ObjectID="_1429975906" r:id="rId40">
            <o:FieldCodes>\* MERGEFORMAT</o:FieldCodes>
          </o:OLEObject>
        </w:object>
      </w:r>
    </w:p>
    <w:p w:rsidR="006440E4" w:rsidRDefault="006440E4" w:rsidP="006440E4">
      <w:pPr>
        <w:pStyle w:val="a9"/>
        <w:ind w:firstLine="400"/>
        <w:jc w:val="center"/>
      </w:pPr>
      <w:r>
        <w:t>图</w:t>
      </w:r>
      <w:r>
        <w:t xml:space="preserve"> </w:t>
      </w:r>
      <w:r>
        <w:rPr>
          <w:rFonts w:hint="eastAsia"/>
        </w:rPr>
        <w:t xml:space="preserve">1.7 </w:t>
      </w:r>
      <w:r>
        <w:rPr>
          <w:rFonts w:hint="eastAsia"/>
        </w:rPr>
        <w:t>删除记事流程图</w:t>
      </w:r>
    </w:p>
    <w:p w:rsidR="006440E4" w:rsidRDefault="006440E4" w:rsidP="006440E4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1.7</w:t>
      </w:r>
      <w:r>
        <w:rPr>
          <w:rFonts w:hint="eastAsia"/>
        </w:rPr>
        <w:t>所示，</w:t>
      </w:r>
      <w:proofErr w:type="gramStart"/>
      <w:r>
        <w:rPr>
          <w:rFonts w:hint="eastAsia"/>
        </w:rPr>
        <w:t>用户长按某</w:t>
      </w:r>
      <w:proofErr w:type="gramEnd"/>
      <w:r>
        <w:rPr>
          <w:rFonts w:hint="eastAsia"/>
        </w:rPr>
        <w:t>一记事，则出现“删除”按钮，用户可以选择删除相应的记事，选择删除后，会让用户再次确认是否删除，如果用户确定了删除，则把记事从列表中删除，更新数据库，把相应记事的数据以及相关联的闹钟一起从数据库中删除，同时更新记事列表，对每个记事重新排序。</w:t>
      </w:r>
    </w:p>
    <w:p w:rsidR="006440E4" w:rsidRDefault="006440E4" w:rsidP="006440E4">
      <w:pPr>
        <w:ind w:firstLine="480"/>
      </w:pPr>
      <w:r>
        <w:rPr>
          <w:rFonts w:hint="eastAsia"/>
        </w:rPr>
        <w:t>另一方面，在“删除按钮”显示的时候，也会出现“取消按钮”，用户可以直接选择“取消”来取消删除操作，或者直接选择系统的返回键，也可以取消删除按钮。</w:t>
      </w:r>
    </w:p>
    <w:p w:rsidR="005F22DA" w:rsidRPr="009D1B6A" w:rsidRDefault="006440E4" w:rsidP="00A1246B">
      <w:pPr>
        <w:pStyle w:val="3"/>
        <w:numPr>
          <w:ilvl w:val="2"/>
          <w:numId w:val="11"/>
        </w:numPr>
        <w:rPr>
          <w:rFonts w:hint="eastAsia"/>
        </w:rPr>
      </w:pPr>
      <w:bookmarkStart w:id="73" w:name="_Toc353139317"/>
      <w:bookmarkStart w:id="74" w:name="_Toc353139374"/>
      <w:bookmarkStart w:id="75" w:name="_Toc356233649"/>
      <w:r>
        <w:rPr>
          <w:rFonts w:hint="eastAsia"/>
        </w:rPr>
        <w:lastRenderedPageBreak/>
        <w:t>闹钟模块</w:t>
      </w:r>
      <w:bookmarkStart w:id="76" w:name="_Toc353139318"/>
      <w:bookmarkStart w:id="77" w:name="_Toc353139375"/>
      <w:bookmarkEnd w:id="73"/>
      <w:bookmarkEnd w:id="74"/>
      <w:bookmarkEnd w:id="75"/>
    </w:p>
    <w:p w:rsidR="009D1B6A" w:rsidRPr="009D1B6A" w:rsidRDefault="009D1B6A" w:rsidP="00A1246B">
      <w:pPr>
        <w:pStyle w:val="aa"/>
        <w:keepNext/>
        <w:keepLines/>
        <w:numPr>
          <w:ilvl w:val="2"/>
          <w:numId w:val="21"/>
        </w:numPr>
        <w:spacing w:before="120" w:after="120" w:line="377" w:lineRule="auto"/>
        <w:ind w:firstLineChars="0"/>
        <w:jc w:val="both"/>
        <w:outlineLvl w:val="3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:rsidR="006440E4" w:rsidRDefault="006440E4" w:rsidP="00A1246B">
      <w:pPr>
        <w:pStyle w:val="4"/>
        <w:numPr>
          <w:ilvl w:val="3"/>
          <w:numId w:val="21"/>
        </w:numPr>
        <w:ind w:firstLineChars="0"/>
        <w:rPr>
          <w:rFonts w:hint="eastAsia"/>
        </w:rPr>
      </w:pPr>
      <w:r w:rsidRPr="009D1B6A">
        <w:rPr>
          <w:rFonts w:hint="eastAsia"/>
        </w:rPr>
        <w:t>新建</w:t>
      </w:r>
      <w:r>
        <w:rPr>
          <w:rFonts w:hint="eastAsia"/>
        </w:rPr>
        <w:t>闹钟</w:t>
      </w:r>
      <w:bookmarkEnd w:id="76"/>
      <w:bookmarkEnd w:id="77"/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选择导航栏的“闹钟”按钮，即弹出新建闹钟的</w:t>
      </w:r>
      <w:r>
        <w:rPr>
          <w:rFonts w:hint="eastAsia"/>
        </w:rPr>
        <w:t>dialogue</w:t>
      </w:r>
      <w:r>
        <w:rPr>
          <w:rFonts w:hint="eastAsia"/>
        </w:rPr>
        <w:t>，在此可以设置闹钟的各项参数：日期，时间，提醒间隔，提醒次数。其流程图如图</w:t>
      </w:r>
      <w:r>
        <w:rPr>
          <w:rFonts w:hint="eastAsia"/>
        </w:rPr>
        <w:t>1.8</w:t>
      </w:r>
    </w:p>
    <w:p w:rsidR="006440E4" w:rsidRDefault="006440E4" w:rsidP="006440E4">
      <w:pPr>
        <w:ind w:firstLine="480"/>
        <w:jc w:val="center"/>
      </w:pPr>
      <w:r>
        <w:rPr>
          <w:noProof/>
        </w:rPr>
        <w:drawing>
          <wp:inline distT="0" distB="0" distL="0" distR="0">
            <wp:extent cx="2619375" cy="59626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0E4" w:rsidRDefault="006440E4" w:rsidP="006440E4">
      <w:pPr>
        <w:pStyle w:val="a9"/>
        <w:ind w:firstLine="400"/>
        <w:jc w:val="center"/>
      </w:pPr>
      <w:r>
        <w:t>图</w:t>
      </w:r>
      <w:r>
        <w:t xml:space="preserve"> </w:t>
      </w:r>
      <w:r>
        <w:rPr>
          <w:rFonts w:hint="eastAsia"/>
        </w:rPr>
        <w:t xml:space="preserve">1.8 </w:t>
      </w:r>
      <w:r>
        <w:rPr>
          <w:rFonts w:hint="eastAsia"/>
        </w:rPr>
        <w:t>新建闹钟流程图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1.8</w:t>
      </w:r>
      <w:r>
        <w:rPr>
          <w:rFonts w:hint="eastAsia"/>
        </w:rPr>
        <w:t>所示，弹出新建闹钟的</w:t>
      </w:r>
      <w:r>
        <w:rPr>
          <w:rFonts w:hint="eastAsia"/>
        </w:rPr>
        <w:t>dialogue</w:t>
      </w:r>
      <w:r>
        <w:rPr>
          <w:rFonts w:hint="eastAsia"/>
        </w:rPr>
        <w:t>，依次设置“日期”“时间”“提醒次数”“提醒间隔”，对于新建操作，“日期”“时间”“提醒次数”“提醒间隔”的初始值都为默认值。设置完成后，选择</w:t>
      </w:r>
      <w:r>
        <w:rPr>
          <w:rFonts w:hint="eastAsia"/>
        </w:rPr>
        <w:t>OK</w:t>
      </w:r>
      <w:r>
        <w:rPr>
          <w:rFonts w:hint="eastAsia"/>
        </w:rPr>
        <w:t>，则会保存闹钟信息，同时返回编辑页面，在导航栏的“闹钟”图标旁边显示闹钟的提醒日期。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lastRenderedPageBreak/>
        <w:t>导航栏上显示的闹钟日期有三种格式：如果闹钟的提醒时间是当天，则日期只显示“时分（</w:t>
      </w:r>
      <w:proofErr w:type="spellStart"/>
      <w:r>
        <w:rPr>
          <w:rFonts w:hint="eastAsia"/>
        </w:rPr>
        <w:t>xx:xx</w:t>
      </w:r>
      <w:proofErr w:type="spellEnd"/>
      <w:r>
        <w:rPr>
          <w:rFonts w:hint="eastAsia"/>
        </w:rPr>
        <w:t>）”；如果不是当天，则显示“月日（</w:t>
      </w:r>
      <w:r>
        <w:rPr>
          <w:rFonts w:hint="eastAsia"/>
        </w:rPr>
        <w:t>xx-xx</w:t>
      </w:r>
      <w:r>
        <w:rPr>
          <w:rFonts w:hint="eastAsia"/>
        </w:rPr>
        <w:t>）”，如果不是当年，则会连同年份一起显示（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>-xx-xx</w:t>
      </w:r>
      <w:r>
        <w:rPr>
          <w:rFonts w:hint="eastAsia"/>
        </w:rPr>
        <w:t>）。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保存闹钟信息，涉及数据库操作，操作的主要是</w:t>
      </w:r>
      <w:r>
        <w:rPr>
          <w:rFonts w:hint="eastAsia"/>
        </w:rPr>
        <w:t>clock</w:t>
      </w:r>
      <w:r>
        <w:rPr>
          <w:rFonts w:hint="eastAsia"/>
        </w:rPr>
        <w:t>表，对于新建的闹钟，需要在数据库</w:t>
      </w:r>
      <w:r>
        <w:rPr>
          <w:rFonts w:hint="eastAsia"/>
        </w:rPr>
        <w:t>clock</w:t>
      </w:r>
      <w:r>
        <w:rPr>
          <w:rFonts w:hint="eastAsia"/>
        </w:rPr>
        <w:t>表中插入一行数据，数据包括当前</w:t>
      </w:r>
      <w:r>
        <w:rPr>
          <w:rFonts w:hint="eastAsia"/>
        </w:rPr>
        <w:t>clock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noteID</w:t>
      </w:r>
      <w:proofErr w:type="spellEnd"/>
      <w:r>
        <w:rPr>
          <w:rFonts w:hint="eastAsia"/>
        </w:rPr>
        <w:t>，闹钟提醒时间（</w:t>
      </w:r>
      <w:r>
        <w:rPr>
          <w:rFonts w:hint="eastAsia"/>
          <w:sz w:val="21"/>
          <w:szCs w:val="21"/>
        </w:rPr>
        <w:t>TIME</w:t>
      </w:r>
      <w:r>
        <w:rPr>
          <w:rFonts w:hint="eastAsia"/>
        </w:rPr>
        <w:t>），提醒间隔（</w:t>
      </w:r>
      <w:r>
        <w:rPr>
          <w:rFonts w:hint="eastAsia"/>
          <w:sz w:val="21"/>
          <w:szCs w:val="21"/>
        </w:rPr>
        <w:t>ALERT_INTERVAL</w:t>
      </w:r>
      <w:r>
        <w:rPr>
          <w:rFonts w:hint="eastAsia"/>
        </w:rPr>
        <w:t>），</w:t>
      </w:r>
      <w:proofErr w:type="gramStart"/>
      <w:r>
        <w:rPr>
          <w:rFonts w:hint="eastAsia"/>
        </w:rPr>
        <w:t>提醒总</w:t>
      </w:r>
      <w:proofErr w:type="gramEnd"/>
      <w:r>
        <w:rPr>
          <w:rFonts w:hint="eastAsia"/>
        </w:rPr>
        <w:t>次数（</w:t>
      </w:r>
      <w:r>
        <w:rPr>
          <w:rFonts w:hint="eastAsia"/>
          <w:sz w:val="21"/>
          <w:szCs w:val="21"/>
        </w:rPr>
        <w:t>ALERT_TIMES</w:t>
      </w:r>
      <w:r>
        <w:rPr>
          <w:rFonts w:hint="eastAsia"/>
        </w:rPr>
        <w:t>），剩余次数（</w:t>
      </w:r>
      <w:r>
        <w:rPr>
          <w:rFonts w:hint="eastAsia"/>
          <w:sz w:val="21"/>
          <w:szCs w:val="21"/>
        </w:rPr>
        <w:t>ALERT_COUNT</w:t>
      </w:r>
      <w:r>
        <w:rPr>
          <w:rFonts w:hint="eastAsia"/>
        </w:rPr>
        <w:t>），新建闹钟时，剩余提醒次数和</w:t>
      </w:r>
      <w:proofErr w:type="gramStart"/>
      <w:r>
        <w:rPr>
          <w:rFonts w:hint="eastAsia"/>
        </w:rPr>
        <w:t>提醒总次</w:t>
      </w:r>
      <w:proofErr w:type="gramEnd"/>
      <w:r>
        <w:rPr>
          <w:rFonts w:hint="eastAsia"/>
        </w:rPr>
        <w:t>数值是一样的。</w:t>
      </w:r>
    </w:p>
    <w:p w:rsidR="006440E4" w:rsidRDefault="006440E4" w:rsidP="006440E4">
      <w:pPr>
        <w:ind w:firstLine="480"/>
      </w:pPr>
      <w:r>
        <w:rPr>
          <w:rFonts w:hint="eastAsia"/>
        </w:rPr>
        <w:t>如果想放弃设置闹钟，则可以选择</w:t>
      </w:r>
      <w:r>
        <w:rPr>
          <w:rFonts w:hint="eastAsia"/>
        </w:rPr>
        <w:t>Cancel</w:t>
      </w:r>
      <w:r>
        <w:rPr>
          <w:rFonts w:hint="eastAsia"/>
        </w:rPr>
        <w:t>，直接返回列表。</w:t>
      </w:r>
    </w:p>
    <w:p w:rsidR="006440E4" w:rsidRDefault="006440E4" w:rsidP="00A1246B">
      <w:pPr>
        <w:pStyle w:val="4"/>
        <w:numPr>
          <w:ilvl w:val="3"/>
          <w:numId w:val="21"/>
        </w:numPr>
        <w:ind w:firstLineChars="0"/>
      </w:pPr>
      <w:bookmarkStart w:id="78" w:name="_Toc353139319"/>
      <w:bookmarkStart w:id="79" w:name="_Toc353139376"/>
      <w:r>
        <w:rPr>
          <w:rFonts w:hint="eastAsia"/>
        </w:rPr>
        <w:t>编辑查看闹钟</w:t>
      </w:r>
      <w:bookmarkEnd w:id="78"/>
      <w:bookmarkEnd w:id="79"/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编辑查看闹钟和新建闹钟在界面上差不多，编辑闹钟</w:t>
      </w:r>
      <w:r>
        <w:rPr>
          <w:rFonts w:hint="eastAsia"/>
        </w:rPr>
        <w:t>dialogue</w:t>
      </w:r>
      <w:r>
        <w:rPr>
          <w:rFonts w:hint="eastAsia"/>
        </w:rPr>
        <w:t>只是比新建闹钟多一个“</w:t>
      </w:r>
      <w:r>
        <w:rPr>
          <w:rFonts w:hint="eastAsia"/>
        </w:rPr>
        <w:t>Delete</w:t>
      </w:r>
      <w:r>
        <w:rPr>
          <w:rFonts w:hint="eastAsia"/>
        </w:rPr>
        <w:t>”选项，用户可以在此查看闹钟的设置信息，修改闹钟，或者</w:t>
      </w:r>
      <w:proofErr w:type="gramStart"/>
      <w:r>
        <w:rPr>
          <w:rFonts w:hint="eastAsia"/>
        </w:rPr>
        <w:t>删除此</w:t>
      </w:r>
      <w:proofErr w:type="gramEnd"/>
      <w:r>
        <w:rPr>
          <w:rFonts w:hint="eastAsia"/>
        </w:rPr>
        <w:t>闹钟。其流程图如图</w:t>
      </w:r>
      <w:r>
        <w:rPr>
          <w:rFonts w:hint="eastAsia"/>
        </w:rPr>
        <w:t>1.9</w:t>
      </w:r>
    </w:p>
    <w:p w:rsidR="006440E4" w:rsidRDefault="006440E4" w:rsidP="006440E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743325" cy="60664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606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0E4" w:rsidRDefault="006440E4" w:rsidP="006440E4">
      <w:pPr>
        <w:pStyle w:val="a9"/>
        <w:ind w:firstLineChars="0" w:firstLine="0"/>
        <w:jc w:val="center"/>
        <w:rPr>
          <w:rFonts w:hint="eastAsia"/>
        </w:rPr>
      </w:pPr>
      <w:r>
        <w:t>图</w:t>
      </w:r>
      <w:r>
        <w:t xml:space="preserve"> </w:t>
      </w:r>
      <w:r>
        <w:rPr>
          <w:rFonts w:hint="eastAsia"/>
        </w:rPr>
        <w:t xml:space="preserve">1.9 </w:t>
      </w:r>
      <w:r>
        <w:rPr>
          <w:rFonts w:hint="eastAsia"/>
        </w:rPr>
        <w:t>编辑查看闹钟流程图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1.9</w:t>
      </w:r>
      <w:r>
        <w:rPr>
          <w:rFonts w:hint="eastAsia"/>
        </w:rPr>
        <w:t>所示，弹出闹钟</w:t>
      </w:r>
      <w:r>
        <w:rPr>
          <w:rFonts w:hint="eastAsia"/>
        </w:rPr>
        <w:t>dialogue</w:t>
      </w:r>
      <w:r>
        <w:rPr>
          <w:rFonts w:hint="eastAsia"/>
        </w:rPr>
        <w:t>时，判断已经存在闹钟，则说明此操作是编辑或者查看闹钟操作，因此根据</w:t>
      </w:r>
      <w:proofErr w:type="spellStart"/>
      <w:r>
        <w:rPr>
          <w:rFonts w:hint="eastAsia"/>
        </w:rPr>
        <w:t>noteID</w:t>
      </w:r>
      <w:proofErr w:type="spellEnd"/>
      <w:r>
        <w:rPr>
          <w:rFonts w:hint="eastAsia"/>
        </w:rPr>
        <w:t>查找</w:t>
      </w:r>
      <w:r>
        <w:rPr>
          <w:rFonts w:hint="eastAsia"/>
        </w:rPr>
        <w:t>clock</w:t>
      </w:r>
      <w:r>
        <w:rPr>
          <w:rFonts w:hint="eastAsia"/>
        </w:rPr>
        <w:t>表，读取此闹钟信息，分别把“日期”“时间”“提醒次数”“提醒间隔”初始化为用户所设置的值。此时，用户可以只查看相应的数据，也可以修改每一项内容，或者选择</w:t>
      </w:r>
      <w:r>
        <w:rPr>
          <w:rFonts w:hint="eastAsia"/>
        </w:rPr>
        <w:t>Delete</w:t>
      </w:r>
      <w:r>
        <w:rPr>
          <w:rFonts w:hint="eastAsia"/>
        </w:rPr>
        <w:t>按钮，</w:t>
      </w:r>
      <w:proofErr w:type="gramStart"/>
      <w:r>
        <w:rPr>
          <w:rFonts w:hint="eastAsia"/>
        </w:rPr>
        <w:t>删除此</w:t>
      </w:r>
      <w:proofErr w:type="gramEnd"/>
      <w:r>
        <w:rPr>
          <w:rFonts w:hint="eastAsia"/>
        </w:rPr>
        <w:t>闹钟。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删除闹钟时，需要从数据库</w:t>
      </w:r>
      <w:r>
        <w:rPr>
          <w:rFonts w:hint="eastAsia"/>
        </w:rPr>
        <w:t>clock</w:t>
      </w:r>
      <w:r>
        <w:rPr>
          <w:rFonts w:hint="eastAsia"/>
        </w:rPr>
        <w:t>表</w:t>
      </w:r>
      <w:proofErr w:type="gramStart"/>
      <w:r>
        <w:rPr>
          <w:rFonts w:hint="eastAsia"/>
        </w:rPr>
        <w:t>删除此</w:t>
      </w:r>
      <w:proofErr w:type="gramEnd"/>
      <w:r>
        <w:rPr>
          <w:rFonts w:hint="eastAsia"/>
        </w:rPr>
        <w:t>闹钟的整行数据，同时删除导航栏的闹钟日期。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修改闹钟保存信息时，不需要插入新数据，只需根据</w:t>
      </w:r>
      <w:proofErr w:type="spellStart"/>
      <w:r>
        <w:rPr>
          <w:rFonts w:hint="eastAsia"/>
        </w:rPr>
        <w:t>noteID</w:t>
      </w:r>
      <w:proofErr w:type="spellEnd"/>
      <w:r>
        <w:rPr>
          <w:rFonts w:hint="eastAsia"/>
        </w:rPr>
        <w:t>查找</w:t>
      </w:r>
      <w:r>
        <w:rPr>
          <w:rFonts w:hint="eastAsia"/>
        </w:rPr>
        <w:t>clock</w:t>
      </w:r>
      <w:r>
        <w:rPr>
          <w:rFonts w:hint="eastAsia"/>
        </w:rPr>
        <w:t>表，找到对应的闹钟数据，</w:t>
      </w:r>
      <w:r>
        <w:rPr>
          <w:rFonts w:hint="eastAsia"/>
        </w:rPr>
        <w:t>UPDATE</w:t>
      </w:r>
      <w:r>
        <w:rPr>
          <w:rFonts w:hint="eastAsia"/>
        </w:rPr>
        <w:t>数据就可以了，同时更新导航栏的闹钟日期。</w:t>
      </w:r>
    </w:p>
    <w:p w:rsidR="006440E4" w:rsidRDefault="006440E4" w:rsidP="00A1246B">
      <w:pPr>
        <w:pStyle w:val="4"/>
        <w:numPr>
          <w:ilvl w:val="3"/>
          <w:numId w:val="21"/>
        </w:numPr>
        <w:ind w:firstLineChars="0"/>
        <w:rPr>
          <w:rFonts w:hint="eastAsia"/>
        </w:rPr>
      </w:pPr>
      <w:bookmarkStart w:id="80" w:name="_Toc353139320"/>
      <w:bookmarkStart w:id="81" w:name="_Toc353139377"/>
      <w:r>
        <w:rPr>
          <w:rFonts w:hint="eastAsia"/>
        </w:rPr>
        <w:lastRenderedPageBreak/>
        <w:t>闹钟提醒</w:t>
      </w:r>
      <w:bookmarkEnd w:id="80"/>
      <w:bookmarkEnd w:id="81"/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当设置的闹钟时间到时，系统会启动闹钟，以弹出框</w:t>
      </w:r>
      <w:r>
        <w:rPr>
          <w:rFonts w:hint="eastAsia"/>
        </w:rPr>
        <w:t>dialogue</w:t>
      </w:r>
      <w:r>
        <w:rPr>
          <w:rFonts w:hint="eastAsia"/>
        </w:rPr>
        <w:t>的形式的提醒用户，其中弹出框的包括记事的内容摘要以及“删除闹钟”“查看记事”“知道了”三个按钮。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闹钟提醒流程图如图</w:t>
      </w:r>
      <w:r>
        <w:rPr>
          <w:rFonts w:hint="eastAsia"/>
        </w:rPr>
        <w:t>1.10</w:t>
      </w:r>
    </w:p>
    <w:p w:rsidR="006440E4" w:rsidRDefault="006440E4" w:rsidP="006440E4">
      <w:pPr>
        <w:ind w:firstLineChars="0" w:firstLine="0"/>
        <w:jc w:val="center"/>
      </w:pPr>
      <w:r>
        <w:object w:dxaOrig="9524" w:dyaOrig="7029">
          <v:shape id="_x0000_i1033" type="#_x0000_t75" style="width:415.5pt;height:306.75pt" o:ole="">
            <v:imagedata r:id="rId43" o:title=""/>
          </v:shape>
          <o:OLEObject Type="Embed" ProgID="Visio.Drawing.11" ShapeID="_x0000_i1033" DrawAspect="Content" ObjectID="_1429975907" r:id="rId44"/>
        </w:object>
      </w:r>
    </w:p>
    <w:p w:rsidR="006440E4" w:rsidRDefault="006440E4" w:rsidP="006440E4">
      <w:pPr>
        <w:pStyle w:val="a9"/>
        <w:ind w:firstLineChars="0" w:firstLine="0"/>
        <w:jc w:val="center"/>
        <w:rPr>
          <w:rFonts w:hint="eastAsia"/>
        </w:rPr>
      </w:pPr>
      <w:r>
        <w:t>图</w:t>
      </w:r>
      <w:r>
        <w:t xml:space="preserve"> </w:t>
      </w:r>
      <w:r>
        <w:rPr>
          <w:rFonts w:hint="eastAsia"/>
        </w:rPr>
        <w:t xml:space="preserve">1.10 </w:t>
      </w:r>
      <w:r>
        <w:rPr>
          <w:rFonts w:hint="eastAsia"/>
        </w:rPr>
        <w:t>闹钟提醒流程图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1.10</w:t>
      </w:r>
      <w:r>
        <w:rPr>
          <w:rFonts w:hint="eastAsia"/>
        </w:rPr>
        <w:t>所示，当设置的闹钟时间到时，首先获取相应记事的内容，然后系统启动闹钟，弹出提醒框，同时需要更新闹钟数据表，把其中的“剩余提醒次数”</w:t>
      </w:r>
      <w:proofErr w:type="gramStart"/>
      <w:r>
        <w:rPr>
          <w:rFonts w:hint="eastAsia"/>
        </w:rPr>
        <w:t>字段值减</w:t>
      </w:r>
      <w:proofErr w:type="gramEnd"/>
      <w:r>
        <w:rPr>
          <w:rFonts w:hint="eastAsia"/>
        </w:rPr>
        <w:t>1</w:t>
      </w:r>
      <w:r>
        <w:rPr>
          <w:rFonts w:hint="eastAsia"/>
        </w:rPr>
        <w:t>；弹出框的内容设置为记事的内容，同时为设置“查看”“知道了”按钮；选择性添加“删除”按钮，判断是否为最后一次提醒，如果不是，则添加“删除”按钮，如果是，则不添加“删除”按钮，在闹钟提醒过后自动注销该闹钟。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用户收到提醒后可以选择三个按钮的任意一个进行相应的操作，其中“删除闹钟”会直接删除该记事设置的闹钟；“查看记事”则进入相应的记事页面，查看完整的记事内容；“知道了”则弹出</w:t>
      </w:r>
      <w:proofErr w:type="gramStart"/>
      <w:r>
        <w:rPr>
          <w:rFonts w:hint="eastAsia"/>
        </w:rPr>
        <w:t>框直接</w:t>
      </w:r>
      <w:proofErr w:type="gramEnd"/>
      <w:r>
        <w:rPr>
          <w:rFonts w:hint="eastAsia"/>
        </w:rPr>
        <w:t>消失，不进行其他操作。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如果用户没有删除闹钟，并且闹钟设置了多次提醒，则闹钟会继续以设置的提醒间隔来再次提醒用户，直至用户删除了闹钟或者闹钟自动注销为止。</w:t>
      </w:r>
    </w:p>
    <w:p w:rsidR="006440E4" w:rsidRDefault="006440E4" w:rsidP="00A1246B">
      <w:pPr>
        <w:pStyle w:val="3"/>
        <w:numPr>
          <w:ilvl w:val="2"/>
          <w:numId w:val="11"/>
        </w:numPr>
      </w:pPr>
      <w:bookmarkStart w:id="82" w:name="_Toc353139321"/>
      <w:bookmarkStart w:id="83" w:name="_Toc353139378"/>
      <w:bookmarkStart w:id="84" w:name="_Toc356233650"/>
      <w:r>
        <w:rPr>
          <w:rFonts w:hint="eastAsia"/>
        </w:rPr>
        <w:lastRenderedPageBreak/>
        <w:t>分享模块</w:t>
      </w:r>
      <w:bookmarkEnd w:id="82"/>
      <w:bookmarkEnd w:id="83"/>
      <w:bookmarkEnd w:id="84"/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分享模块主要包括分享出去和接收分享，分享的内容分为四种类型：文本分享、单图片分享、</w:t>
      </w:r>
      <w:proofErr w:type="gramStart"/>
      <w:r>
        <w:rPr>
          <w:rFonts w:hint="eastAsia"/>
        </w:rPr>
        <w:t>多图片</w:t>
      </w:r>
      <w:proofErr w:type="gramEnd"/>
      <w:r>
        <w:rPr>
          <w:rFonts w:hint="eastAsia"/>
        </w:rPr>
        <w:t>分享、音频分享。下面对这几种分享类型详细介绍。</w:t>
      </w:r>
    </w:p>
    <w:p w:rsidR="001A201E" w:rsidRPr="001A201E" w:rsidRDefault="001A201E" w:rsidP="00A1246B">
      <w:pPr>
        <w:pStyle w:val="aa"/>
        <w:keepNext/>
        <w:keepLines/>
        <w:numPr>
          <w:ilvl w:val="2"/>
          <w:numId w:val="21"/>
        </w:numPr>
        <w:spacing w:before="120" w:after="120" w:line="377" w:lineRule="auto"/>
        <w:ind w:firstLineChars="0"/>
        <w:jc w:val="both"/>
        <w:outlineLvl w:val="3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  <w:bookmarkStart w:id="85" w:name="_Toc353139322"/>
      <w:bookmarkStart w:id="86" w:name="_Toc353139379"/>
    </w:p>
    <w:p w:rsidR="006440E4" w:rsidRDefault="006440E4" w:rsidP="00A1246B">
      <w:pPr>
        <w:pStyle w:val="4"/>
        <w:numPr>
          <w:ilvl w:val="3"/>
          <w:numId w:val="21"/>
        </w:numPr>
        <w:ind w:firstLineChars="0"/>
      </w:pPr>
      <w:r>
        <w:rPr>
          <w:rFonts w:hint="eastAsia"/>
        </w:rPr>
        <w:t>分享出去</w:t>
      </w:r>
      <w:bookmarkEnd w:id="85"/>
      <w:bookmarkEnd w:id="86"/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分享出去利用的是</w:t>
      </w:r>
      <w:r>
        <w:rPr>
          <w:rFonts w:hint="eastAsia"/>
        </w:rPr>
        <w:t>intent</w:t>
      </w:r>
      <w:r>
        <w:rPr>
          <w:rFonts w:hint="eastAsia"/>
        </w:rPr>
        <w:t>，设置</w:t>
      </w:r>
      <w:r>
        <w:rPr>
          <w:rFonts w:hint="eastAsia"/>
        </w:rPr>
        <w:t>intent</w:t>
      </w:r>
      <w:r>
        <w:rPr>
          <w:rFonts w:hint="eastAsia"/>
        </w:rPr>
        <w:t>的</w:t>
      </w:r>
      <w:r>
        <w:rPr>
          <w:rFonts w:hint="eastAsia"/>
        </w:rPr>
        <w:t>action</w:t>
      </w:r>
      <w:r>
        <w:rPr>
          <w:rFonts w:hint="eastAsia"/>
        </w:rPr>
        <w:t>为</w:t>
      </w:r>
      <w:r>
        <w:rPr>
          <w:rFonts w:hint="eastAsia"/>
        </w:rPr>
        <w:t>ACTION_SEND</w:t>
      </w:r>
      <w:r>
        <w:rPr>
          <w:rFonts w:hint="eastAsia"/>
        </w:rPr>
        <w:t>，然后设置</w:t>
      </w:r>
      <w:r>
        <w:rPr>
          <w:rFonts w:hint="eastAsia"/>
        </w:rPr>
        <w:t>intent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，即设置不同的分享类型来实现图片文字分享。这里图片文字的</w:t>
      </w:r>
      <w:proofErr w:type="gramStart"/>
      <w:r>
        <w:rPr>
          <w:rFonts w:hint="eastAsia"/>
        </w:rPr>
        <w:t>分享跟</w:t>
      </w:r>
      <w:proofErr w:type="gramEnd"/>
      <w:r>
        <w:rPr>
          <w:rFonts w:hint="eastAsia"/>
        </w:rPr>
        <w:t>音频的分享的不同，音频的分享是单独的，</w:t>
      </w:r>
      <w:proofErr w:type="gramStart"/>
      <w:r>
        <w:rPr>
          <w:rFonts w:hint="eastAsia"/>
        </w:rPr>
        <w:t>利用长按事件</w:t>
      </w:r>
      <w:proofErr w:type="gramEnd"/>
      <w:r>
        <w:rPr>
          <w:rFonts w:hint="eastAsia"/>
        </w:rPr>
        <w:t>为音频单独添加分享。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分享出去流程图如图</w:t>
      </w:r>
      <w:r>
        <w:rPr>
          <w:rFonts w:hint="eastAsia"/>
        </w:rPr>
        <w:t>1.11</w:t>
      </w:r>
    </w:p>
    <w:p w:rsidR="006440E4" w:rsidRDefault="006440E4" w:rsidP="006440E4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3566917" cy="51530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917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0E4" w:rsidRDefault="006440E4" w:rsidP="006440E4">
      <w:pPr>
        <w:pStyle w:val="a9"/>
        <w:ind w:firstLineChars="0" w:firstLine="0"/>
        <w:jc w:val="center"/>
        <w:rPr>
          <w:rFonts w:hint="eastAsia"/>
        </w:rPr>
      </w:pPr>
      <w:r>
        <w:t>图</w:t>
      </w:r>
      <w:r>
        <w:t xml:space="preserve"> </w:t>
      </w:r>
      <w:r>
        <w:rPr>
          <w:rFonts w:hint="eastAsia"/>
        </w:rPr>
        <w:t xml:space="preserve">1.11 </w:t>
      </w:r>
      <w:r>
        <w:rPr>
          <w:rFonts w:hint="eastAsia"/>
        </w:rPr>
        <w:t>分享出去流程图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1.11</w:t>
      </w:r>
      <w:r>
        <w:rPr>
          <w:rFonts w:hint="eastAsia"/>
        </w:rPr>
        <w:t>所示，选择导航栏上的“分享”按钮，则调用分享模块。首先获取该记事中的图片列表，如果列表为空，则表示该记事没有图片，则分享的是简</w:t>
      </w:r>
      <w:r>
        <w:rPr>
          <w:rFonts w:hint="eastAsia"/>
        </w:rPr>
        <w:lastRenderedPageBreak/>
        <w:t>单文本，设置</w:t>
      </w:r>
      <w:r>
        <w:rPr>
          <w:rFonts w:hint="eastAsia"/>
        </w:rPr>
        <w:t>intent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为“</w:t>
      </w:r>
      <w:r>
        <w:rPr>
          <w:rFonts w:hint="eastAsia"/>
        </w:rPr>
        <w:t>text/plain</w:t>
      </w:r>
      <w:r>
        <w:rPr>
          <w:rFonts w:hint="eastAsia"/>
        </w:rPr>
        <w:t>”；如果图片个数为</w:t>
      </w:r>
      <w:r>
        <w:rPr>
          <w:rFonts w:hint="eastAsia"/>
        </w:rPr>
        <w:t>1</w:t>
      </w:r>
      <w:r>
        <w:rPr>
          <w:rFonts w:hint="eastAsia"/>
        </w:rPr>
        <w:t>，则说明分享的内容只有一个图片，则分享的是单图文，设置</w:t>
      </w:r>
      <w:r>
        <w:rPr>
          <w:rFonts w:hint="eastAsia"/>
        </w:rPr>
        <w:t>intent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为“</w:t>
      </w:r>
      <w:r>
        <w:rPr>
          <w:rFonts w:hint="eastAsia"/>
        </w:rPr>
        <w:t>image/*</w:t>
      </w:r>
      <w:r>
        <w:rPr>
          <w:rFonts w:hint="eastAsia"/>
        </w:rPr>
        <w:t>”；如果图片个数大于</w:t>
      </w:r>
      <w:r>
        <w:rPr>
          <w:rFonts w:hint="eastAsia"/>
        </w:rPr>
        <w:t>1</w:t>
      </w:r>
      <w:r>
        <w:rPr>
          <w:rFonts w:hint="eastAsia"/>
        </w:rPr>
        <w:t>，则分享的是多图文，设置</w:t>
      </w:r>
      <w:r>
        <w:rPr>
          <w:rFonts w:hint="eastAsia"/>
        </w:rPr>
        <w:t>intent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为“</w:t>
      </w:r>
      <w:r>
        <w:rPr>
          <w:rFonts w:hint="eastAsia"/>
        </w:rPr>
        <w:t>image/*</w:t>
      </w:r>
      <w:r>
        <w:rPr>
          <w:rFonts w:hint="eastAsia"/>
        </w:rPr>
        <w:t>”，同时修改</w:t>
      </w:r>
      <w:r>
        <w:rPr>
          <w:rFonts w:hint="eastAsia"/>
        </w:rPr>
        <w:t>intent</w:t>
      </w:r>
      <w:r>
        <w:rPr>
          <w:rFonts w:hint="eastAsia"/>
        </w:rPr>
        <w:t>的</w:t>
      </w:r>
      <w:r>
        <w:rPr>
          <w:rFonts w:hint="eastAsia"/>
        </w:rPr>
        <w:t>action</w:t>
      </w:r>
      <w:r>
        <w:rPr>
          <w:rFonts w:hint="eastAsia"/>
        </w:rPr>
        <w:t>为</w:t>
      </w:r>
      <w:r>
        <w:rPr>
          <w:rFonts w:hint="eastAsia"/>
        </w:rPr>
        <w:t>ACTION_SEND_MULTIPLE</w:t>
      </w:r>
      <w:r>
        <w:rPr>
          <w:rFonts w:hint="eastAsia"/>
        </w:rPr>
        <w:t>。这里对图片的处理和图片记事中的处理是一样的，在此不作赘述。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分享音频时，选择相应的音频，</w:t>
      </w:r>
      <w:proofErr w:type="gramStart"/>
      <w:r>
        <w:rPr>
          <w:rFonts w:hint="eastAsia"/>
        </w:rPr>
        <w:t>长按音频</w:t>
      </w:r>
      <w:proofErr w:type="gramEnd"/>
      <w:r>
        <w:rPr>
          <w:rFonts w:hint="eastAsia"/>
        </w:rPr>
        <w:t>，弹出分享对话框，用户可以选择将此音频分享出去，分享音频设置</w:t>
      </w:r>
      <w:r>
        <w:rPr>
          <w:rFonts w:hint="eastAsia"/>
        </w:rPr>
        <w:t>intent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为“</w:t>
      </w:r>
      <w:r>
        <w:rPr>
          <w:rFonts w:hint="eastAsia"/>
        </w:rPr>
        <w:t>audio/*</w:t>
      </w:r>
      <w:r>
        <w:rPr>
          <w:rFonts w:hint="eastAsia"/>
        </w:rPr>
        <w:t>”。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最后将分享的内容附加到</w:t>
      </w:r>
      <w:r>
        <w:rPr>
          <w:rFonts w:hint="eastAsia"/>
        </w:rPr>
        <w:t>intent</w:t>
      </w:r>
      <w:r>
        <w:rPr>
          <w:rFonts w:hint="eastAsia"/>
        </w:rPr>
        <w:t>中，启动分享</w:t>
      </w:r>
      <w:r>
        <w:rPr>
          <w:rFonts w:hint="eastAsia"/>
        </w:rPr>
        <w:t>activity</w:t>
      </w:r>
      <w:r>
        <w:rPr>
          <w:rFonts w:hint="eastAsia"/>
        </w:rPr>
        <w:t>，从中选择应用将内容分享出去。</w:t>
      </w:r>
    </w:p>
    <w:p w:rsidR="006440E4" w:rsidRDefault="006440E4" w:rsidP="00A1246B">
      <w:pPr>
        <w:pStyle w:val="4"/>
        <w:numPr>
          <w:ilvl w:val="3"/>
          <w:numId w:val="21"/>
        </w:numPr>
        <w:ind w:firstLineChars="0"/>
      </w:pPr>
      <w:bookmarkStart w:id="87" w:name="_Toc353139323"/>
      <w:bookmarkStart w:id="88" w:name="_Toc353139380"/>
      <w:r>
        <w:rPr>
          <w:rFonts w:hint="eastAsia"/>
        </w:rPr>
        <w:t>接收分享</w:t>
      </w:r>
      <w:bookmarkEnd w:id="87"/>
      <w:bookmarkEnd w:id="88"/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接收分享也分为四部分：纯文本分享，单图文分享，多图文分享，音频分享。接收分享利用的同样是</w:t>
      </w:r>
      <w:r>
        <w:rPr>
          <w:rFonts w:hint="eastAsia"/>
        </w:rPr>
        <w:t>intent</w:t>
      </w:r>
      <w:r>
        <w:rPr>
          <w:rFonts w:hint="eastAsia"/>
        </w:rPr>
        <w:t>，通过判断</w:t>
      </w:r>
      <w:r>
        <w:rPr>
          <w:rFonts w:hint="eastAsia"/>
        </w:rPr>
        <w:t>intent</w:t>
      </w:r>
      <w:r>
        <w:rPr>
          <w:rFonts w:hint="eastAsia"/>
        </w:rPr>
        <w:t>的</w:t>
      </w:r>
      <w:r>
        <w:rPr>
          <w:rFonts w:hint="eastAsia"/>
        </w:rPr>
        <w:t>action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来判断是哪一种分享。这里需要重新建立一个新的</w:t>
      </w:r>
      <w:r>
        <w:rPr>
          <w:rFonts w:hint="eastAsia"/>
        </w:rPr>
        <w:t>activity</w:t>
      </w:r>
      <w:r>
        <w:rPr>
          <w:rFonts w:hint="eastAsia"/>
        </w:rPr>
        <w:t>，作为处理接收分享的</w:t>
      </w:r>
      <w:r>
        <w:rPr>
          <w:rFonts w:hint="eastAsia"/>
        </w:rPr>
        <w:t>activity</w:t>
      </w:r>
      <w:r>
        <w:rPr>
          <w:rFonts w:hint="eastAsia"/>
        </w:rPr>
        <w:t>，另外，分享可接收的几种类型（</w:t>
      </w:r>
      <w:r>
        <w:rPr>
          <w:rFonts w:hint="eastAsia"/>
        </w:rPr>
        <w:t>text</w:t>
      </w:r>
      <w:r>
        <w:rPr>
          <w:rFonts w:hint="eastAsia"/>
        </w:rPr>
        <w:t>，</w:t>
      </w:r>
      <w:r>
        <w:rPr>
          <w:rFonts w:hint="eastAsia"/>
        </w:rPr>
        <w:t>image</w:t>
      </w:r>
      <w:r>
        <w:rPr>
          <w:rFonts w:hint="eastAsia"/>
        </w:rPr>
        <w:t>，</w:t>
      </w:r>
      <w:r>
        <w:rPr>
          <w:rFonts w:hint="eastAsia"/>
        </w:rPr>
        <w:t>audio</w:t>
      </w:r>
      <w:r>
        <w:rPr>
          <w:rFonts w:hint="eastAsia"/>
        </w:rPr>
        <w:t>）也需要在</w:t>
      </w:r>
      <w:r>
        <w:rPr>
          <w:rFonts w:hint="eastAsia"/>
        </w:rPr>
        <w:t>AndroidManifest.xml</w:t>
      </w:r>
      <w:r>
        <w:rPr>
          <w:rFonts w:hint="eastAsia"/>
        </w:rPr>
        <w:t>里面注册，否则无法接收相应类型的分享。接收分享流程图如图</w:t>
      </w:r>
      <w:r>
        <w:rPr>
          <w:rFonts w:hint="eastAsia"/>
        </w:rPr>
        <w:t>1.12</w:t>
      </w:r>
    </w:p>
    <w:p w:rsidR="006440E4" w:rsidRDefault="006440E4" w:rsidP="006440E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419475" cy="480298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80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0E4" w:rsidRDefault="006440E4" w:rsidP="006440E4">
      <w:pPr>
        <w:pStyle w:val="a9"/>
        <w:ind w:firstLineChars="0" w:firstLine="0"/>
        <w:jc w:val="center"/>
      </w:pPr>
      <w:r>
        <w:t>图</w:t>
      </w:r>
      <w:r>
        <w:t xml:space="preserve"> </w:t>
      </w:r>
      <w:r>
        <w:rPr>
          <w:rFonts w:hint="eastAsia"/>
        </w:rPr>
        <w:t>1.1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分享出去流程图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1.12</w:t>
      </w:r>
      <w:r>
        <w:rPr>
          <w:rFonts w:hint="eastAsia"/>
        </w:rPr>
        <w:t>所示，如果系统的收到其他应用分享来的数据时，启动分享接收的</w:t>
      </w:r>
      <w:r>
        <w:rPr>
          <w:rFonts w:hint="eastAsia"/>
        </w:rPr>
        <w:t>activity</w:t>
      </w:r>
      <w:r>
        <w:rPr>
          <w:rFonts w:hint="eastAsia"/>
        </w:rPr>
        <w:t>，获取其中</w:t>
      </w:r>
      <w:r>
        <w:rPr>
          <w:rFonts w:hint="eastAsia"/>
        </w:rPr>
        <w:t>intent</w:t>
      </w:r>
      <w:r>
        <w:rPr>
          <w:rFonts w:hint="eastAsia"/>
        </w:rPr>
        <w:t>，判断</w:t>
      </w:r>
      <w:r>
        <w:rPr>
          <w:rFonts w:hint="eastAsia"/>
        </w:rPr>
        <w:t>intent</w:t>
      </w:r>
      <w:r>
        <w:rPr>
          <w:rFonts w:hint="eastAsia"/>
        </w:rPr>
        <w:t>的</w:t>
      </w:r>
      <w:r>
        <w:rPr>
          <w:rFonts w:hint="eastAsia"/>
        </w:rPr>
        <w:t>action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属性，如果</w:t>
      </w:r>
      <w:r>
        <w:rPr>
          <w:rFonts w:hint="eastAsia"/>
        </w:rPr>
        <w:t>action</w:t>
      </w:r>
      <w:r>
        <w:rPr>
          <w:rFonts w:hint="eastAsia"/>
        </w:rPr>
        <w:t>是</w:t>
      </w:r>
      <w:r>
        <w:rPr>
          <w:rFonts w:hint="eastAsia"/>
        </w:rPr>
        <w:t>ACTION_SEND</w:t>
      </w:r>
      <w:r>
        <w:rPr>
          <w:rFonts w:hint="eastAsia"/>
        </w:rPr>
        <w:t>，并且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text</w:t>
      </w:r>
      <w:r>
        <w:rPr>
          <w:rFonts w:hint="eastAsia"/>
        </w:rPr>
        <w:t>，则接收的是文本分享，如果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image</w:t>
      </w:r>
      <w:r>
        <w:rPr>
          <w:rFonts w:hint="eastAsia"/>
        </w:rPr>
        <w:t>，则接收的分享是单图文分享，如果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audio</w:t>
      </w:r>
      <w:r>
        <w:rPr>
          <w:rFonts w:hint="eastAsia"/>
        </w:rPr>
        <w:t>，则接收的分享是音频分享；如果</w:t>
      </w:r>
      <w:r>
        <w:rPr>
          <w:rFonts w:hint="eastAsia"/>
        </w:rPr>
        <w:t>action</w:t>
      </w:r>
      <w:r>
        <w:rPr>
          <w:rFonts w:hint="eastAsia"/>
        </w:rPr>
        <w:t>是</w:t>
      </w:r>
      <w:r>
        <w:rPr>
          <w:rFonts w:hint="eastAsia"/>
        </w:rPr>
        <w:t>ACTION_SEND_MULTIPLE</w:t>
      </w:r>
      <w:r>
        <w:rPr>
          <w:rFonts w:hint="eastAsia"/>
        </w:rPr>
        <w:t>，则接收的分享是多图文分享。确定接收的分享类型后，获取需要的数据，然后调用新建记事模块，新建一个记事，保存接收的分享数据。</w:t>
      </w:r>
    </w:p>
    <w:p w:rsidR="006440E4" w:rsidRDefault="006440E4" w:rsidP="00A1246B">
      <w:pPr>
        <w:pStyle w:val="3"/>
        <w:numPr>
          <w:ilvl w:val="2"/>
          <w:numId w:val="11"/>
        </w:numPr>
      </w:pPr>
      <w:bookmarkStart w:id="89" w:name="_Toc353139324"/>
      <w:bookmarkStart w:id="90" w:name="_Toc353139381"/>
      <w:bookmarkStart w:id="91" w:name="_Toc356233651"/>
      <w:r>
        <w:rPr>
          <w:rFonts w:hint="eastAsia"/>
        </w:rPr>
        <w:t>备份模块</w:t>
      </w:r>
      <w:bookmarkEnd w:id="89"/>
      <w:bookmarkEnd w:id="90"/>
      <w:bookmarkEnd w:id="91"/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备份模块主要包括两种情况：备份到云端、从云端恢复。在云端是以用户的手机号为名称建立的文件，每次备份都会覆盖原有的备份文件。从云端恢复，将会下载云端的数据文件到本地，覆盖本地的数据库，将所有的记事更新</w:t>
      </w:r>
      <w:proofErr w:type="gramStart"/>
      <w:r>
        <w:rPr>
          <w:rFonts w:hint="eastAsia"/>
        </w:rPr>
        <w:t>成恢复</w:t>
      </w:r>
      <w:proofErr w:type="gramEnd"/>
      <w:r>
        <w:rPr>
          <w:rFonts w:hint="eastAsia"/>
        </w:rPr>
        <w:t>的数据。这里的难点是，备份及恢复时，数据格式的设计以及购买服务器的问题，现在还没有完全免费的服务器。</w:t>
      </w:r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lastRenderedPageBreak/>
        <w:t>备份模块的流程图</w:t>
      </w:r>
      <w:r>
        <w:rPr>
          <w:rFonts w:hint="eastAsia"/>
        </w:rPr>
        <w:t>1.13</w:t>
      </w:r>
    </w:p>
    <w:p w:rsidR="006440E4" w:rsidRDefault="006440E4" w:rsidP="006440E4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2400300" cy="35337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0E4" w:rsidRDefault="006440E4" w:rsidP="006440E4">
      <w:pPr>
        <w:pStyle w:val="a9"/>
        <w:ind w:firstLineChars="0" w:firstLine="0"/>
        <w:jc w:val="center"/>
      </w:pPr>
      <w:r>
        <w:t>图</w:t>
      </w:r>
      <w:r>
        <w:t xml:space="preserve"> </w:t>
      </w:r>
      <w:r>
        <w:rPr>
          <w:rFonts w:hint="eastAsia"/>
        </w:rPr>
        <w:t>1.1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备份流程图</w:t>
      </w:r>
    </w:p>
    <w:p w:rsidR="006440E4" w:rsidRDefault="006440E4" w:rsidP="00966306">
      <w:pPr>
        <w:pStyle w:val="2"/>
      </w:pPr>
      <w:bookmarkStart w:id="92" w:name="_Toc353139325"/>
      <w:bookmarkStart w:id="93" w:name="_Toc353139382"/>
      <w:bookmarkStart w:id="94" w:name="_Toc356233652"/>
      <w:r>
        <w:rPr>
          <w:rFonts w:hint="eastAsia"/>
        </w:rPr>
        <w:t>数据库设计</w:t>
      </w:r>
      <w:bookmarkEnd w:id="92"/>
      <w:bookmarkEnd w:id="93"/>
      <w:bookmarkEnd w:id="94"/>
    </w:p>
    <w:p w:rsidR="006440E4" w:rsidRDefault="006440E4" w:rsidP="00A1246B">
      <w:pPr>
        <w:pStyle w:val="3"/>
        <w:numPr>
          <w:ilvl w:val="2"/>
          <w:numId w:val="11"/>
        </w:numPr>
      </w:pPr>
      <w:bookmarkStart w:id="95" w:name="_Toc353139326"/>
      <w:bookmarkStart w:id="96" w:name="_Toc353139383"/>
      <w:bookmarkStart w:id="97" w:name="_Toc356233653"/>
      <w:r>
        <w:rPr>
          <w:rFonts w:hint="eastAsia"/>
        </w:rPr>
        <w:t>数据库分析</w:t>
      </w:r>
      <w:bookmarkEnd w:id="95"/>
      <w:bookmarkEnd w:id="96"/>
      <w:bookmarkEnd w:id="97"/>
    </w:p>
    <w:p w:rsidR="006440E4" w:rsidRDefault="006440E4" w:rsidP="006440E4">
      <w:pPr>
        <w:ind w:firstLine="480"/>
        <w:rPr>
          <w:rFonts w:hint="eastAsia"/>
        </w:rPr>
      </w:pPr>
      <w:r>
        <w:rPr>
          <w:rFonts w:hint="eastAsia"/>
        </w:rPr>
        <w:t>本次的记事本应用，模块分为记事模块和闹钟模块，记事虽然包括三种记事，但是仍然可以设计成一个表，这样方便处理，所以数据库只需设计两个表</w:t>
      </w:r>
      <w:r>
        <w:rPr>
          <w:rFonts w:hint="eastAsia"/>
        </w:rPr>
        <w:t>notes</w:t>
      </w:r>
      <w:r>
        <w:rPr>
          <w:rFonts w:hint="eastAsia"/>
        </w:rPr>
        <w:t>表和</w:t>
      </w:r>
      <w:r>
        <w:rPr>
          <w:rFonts w:hint="eastAsia"/>
        </w:rPr>
        <w:t>clock</w:t>
      </w:r>
      <w:r>
        <w:rPr>
          <w:rFonts w:hint="eastAsia"/>
        </w:rPr>
        <w:t>表。</w:t>
      </w:r>
      <w:r>
        <w:rPr>
          <w:rFonts w:hint="eastAsia"/>
        </w:rPr>
        <w:t>notes</w:t>
      </w:r>
      <w:r>
        <w:rPr>
          <w:rFonts w:hint="eastAsia"/>
        </w:rPr>
        <w:t>表用了存储记事（包括图片记事，文本记事，音频记事）相关的信息；</w:t>
      </w:r>
      <w:r>
        <w:rPr>
          <w:rFonts w:hint="eastAsia"/>
        </w:rPr>
        <w:t>clock</w:t>
      </w:r>
      <w:r>
        <w:rPr>
          <w:rFonts w:hint="eastAsia"/>
        </w:rPr>
        <w:t>表存储闹钟相关的信息。</w:t>
      </w:r>
    </w:p>
    <w:p w:rsidR="006440E4" w:rsidRDefault="006440E4" w:rsidP="00A1246B">
      <w:pPr>
        <w:pStyle w:val="3"/>
        <w:numPr>
          <w:ilvl w:val="2"/>
          <w:numId w:val="11"/>
        </w:numPr>
      </w:pPr>
      <w:bookmarkStart w:id="98" w:name="_Toc353139327"/>
      <w:bookmarkStart w:id="99" w:name="_Toc353139384"/>
      <w:bookmarkStart w:id="100" w:name="_Toc356233654"/>
      <w:r>
        <w:rPr>
          <w:rFonts w:hint="eastAsia"/>
        </w:rPr>
        <w:t>逻辑结构设计</w:t>
      </w:r>
      <w:bookmarkEnd w:id="98"/>
      <w:bookmarkEnd w:id="99"/>
      <w:bookmarkEnd w:id="100"/>
    </w:p>
    <w:p w:rsidR="006440E4" w:rsidRPr="00665AE8" w:rsidRDefault="006440E4" w:rsidP="00A1246B">
      <w:pPr>
        <w:pStyle w:val="ListParagraph"/>
        <w:numPr>
          <w:ilvl w:val="0"/>
          <w:numId w:val="29"/>
        </w:numPr>
        <w:ind w:firstLineChars="0"/>
        <w:jc w:val="left"/>
        <w:rPr>
          <w:b/>
        </w:rPr>
      </w:pPr>
      <w:r w:rsidRPr="00665AE8">
        <w:rPr>
          <w:rFonts w:hint="eastAsia"/>
          <w:b/>
        </w:rPr>
        <w:t>NOTES</w:t>
      </w:r>
      <w:r w:rsidRPr="00665AE8">
        <w:rPr>
          <w:rFonts w:hint="eastAsia"/>
          <w:b/>
        </w:rPr>
        <w:t>表</w:t>
      </w:r>
    </w:p>
    <w:p w:rsidR="006440E4" w:rsidRDefault="006440E4" w:rsidP="006440E4">
      <w:pPr>
        <w:ind w:firstLine="480"/>
      </w:pPr>
      <w:r>
        <w:rPr>
          <w:rFonts w:hint="eastAsia"/>
        </w:rPr>
        <w:t>NOTES(ID</w:t>
      </w:r>
      <w:r>
        <w:rPr>
          <w:rFonts w:hint="eastAsia"/>
        </w:rPr>
        <w:t>，</w:t>
      </w:r>
      <w:r>
        <w:rPr>
          <w:rFonts w:hint="eastAsia"/>
        </w:rPr>
        <w:t>CLOCK_ID</w:t>
      </w:r>
      <w:r>
        <w:rPr>
          <w:rFonts w:hint="eastAsia"/>
        </w:rPr>
        <w:t>，</w:t>
      </w:r>
      <w:r>
        <w:rPr>
          <w:rFonts w:hint="eastAsia"/>
        </w:rPr>
        <w:t>CONTENT</w:t>
      </w:r>
      <w:r>
        <w:rPr>
          <w:rFonts w:hint="eastAsia"/>
        </w:rPr>
        <w:t>，</w:t>
      </w:r>
      <w:r>
        <w:rPr>
          <w:rFonts w:hint="eastAsia"/>
        </w:rPr>
        <w:t>CREATE_DATE</w:t>
      </w:r>
      <w:r>
        <w:rPr>
          <w:rFonts w:hint="eastAsia"/>
        </w:rPr>
        <w:t>，</w:t>
      </w:r>
      <w:r>
        <w:t>MODIFY_DATE</w:t>
      </w:r>
      <w:r>
        <w:rPr>
          <w:rFonts w:hint="eastAsia"/>
        </w:rPr>
        <w:t>，</w:t>
      </w:r>
      <w:r>
        <w:t>SEQUENCE</w:t>
      </w:r>
      <w:r>
        <w:rPr>
          <w:rFonts w:hint="eastAsia"/>
        </w:rPr>
        <w:t>，</w:t>
      </w:r>
      <w:r>
        <w:rPr>
          <w:rFonts w:hint="eastAsia"/>
        </w:rPr>
        <w:t>AUDIO_URI)</w:t>
      </w:r>
    </w:p>
    <w:p w:rsidR="006440E4" w:rsidRDefault="006440E4" w:rsidP="006440E4">
      <w:pPr>
        <w:ind w:firstLine="480"/>
      </w:pPr>
      <w:r>
        <w:rPr>
          <w:rFonts w:hint="eastAsia"/>
        </w:rPr>
        <w:t>主键：</w:t>
      </w:r>
      <w:r>
        <w:rPr>
          <w:rFonts w:hint="eastAsia"/>
        </w:rPr>
        <w:t>ID</w:t>
      </w:r>
    </w:p>
    <w:p w:rsidR="006440E4" w:rsidRDefault="006440E4" w:rsidP="006440E4">
      <w:pPr>
        <w:ind w:firstLine="480"/>
      </w:pPr>
      <w:r>
        <w:rPr>
          <w:rFonts w:hint="eastAsia"/>
        </w:rPr>
        <w:t>外键：</w:t>
      </w:r>
      <w:r>
        <w:rPr>
          <w:rFonts w:hint="eastAsia"/>
        </w:rPr>
        <w:t>CLOCK_ID</w:t>
      </w:r>
    </w:p>
    <w:p w:rsidR="006440E4" w:rsidRDefault="006440E4" w:rsidP="006440E4">
      <w:pPr>
        <w:ind w:firstLine="480"/>
      </w:pPr>
      <w:r>
        <w:rPr>
          <w:rFonts w:hint="eastAsia"/>
        </w:rPr>
        <w:t>NOTES</w:t>
      </w:r>
      <w:r>
        <w:rPr>
          <w:rFonts w:hint="eastAsia"/>
        </w:rPr>
        <w:t>表设计如表格</w:t>
      </w:r>
      <w:r>
        <w:rPr>
          <w:rFonts w:hint="eastAsia"/>
        </w:rPr>
        <w:t>2.1</w:t>
      </w:r>
    </w:p>
    <w:p w:rsidR="006440E4" w:rsidRDefault="006440E4" w:rsidP="006440E4">
      <w:pPr>
        <w:pStyle w:val="a9"/>
        <w:keepNext/>
        <w:ind w:firstLine="400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2.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</w:t>
      </w:r>
      <w:r>
        <w:fldChar w:fldCharType="end"/>
      </w:r>
      <w:r>
        <w:rPr>
          <w:rFonts w:hint="eastAsia"/>
        </w:rPr>
        <w:t xml:space="preserve"> NOTES</w:t>
      </w:r>
      <w:r>
        <w:rPr>
          <w:rFonts w:hint="eastAsia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4"/>
        <w:gridCol w:w="1686"/>
        <w:gridCol w:w="1266"/>
        <w:gridCol w:w="1188"/>
        <w:gridCol w:w="1170"/>
        <w:gridCol w:w="1559"/>
        <w:gridCol w:w="1276"/>
      </w:tblGrid>
      <w:tr w:rsidR="006440E4" w:rsidTr="00E00AC6">
        <w:trPr>
          <w:jc w:val="center"/>
        </w:trPr>
        <w:tc>
          <w:tcPr>
            <w:tcW w:w="894" w:type="dxa"/>
          </w:tcPr>
          <w:p w:rsidR="006440E4" w:rsidRDefault="006440E4" w:rsidP="00E00AC6">
            <w:pPr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实体</w:t>
            </w:r>
          </w:p>
        </w:tc>
        <w:tc>
          <w:tcPr>
            <w:tcW w:w="1686" w:type="dxa"/>
          </w:tcPr>
          <w:p w:rsidR="006440E4" w:rsidRDefault="006440E4" w:rsidP="00E00AC6">
            <w:pPr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属性</w:t>
            </w:r>
          </w:p>
        </w:tc>
        <w:tc>
          <w:tcPr>
            <w:tcW w:w="1266" w:type="dxa"/>
          </w:tcPr>
          <w:p w:rsidR="006440E4" w:rsidRDefault="006440E4" w:rsidP="00E00AC6">
            <w:pPr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描述</w:t>
            </w:r>
          </w:p>
        </w:tc>
        <w:tc>
          <w:tcPr>
            <w:tcW w:w="1188" w:type="dxa"/>
          </w:tcPr>
          <w:p w:rsidR="006440E4" w:rsidRDefault="006440E4" w:rsidP="00E00AC6">
            <w:pPr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1170" w:type="dxa"/>
          </w:tcPr>
          <w:p w:rsidR="006440E4" w:rsidRDefault="006440E4" w:rsidP="00E00AC6">
            <w:pPr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长度</w:t>
            </w:r>
          </w:p>
        </w:tc>
        <w:tc>
          <w:tcPr>
            <w:tcW w:w="1559" w:type="dxa"/>
          </w:tcPr>
          <w:p w:rsidR="006440E4" w:rsidRDefault="006440E4" w:rsidP="00E00AC6">
            <w:pPr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N</w:t>
            </w:r>
            <w:r>
              <w:rPr>
                <w:rFonts w:hint="eastAsia"/>
                <w:b/>
                <w:sz w:val="21"/>
                <w:szCs w:val="21"/>
              </w:rPr>
              <w:t>ULL</w:t>
            </w:r>
            <w:r>
              <w:rPr>
                <w:rFonts w:hint="eastAsia"/>
                <w:b/>
                <w:sz w:val="21"/>
                <w:szCs w:val="21"/>
              </w:rPr>
              <w:t>值</w:t>
            </w:r>
          </w:p>
        </w:tc>
        <w:tc>
          <w:tcPr>
            <w:tcW w:w="1276" w:type="dxa"/>
          </w:tcPr>
          <w:p w:rsidR="006440E4" w:rsidRDefault="006440E4" w:rsidP="00E00AC6">
            <w:pPr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默认值</w:t>
            </w:r>
          </w:p>
        </w:tc>
      </w:tr>
      <w:tr w:rsidR="006440E4" w:rsidTr="00B91B71">
        <w:trPr>
          <w:jc w:val="center"/>
        </w:trPr>
        <w:tc>
          <w:tcPr>
            <w:tcW w:w="894" w:type="dxa"/>
            <w:vMerge w:val="restart"/>
            <w:vAlign w:val="center"/>
          </w:tcPr>
          <w:p w:rsidR="006440E4" w:rsidRDefault="006440E4" w:rsidP="00B91B71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NOTES</w:t>
            </w:r>
          </w:p>
        </w:tc>
        <w:tc>
          <w:tcPr>
            <w:tcW w:w="1686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ID</w:t>
            </w:r>
          </w:p>
        </w:tc>
        <w:tc>
          <w:tcPr>
            <w:tcW w:w="1266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记事编号</w:t>
            </w:r>
          </w:p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1188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INTEGER</w:t>
            </w:r>
          </w:p>
        </w:tc>
        <w:tc>
          <w:tcPr>
            <w:tcW w:w="1170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系统默认</w:t>
            </w:r>
          </w:p>
        </w:tc>
        <w:tc>
          <w:tcPr>
            <w:tcW w:w="1559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</w:t>
            </w:r>
            <w:r>
              <w:rPr>
                <w:rFonts w:hint="eastAsia"/>
                <w:sz w:val="21"/>
                <w:szCs w:val="21"/>
              </w:rPr>
              <w:t>OT NULL</w:t>
            </w:r>
          </w:p>
        </w:tc>
        <w:tc>
          <w:tcPr>
            <w:tcW w:w="1276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6440E4" w:rsidTr="00E00AC6">
        <w:trPr>
          <w:jc w:val="center"/>
        </w:trPr>
        <w:tc>
          <w:tcPr>
            <w:tcW w:w="894" w:type="dxa"/>
            <w:vMerge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1686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CLOCK_ID</w:t>
            </w:r>
          </w:p>
        </w:tc>
        <w:tc>
          <w:tcPr>
            <w:tcW w:w="1266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闹钟编号</w:t>
            </w:r>
          </w:p>
        </w:tc>
        <w:tc>
          <w:tcPr>
            <w:tcW w:w="1188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INTEGER</w:t>
            </w:r>
          </w:p>
        </w:tc>
        <w:tc>
          <w:tcPr>
            <w:tcW w:w="1170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系统默认</w:t>
            </w:r>
          </w:p>
        </w:tc>
        <w:tc>
          <w:tcPr>
            <w:tcW w:w="1559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</w:t>
            </w:r>
            <w:r>
              <w:rPr>
                <w:rFonts w:hint="eastAsia"/>
                <w:sz w:val="21"/>
                <w:szCs w:val="21"/>
              </w:rPr>
              <w:t>OT NULL</w:t>
            </w:r>
          </w:p>
        </w:tc>
        <w:tc>
          <w:tcPr>
            <w:tcW w:w="1276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</w:tr>
      <w:tr w:rsidR="006440E4" w:rsidTr="00E00AC6">
        <w:trPr>
          <w:jc w:val="center"/>
        </w:trPr>
        <w:tc>
          <w:tcPr>
            <w:tcW w:w="894" w:type="dxa"/>
            <w:vMerge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1686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CONTENT</w:t>
            </w:r>
          </w:p>
        </w:tc>
        <w:tc>
          <w:tcPr>
            <w:tcW w:w="1266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记事内容</w:t>
            </w:r>
          </w:p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1188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TEXT</w:t>
            </w:r>
          </w:p>
        </w:tc>
        <w:tc>
          <w:tcPr>
            <w:tcW w:w="1170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变长</w:t>
            </w:r>
          </w:p>
        </w:tc>
        <w:tc>
          <w:tcPr>
            <w:tcW w:w="1559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</w:t>
            </w:r>
            <w:r>
              <w:rPr>
                <w:rFonts w:hint="eastAsia"/>
                <w:sz w:val="21"/>
                <w:szCs w:val="21"/>
              </w:rPr>
              <w:t>OT NULL</w:t>
            </w:r>
          </w:p>
        </w:tc>
        <w:tc>
          <w:tcPr>
            <w:tcW w:w="1276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空字符串</w:t>
            </w:r>
          </w:p>
        </w:tc>
      </w:tr>
      <w:tr w:rsidR="006440E4" w:rsidTr="00E00AC6">
        <w:trPr>
          <w:jc w:val="center"/>
        </w:trPr>
        <w:tc>
          <w:tcPr>
            <w:tcW w:w="894" w:type="dxa"/>
            <w:vMerge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1686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CREATE_DATE</w:t>
            </w:r>
          </w:p>
        </w:tc>
        <w:tc>
          <w:tcPr>
            <w:tcW w:w="1266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记事创建时间</w:t>
            </w:r>
          </w:p>
        </w:tc>
        <w:tc>
          <w:tcPr>
            <w:tcW w:w="1188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INTEGER</w:t>
            </w:r>
          </w:p>
        </w:tc>
        <w:tc>
          <w:tcPr>
            <w:tcW w:w="1170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系统默认</w:t>
            </w:r>
          </w:p>
        </w:tc>
        <w:tc>
          <w:tcPr>
            <w:tcW w:w="1559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</w:t>
            </w:r>
            <w:r>
              <w:rPr>
                <w:rFonts w:hint="eastAsia"/>
                <w:sz w:val="21"/>
                <w:szCs w:val="21"/>
              </w:rPr>
              <w:t>OT NULL</w:t>
            </w:r>
          </w:p>
        </w:tc>
        <w:tc>
          <w:tcPr>
            <w:tcW w:w="1276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</w:tr>
      <w:tr w:rsidR="006440E4" w:rsidTr="00E00AC6">
        <w:trPr>
          <w:jc w:val="center"/>
        </w:trPr>
        <w:tc>
          <w:tcPr>
            <w:tcW w:w="894" w:type="dxa"/>
            <w:vMerge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1686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MODIFY_DATE</w:t>
            </w:r>
          </w:p>
        </w:tc>
        <w:tc>
          <w:tcPr>
            <w:tcW w:w="1266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记事最新修改时间</w:t>
            </w:r>
          </w:p>
        </w:tc>
        <w:tc>
          <w:tcPr>
            <w:tcW w:w="1188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INTEGER</w:t>
            </w:r>
          </w:p>
        </w:tc>
        <w:tc>
          <w:tcPr>
            <w:tcW w:w="1170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系统默认</w:t>
            </w:r>
          </w:p>
        </w:tc>
        <w:tc>
          <w:tcPr>
            <w:tcW w:w="1559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</w:t>
            </w:r>
            <w:r>
              <w:rPr>
                <w:rFonts w:hint="eastAsia"/>
                <w:sz w:val="21"/>
                <w:szCs w:val="21"/>
              </w:rPr>
              <w:t>OT NULL</w:t>
            </w:r>
          </w:p>
        </w:tc>
        <w:tc>
          <w:tcPr>
            <w:tcW w:w="1276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</w:tr>
      <w:tr w:rsidR="006440E4" w:rsidTr="00E00AC6">
        <w:trPr>
          <w:jc w:val="center"/>
        </w:trPr>
        <w:tc>
          <w:tcPr>
            <w:tcW w:w="894" w:type="dxa"/>
            <w:vMerge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1686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SEQUENCE</w:t>
            </w:r>
          </w:p>
        </w:tc>
        <w:tc>
          <w:tcPr>
            <w:tcW w:w="1266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记事的顺序</w:t>
            </w:r>
          </w:p>
        </w:tc>
        <w:tc>
          <w:tcPr>
            <w:tcW w:w="1188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INTEGER</w:t>
            </w:r>
          </w:p>
        </w:tc>
        <w:tc>
          <w:tcPr>
            <w:tcW w:w="1170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系统默认</w:t>
            </w:r>
          </w:p>
        </w:tc>
        <w:tc>
          <w:tcPr>
            <w:tcW w:w="1559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</w:t>
            </w:r>
            <w:r>
              <w:rPr>
                <w:rFonts w:hint="eastAsia"/>
                <w:sz w:val="21"/>
                <w:szCs w:val="21"/>
              </w:rPr>
              <w:t>OT NULL</w:t>
            </w:r>
          </w:p>
        </w:tc>
        <w:tc>
          <w:tcPr>
            <w:tcW w:w="1276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</w:tr>
      <w:tr w:rsidR="006440E4" w:rsidTr="00E00AC6">
        <w:trPr>
          <w:jc w:val="center"/>
        </w:trPr>
        <w:tc>
          <w:tcPr>
            <w:tcW w:w="894" w:type="dxa"/>
            <w:vMerge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1686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AUDIO_URI</w:t>
            </w:r>
          </w:p>
        </w:tc>
        <w:tc>
          <w:tcPr>
            <w:tcW w:w="1266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音频存放路径</w:t>
            </w:r>
          </w:p>
        </w:tc>
        <w:tc>
          <w:tcPr>
            <w:tcW w:w="1188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TEXT</w:t>
            </w:r>
          </w:p>
        </w:tc>
        <w:tc>
          <w:tcPr>
            <w:tcW w:w="1170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变长</w:t>
            </w:r>
          </w:p>
        </w:tc>
        <w:tc>
          <w:tcPr>
            <w:tcW w:w="1559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</w:t>
            </w:r>
            <w:r>
              <w:rPr>
                <w:rFonts w:hint="eastAsia"/>
                <w:sz w:val="21"/>
                <w:szCs w:val="21"/>
              </w:rPr>
              <w:t>OT NULL</w:t>
            </w:r>
          </w:p>
        </w:tc>
        <w:tc>
          <w:tcPr>
            <w:tcW w:w="1276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空字符串</w:t>
            </w:r>
          </w:p>
        </w:tc>
      </w:tr>
    </w:tbl>
    <w:p w:rsidR="006440E4" w:rsidRDefault="006440E4" w:rsidP="006440E4">
      <w:pPr>
        <w:ind w:firstLine="480"/>
      </w:pPr>
      <w:r>
        <w:rPr>
          <w:rFonts w:hint="eastAsia"/>
        </w:rPr>
        <w:t>如表格</w:t>
      </w:r>
      <w:r>
        <w:rPr>
          <w:rFonts w:hint="eastAsia"/>
        </w:rPr>
        <w:t>2.1</w:t>
      </w:r>
      <w:r>
        <w:rPr>
          <w:rFonts w:hint="eastAsia"/>
        </w:rPr>
        <w:t>所示，</w:t>
      </w:r>
      <w:r>
        <w:rPr>
          <w:rFonts w:hint="eastAsia"/>
        </w:rPr>
        <w:t>ID</w:t>
      </w:r>
      <w:r>
        <w:rPr>
          <w:rFonts w:hint="eastAsia"/>
        </w:rPr>
        <w:t>作为</w:t>
      </w:r>
      <w:r>
        <w:rPr>
          <w:rFonts w:hint="eastAsia"/>
        </w:rPr>
        <w:t>NOTES</w:t>
      </w:r>
      <w:r>
        <w:rPr>
          <w:rFonts w:hint="eastAsia"/>
        </w:rPr>
        <w:t>表的主键，是每一个记事（</w:t>
      </w:r>
      <w:r>
        <w:rPr>
          <w:rFonts w:hint="eastAsia"/>
        </w:rPr>
        <w:t>note</w:t>
      </w:r>
      <w:r>
        <w:rPr>
          <w:rFonts w:hint="eastAsia"/>
        </w:rPr>
        <w:t>）的唯一标识，是不可重复而且不可为空的，插入每一篇记事时，</w:t>
      </w:r>
      <w:r>
        <w:rPr>
          <w:rFonts w:hint="eastAsia"/>
        </w:rPr>
        <w:t>ID</w:t>
      </w:r>
      <w:r>
        <w:rPr>
          <w:rFonts w:hint="eastAsia"/>
        </w:rPr>
        <w:t>由数据库自动生成，，每次对</w:t>
      </w:r>
      <w:r>
        <w:rPr>
          <w:rFonts w:hint="eastAsia"/>
        </w:rPr>
        <w:t>NOTES</w:t>
      </w:r>
      <w:r>
        <w:rPr>
          <w:rFonts w:hint="eastAsia"/>
        </w:rPr>
        <w:t>数据表进行操作（查询、修改、删除）都是以识别</w:t>
      </w:r>
      <w:r>
        <w:rPr>
          <w:rFonts w:hint="eastAsia"/>
        </w:rPr>
        <w:t>ID</w:t>
      </w:r>
      <w:r>
        <w:rPr>
          <w:rFonts w:hint="eastAsia"/>
        </w:rPr>
        <w:t>来进行操作的。</w:t>
      </w:r>
    </w:p>
    <w:p w:rsidR="006440E4" w:rsidRDefault="006440E4" w:rsidP="006440E4">
      <w:pPr>
        <w:ind w:firstLine="480"/>
      </w:pPr>
      <w:r>
        <w:rPr>
          <w:rFonts w:hint="eastAsia"/>
        </w:rPr>
        <w:t>CLOCK_ID</w:t>
      </w:r>
      <w:r>
        <w:rPr>
          <w:rFonts w:hint="eastAsia"/>
        </w:rPr>
        <w:t>作为</w:t>
      </w:r>
      <w:r>
        <w:rPr>
          <w:rFonts w:hint="eastAsia"/>
        </w:rPr>
        <w:t>NOTES</w:t>
      </w:r>
      <w:r>
        <w:rPr>
          <w:rFonts w:hint="eastAsia"/>
        </w:rPr>
        <w:t>表的外键，是连接</w:t>
      </w:r>
      <w:r>
        <w:rPr>
          <w:rFonts w:hint="eastAsia"/>
        </w:rPr>
        <w:t>NOTES</w:t>
      </w:r>
      <w:r>
        <w:rPr>
          <w:rFonts w:hint="eastAsia"/>
        </w:rPr>
        <w:t>表和</w:t>
      </w:r>
      <w:r>
        <w:rPr>
          <w:rFonts w:hint="eastAsia"/>
        </w:rPr>
        <w:t>CLOCK</w:t>
      </w:r>
      <w:r>
        <w:rPr>
          <w:rFonts w:hint="eastAsia"/>
        </w:rPr>
        <w:t>表的桥梁，它代表的就是</w:t>
      </w:r>
      <w:r>
        <w:rPr>
          <w:rFonts w:hint="eastAsia"/>
        </w:rPr>
        <w:t>CLOCK</w:t>
      </w:r>
      <w:r>
        <w:rPr>
          <w:rFonts w:hint="eastAsia"/>
        </w:rPr>
        <w:t>表中的</w:t>
      </w:r>
      <w:r>
        <w:rPr>
          <w:rFonts w:hint="eastAsia"/>
        </w:rPr>
        <w:t>ID</w:t>
      </w:r>
      <w:r>
        <w:rPr>
          <w:rFonts w:hint="eastAsia"/>
        </w:rPr>
        <w:t>，所以</w:t>
      </w:r>
      <w:r>
        <w:rPr>
          <w:rFonts w:hint="eastAsia"/>
        </w:rPr>
        <w:t>CLOCK_ID</w:t>
      </w:r>
      <w:r>
        <w:rPr>
          <w:rFonts w:hint="eastAsia"/>
        </w:rPr>
        <w:t>也是唯一不可为空的，数据库查询、删除、修改时，通过匹配</w:t>
      </w:r>
      <w:r>
        <w:rPr>
          <w:rFonts w:hint="eastAsia"/>
        </w:rPr>
        <w:t>NOTES</w:t>
      </w:r>
      <w:r>
        <w:rPr>
          <w:rFonts w:hint="eastAsia"/>
        </w:rPr>
        <w:t>表的</w:t>
      </w:r>
      <w:r>
        <w:rPr>
          <w:rFonts w:hint="eastAsia"/>
        </w:rPr>
        <w:t>CLOCK_ID</w:t>
      </w:r>
      <w:r>
        <w:rPr>
          <w:rFonts w:hint="eastAsia"/>
        </w:rPr>
        <w:t>和</w:t>
      </w:r>
      <w:r>
        <w:rPr>
          <w:rFonts w:hint="eastAsia"/>
        </w:rPr>
        <w:t>CLOCK</w:t>
      </w:r>
      <w:r>
        <w:rPr>
          <w:rFonts w:hint="eastAsia"/>
        </w:rPr>
        <w:t>表的</w:t>
      </w:r>
      <w:r>
        <w:rPr>
          <w:rFonts w:hint="eastAsia"/>
        </w:rPr>
        <w:t>ID</w:t>
      </w:r>
      <w:r>
        <w:rPr>
          <w:rFonts w:hint="eastAsia"/>
        </w:rPr>
        <w:t>，把记事和闹钟联系在一起。</w:t>
      </w:r>
    </w:p>
    <w:p w:rsidR="006440E4" w:rsidRDefault="006440E4" w:rsidP="006440E4">
      <w:pPr>
        <w:ind w:firstLine="480"/>
      </w:pPr>
      <w:r>
        <w:rPr>
          <w:rFonts w:hint="eastAsia"/>
        </w:rPr>
        <w:t>CONTENT</w:t>
      </w:r>
      <w:r>
        <w:rPr>
          <w:rFonts w:hint="eastAsia"/>
        </w:rPr>
        <w:t>是记事的内容，但是它实际比较特殊，它保存的不仅是文本内容，如果有图片，它还会保存图片的信息（图片路径）。之所以这样设计，是因为图片和文本的是在同一个</w:t>
      </w:r>
      <w:r>
        <w:rPr>
          <w:rFonts w:hint="eastAsia"/>
        </w:rPr>
        <w:t>Edit View</w:t>
      </w:r>
      <w:r>
        <w:rPr>
          <w:rFonts w:hint="eastAsia"/>
        </w:rPr>
        <w:t>里面，文本和图片的位置是可以任意的，文本可以环绕图片，因此必须保证每次打开记事，文本和图片的位置和新建时候的一致，若是文本和图片分开保存，就无法记录它们的位置信息，因此把图片路径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文本的一部分，一起保存起来，当加载记事时，需要对</w:t>
      </w:r>
      <w:r>
        <w:rPr>
          <w:rFonts w:hint="eastAsia"/>
        </w:rPr>
        <w:t>CONTENT</w:t>
      </w:r>
      <w:r>
        <w:rPr>
          <w:rFonts w:hint="eastAsia"/>
        </w:rPr>
        <w:t>解析，解析</w:t>
      </w:r>
      <w:proofErr w:type="gramStart"/>
      <w:r>
        <w:rPr>
          <w:rFonts w:hint="eastAsia"/>
        </w:rPr>
        <w:t>出图片</w:t>
      </w:r>
      <w:proofErr w:type="gramEnd"/>
      <w:r>
        <w:rPr>
          <w:rFonts w:hint="eastAsia"/>
        </w:rPr>
        <w:t>路径，将其替换成图片。</w:t>
      </w:r>
    </w:p>
    <w:p w:rsidR="006440E4" w:rsidRDefault="006440E4" w:rsidP="006440E4">
      <w:pPr>
        <w:ind w:firstLine="480"/>
      </w:pPr>
      <w:r>
        <w:rPr>
          <w:rFonts w:hint="eastAsia"/>
        </w:rPr>
        <w:t>CREATE_DATE</w:t>
      </w:r>
      <w:r>
        <w:rPr>
          <w:rFonts w:hint="eastAsia"/>
        </w:rPr>
        <w:t>和</w:t>
      </w:r>
      <w:r>
        <w:t>MODIFY_DATE</w:t>
      </w:r>
      <w:r>
        <w:rPr>
          <w:rFonts w:hint="eastAsia"/>
        </w:rPr>
        <w:t>是记事的创建时间和最新的修改时间，时间在这里是以</w:t>
      </w:r>
      <w:proofErr w:type="gramStart"/>
      <w:r>
        <w:rPr>
          <w:rFonts w:hint="eastAsia"/>
        </w:rPr>
        <w:t>毫秒来</w:t>
      </w:r>
      <w:proofErr w:type="gramEnd"/>
      <w:r>
        <w:rPr>
          <w:rFonts w:hint="eastAsia"/>
        </w:rPr>
        <w:t>保存的，因此格式是</w:t>
      </w:r>
      <w:r>
        <w:rPr>
          <w:rFonts w:hint="eastAsia"/>
        </w:rPr>
        <w:t>Integer</w:t>
      </w:r>
      <w:r>
        <w:rPr>
          <w:rFonts w:hint="eastAsia"/>
        </w:rPr>
        <w:t>，而不是</w:t>
      </w:r>
      <w:r>
        <w:rPr>
          <w:rFonts w:hint="eastAsia"/>
        </w:rPr>
        <w:t>Date</w:t>
      </w:r>
      <w:r>
        <w:rPr>
          <w:rFonts w:hint="eastAsia"/>
        </w:rPr>
        <w:t>，以毫秒存储时间也方便修改时间的显示格式。</w:t>
      </w:r>
    </w:p>
    <w:p w:rsidR="006440E4" w:rsidRDefault="006440E4" w:rsidP="006440E4">
      <w:pPr>
        <w:ind w:firstLine="480"/>
      </w:pPr>
      <w:r>
        <w:t>SEQUENCE</w:t>
      </w:r>
      <w:r>
        <w:rPr>
          <w:rFonts w:hint="eastAsia"/>
        </w:rPr>
        <w:t>是记事的顺序，主要记录每个记事在首页列表的显示位置，当更新列表时，可以保证每个记事的相对位置不变。</w:t>
      </w:r>
    </w:p>
    <w:p w:rsidR="006440E4" w:rsidRDefault="006440E4" w:rsidP="006440E4">
      <w:pPr>
        <w:ind w:firstLine="480"/>
      </w:pPr>
      <w:r>
        <w:rPr>
          <w:rFonts w:hint="eastAsia"/>
        </w:rPr>
        <w:t>AUDIO_URI</w:t>
      </w:r>
      <w:r>
        <w:rPr>
          <w:rFonts w:hint="eastAsia"/>
        </w:rPr>
        <w:t>保存的是音频的路径，主要用于音频记事中。</w:t>
      </w:r>
    </w:p>
    <w:p w:rsidR="006440E4" w:rsidRPr="00665AE8" w:rsidRDefault="006440E4" w:rsidP="00A1246B">
      <w:pPr>
        <w:pStyle w:val="ListParagraph"/>
        <w:numPr>
          <w:ilvl w:val="0"/>
          <w:numId w:val="29"/>
        </w:numPr>
        <w:ind w:firstLineChars="0"/>
        <w:jc w:val="left"/>
        <w:rPr>
          <w:b/>
        </w:rPr>
      </w:pPr>
      <w:r w:rsidRPr="00665AE8">
        <w:rPr>
          <w:rFonts w:hint="eastAsia"/>
          <w:b/>
        </w:rPr>
        <w:t>CLOCK</w:t>
      </w:r>
      <w:r w:rsidRPr="00665AE8">
        <w:rPr>
          <w:rFonts w:hint="eastAsia"/>
          <w:b/>
        </w:rPr>
        <w:t>表</w:t>
      </w:r>
    </w:p>
    <w:p w:rsidR="006440E4" w:rsidRDefault="006440E4" w:rsidP="006440E4">
      <w:pPr>
        <w:ind w:firstLine="480"/>
      </w:pPr>
      <w:r>
        <w:rPr>
          <w:rFonts w:hint="eastAsia"/>
        </w:rPr>
        <w:t>CLOCK(ID</w:t>
      </w:r>
      <w:r>
        <w:rPr>
          <w:rFonts w:hint="eastAsia"/>
        </w:rPr>
        <w:t>，</w:t>
      </w:r>
      <w:r>
        <w:rPr>
          <w:rFonts w:hint="eastAsia"/>
        </w:rPr>
        <w:t>TIME</w:t>
      </w:r>
      <w:r>
        <w:rPr>
          <w:rFonts w:hint="eastAsia"/>
        </w:rPr>
        <w:t>，</w:t>
      </w:r>
      <w:r>
        <w:rPr>
          <w:rFonts w:hint="eastAsia"/>
        </w:rPr>
        <w:t>ALERT_INTERVAL</w:t>
      </w:r>
      <w:r>
        <w:rPr>
          <w:rFonts w:hint="eastAsia"/>
        </w:rPr>
        <w:t>，</w:t>
      </w:r>
      <w:r>
        <w:rPr>
          <w:rFonts w:hint="eastAsia"/>
        </w:rPr>
        <w:t>ALERT_TIMES</w:t>
      </w:r>
      <w:r>
        <w:rPr>
          <w:rFonts w:hint="eastAsia"/>
        </w:rPr>
        <w:t>，</w:t>
      </w:r>
      <w:r>
        <w:rPr>
          <w:rFonts w:hint="eastAsia"/>
        </w:rPr>
        <w:t>ALERT_COUNT)</w:t>
      </w:r>
    </w:p>
    <w:p w:rsidR="006440E4" w:rsidRDefault="006440E4" w:rsidP="006440E4">
      <w:pPr>
        <w:ind w:firstLine="480"/>
      </w:pPr>
      <w:r>
        <w:rPr>
          <w:rFonts w:hint="eastAsia"/>
        </w:rPr>
        <w:lastRenderedPageBreak/>
        <w:t>主键：</w:t>
      </w:r>
      <w:r>
        <w:rPr>
          <w:rFonts w:hint="eastAsia"/>
        </w:rPr>
        <w:t>ID</w:t>
      </w:r>
    </w:p>
    <w:p w:rsidR="006440E4" w:rsidRDefault="006440E4" w:rsidP="006440E4">
      <w:pPr>
        <w:ind w:firstLine="480"/>
      </w:pPr>
      <w:r>
        <w:rPr>
          <w:rFonts w:hint="eastAsia"/>
        </w:rPr>
        <w:t>外键：无</w:t>
      </w:r>
    </w:p>
    <w:p w:rsidR="006440E4" w:rsidRDefault="006440E4" w:rsidP="006440E4">
      <w:pPr>
        <w:ind w:firstLine="480"/>
      </w:pPr>
      <w:r>
        <w:rPr>
          <w:rFonts w:hint="eastAsia"/>
        </w:rPr>
        <w:t>CLOCK</w:t>
      </w:r>
      <w:r>
        <w:rPr>
          <w:rFonts w:hint="eastAsia"/>
        </w:rPr>
        <w:t>表设计如表格</w:t>
      </w:r>
      <w:r>
        <w:rPr>
          <w:rFonts w:hint="eastAsia"/>
        </w:rPr>
        <w:t>2.2</w:t>
      </w:r>
    </w:p>
    <w:p w:rsidR="006440E4" w:rsidRDefault="006440E4" w:rsidP="006440E4">
      <w:pPr>
        <w:pStyle w:val="a9"/>
        <w:keepNext/>
        <w:ind w:firstLine="400"/>
        <w:jc w:val="center"/>
      </w:pPr>
      <w:r>
        <w:rPr>
          <w:rFonts w:hint="eastAsia"/>
        </w:rPr>
        <w:t>表格</w:t>
      </w:r>
      <w:r>
        <w:rPr>
          <w:rFonts w:hint="eastAsia"/>
        </w:rPr>
        <w:t>2.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2</w:t>
      </w:r>
      <w:r>
        <w:fldChar w:fldCharType="end"/>
      </w:r>
      <w:r>
        <w:rPr>
          <w:rFonts w:hint="eastAsia"/>
        </w:rPr>
        <w:t xml:space="preserve"> CLOCK</w:t>
      </w:r>
      <w:r>
        <w:rPr>
          <w:rFonts w:hint="eastAsia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1991"/>
        <w:gridCol w:w="1190"/>
        <w:gridCol w:w="1159"/>
        <w:gridCol w:w="1219"/>
        <w:gridCol w:w="1418"/>
        <w:gridCol w:w="1134"/>
      </w:tblGrid>
      <w:tr w:rsidR="006440E4" w:rsidTr="00E00AC6">
        <w:trPr>
          <w:jc w:val="center"/>
        </w:trPr>
        <w:tc>
          <w:tcPr>
            <w:tcW w:w="928" w:type="dxa"/>
          </w:tcPr>
          <w:p w:rsidR="006440E4" w:rsidRDefault="006440E4" w:rsidP="00E00AC6">
            <w:pPr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实体</w:t>
            </w:r>
          </w:p>
        </w:tc>
        <w:tc>
          <w:tcPr>
            <w:tcW w:w="1991" w:type="dxa"/>
          </w:tcPr>
          <w:p w:rsidR="006440E4" w:rsidRDefault="006440E4" w:rsidP="00E00AC6">
            <w:pPr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属性</w:t>
            </w:r>
          </w:p>
        </w:tc>
        <w:tc>
          <w:tcPr>
            <w:tcW w:w="1190" w:type="dxa"/>
          </w:tcPr>
          <w:p w:rsidR="006440E4" w:rsidRDefault="006440E4" w:rsidP="00E00AC6">
            <w:pPr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描述</w:t>
            </w:r>
          </w:p>
        </w:tc>
        <w:tc>
          <w:tcPr>
            <w:tcW w:w="1159" w:type="dxa"/>
          </w:tcPr>
          <w:p w:rsidR="006440E4" w:rsidRDefault="006440E4" w:rsidP="00E00AC6">
            <w:pPr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1219" w:type="dxa"/>
          </w:tcPr>
          <w:p w:rsidR="006440E4" w:rsidRDefault="006440E4" w:rsidP="00E00AC6">
            <w:pPr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长度</w:t>
            </w:r>
          </w:p>
        </w:tc>
        <w:tc>
          <w:tcPr>
            <w:tcW w:w="1418" w:type="dxa"/>
          </w:tcPr>
          <w:p w:rsidR="006440E4" w:rsidRDefault="006440E4" w:rsidP="00E00AC6">
            <w:pPr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N</w:t>
            </w:r>
            <w:r>
              <w:rPr>
                <w:rFonts w:hint="eastAsia"/>
                <w:b/>
                <w:sz w:val="21"/>
                <w:szCs w:val="21"/>
              </w:rPr>
              <w:t>ULL</w:t>
            </w:r>
            <w:r>
              <w:rPr>
                <w:rFonts w:hint="eastAsia"/>
                <w:b/>
                <w:sz w:val="21"/>
                <w:szCs w:val="21"/>
              </w:rPr>
              <w:t>值</w:t>
            </w:r>
          </w:p>
        </w:tc>
        <w:tc>
          <w:tcPr>
            <w:tcW w:w="1134" w:type="dxa"/>
          </w:tcPr>
          <w:p w:rsidR="006440E4" w:rsidRDefault="006440E4" w:rsidP="00E00AC6">
            <w:pPr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默认值</w:t>
            </w:r>
          </w:p>
        </w:tc>
      </w:tr>
      <w:tr w:rsidR="006440E4" w:rsidTr="00B91B71">
        <w:trPr>
          <w:jc w:val="center"/>
        </w:trPr>
        <w:tc>
          <w:tcPr>
            <w:tcW w:w="928" w:type="dxa"/>
            <w:vMerge w:val="restart"/>
            <w:vAlign w:val="center"/>
          </w:tcPr>
          <w:p w:rsidR="006440E4" w:rsidRDefault="006440E4" w:rsidP="00B91B71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CLOCK</w:t>
            </w:r>
          </w:p>
        </w:tc>
        <w:tc>
          <w:tcPr>
            <w:tcW w:w="1991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ID</w:t>
            </w:r>
          </w:p>
        </w:tc>
        <w:tc>
          <w:tcPr>
            <w:tcW w:w="1190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闹钟编号</w:t>
            </w:r>
          </w:p>
        </w:tc>
        <w:tc>
          <w:tcPr>
            <w:tcW w:w="1159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INTEGER</w:t>
            </w:r>
          </w:p>
        </w:tc>
        <w:tc>
          <w:tcPr>
            <w:tcW w:w="1219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系统默认</w:t>
            </w:r>
          </w:p>
        </w:tc>
        <w:tc>
          <w:tcPr>
            <w:tcW w:w="1418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NOT NULL</w:t>
            </w:r>
          </w:p>
        </w:tc>
        <w:tc>
          <w:tcPr>
            <w:tcW w:w="1134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6440E4" w:rsidTr="00E00AC6">
        <w:trPr>
          <w:jc w:val="center"/>
        </w:trPr>
        <w:tc>
          <w:tcPr>
            <w:tcW w:w="928" w:type="dxa"/>
            <w:vMerge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1991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TIME</w:t>
            </w:r>
          </w:p>
        </w:tc>
        <w:tc>
          <w:tcPr>
            <w:tcW w:w="1190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闹钟时间</w:t>
            </w:r>
          </w:p>
        </w:tc>
        <w:tc>
          <w:tcPr>
            <w:tcW w:w="1159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INTEGER</w:t>
            </w:r>
          </w:p>
        </w:tc>
        <w:tc>
          <w:tcPr>
            <w:tcW w:w="1219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系统默认</w:t>
            </w:r>
          </w:p>
        </w:tc>
        <w:tc>
          <w:tcPr>
            <w:tcW w:w="1418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NOT NULL</w:t>
            </w:r>
          </w:p>
        </w:tc>
        <w:tc>
          <w:tcPr>
            <w:tcW w:w="1134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</w:tr>
      <w:tr w:rsidR="006440E4" w:rsidTr="00E00AC6">
        <w:trPr>
          <w:jc w:val="center"/>
        </w:trPr>
        <w:tc>
          <w:tcPr>
            <w:tcW w:w="928" w:type="dxa"/>
            <w:vMerge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1991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ALERT_INTERVAL</w:t>
            </w:r>
          </w:p>
        </w:tc>
        <w:tc>
          <w:tcPr>
            <w:tcW w:w="1190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提醒间隔</w:t>
            </w:r>
          </w:p>
        </w:tc>
        <w:tc>
          <w:tcPr>
            <w:tcW w:w="1159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INTEGER</w:t>
            </w:r>
          </w:p>
        </w:tc>
        <w:tc>
          <w:tcPr>
            <w:tcW w:w="1219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系统默认</w:t>
            </w:r>
          </w:p>
        </w:tc>
        <w:tc>
          <w:tcPr>
            <w:tcW w:w="1418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NOT NULL</w:t>
            </w:r>
          </w:p>
        </w:tc>
        <w:tc>
          <w:tcPr>
            <w:tcW w:w="1134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</w:tr>
      <w:tr w:rsidR="006440E4" w:rsidTr="00E00AC6">
        <w:trPr>
          <w:jc w:val="center"/>
        </w:trPr>
        <w:tc>
          <w:tcPr>
            <w:tcW w:w="928" w:type="dxa"/>
            <w:vMerge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1991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ALERT_TIMES</w:t>
            </w:r>
          </w:p>
        </w:tc>
        <w:tc>
          <w:tcPr>
            <w:tcW w:w="1190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提醒总</w:t>
            </w:r>
            <w:proofErr w:type="gramEnd"/>
            <w:r>
              <w:rPr>
                <w:rFonts w:hint="eastAsia"/>
                <w:sz w:val="21"/>
                <w:szCs w:val="21"/>
              </w:rPr>
              <w:t>次数</w:t>
            </w:r>
          </w:p>
        </w:tc>
        <w:tc>
          <w:tcPr>
            <w:tcW w:w="1159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INTEGER</w:t>
            </w:r>
          </w:p>
        </w:tc>
        <w:tc>
          <w:tcPr>
            <w:tcW w:w="1219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系统默认</w:t>
            </w:r>
          </w:p>
        </w:tc>
        <w:tc>
          <w:tcPr>
            <w:tcW w:w="1418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NOT NULL</w:t>
            </w:r>
          </w:p>
        </w:tc>
        <w:tc>
          <w:tcPr>
            <w:tcW w:w="1134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</w:tr>
      <w:tr w:rsidR="006440E4" w:rsidTr="00E00AC6">
        <w:trPr>
          <w:jc w:val="center"/>
        </w:trPr>
        <w:tc>
          <w:tcPr>
            <w:tcW w:w="928" w:type="dxa"/>
            <w:vMerge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1991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ALERT_COUNT</w:t>
            </w:r>
          </w:p>
        </w:tc>
        <w:tc>
          <w:tcPr>
            <w:tcW w:w="1190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剩余提醒次数</w:t>
            </w:r>
          </w:p>
        </w:tc>
        <w:tc>
          <w:tcPr>
            <w:tcW w:w="1159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INTEGER</w:t>
            </w:r>
          </w:p>
        </w:tc>
        <w:tc>
          <w:tcPr>
            <w:tcW w:w="1219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系统默认</w:t>
            </w:r>
          </w:p>
        </w:tc>
        <w:tc>
          <w:tcPr>
            <w:tcW w:w="1418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NOT NULL</w:t>
            </w:r>
          </w:p>
        </w:tc>
        <w:tc>
          <w:tcPr>
            <w:tcW w:w="1134" w:type="dxa"/>
          </w:tcPr>
          <w:p w:rsidR="006440E4" w:rsidRDefault="006440E4" w:rsidP="00E00AC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</w:tr>
    </w:tbl>
    <w:p w:rsidR="006440E4" w:rsidRDefault="006440E4" w:rsidP="006440E4">
      <w:pPr>
        <w:ind w:firstLine="480"/>
      </w:pPr>
      <w:r>
        <w:rPr>
          <w:rFonts w:hint="eastAsia"/>
        </w:rPr>
        <w:t>如表格</w:t>
      </w:r>
      <w:r>
        <w:rPr>
          <w:rFonts w:hint="eastAsia"/>
        </w:rPr>
        <w:t>2.2</w:t>
      </w:r>
      <w:r>
        <w:rPr>
          <w:rFonts w:hint="eastAsia"/>
        </w:rPr>
        <w:t>所示，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>CLOCK</w:t>
      </w:r>
      <w:r>
        <w:rPr>
          <w:rFonts w:hint="eastAsia"/>
        </w:rPr>
        <w:t>的主键，是每个闹钟的唯一标识，不可重复，不可为空，</w:t>
      </w:r>
      <w:r>
        <w:rPr>
          <w:rFonts w:hint="eastAsia"/>
        </w:rPr>
        <w:t>NOTES</w:t>
      </w:r>
      <w:r>
        <w:rPr>
          <w:rFonts w:hint="eastAsia"/>
        </w:rPr>
        <w:t>表中的</w:t>
      </w:r>
      <w:r>
        <w:rPr>
          <w:rFonts w:hint="eastAsia"/>
        </w:rPr>
        <w:t>CLOCK_ID</w:t>
      </w:r>
      <w:r>
        <w:rPr>
          <w:rFonts w:hint="eastAsia"/>
        </w:rPr>
        <w:t>就是跟</w:t>
      </w:r>
      <w:r>
        <w:rPr>
          <w:rFonts w:hint="eastAsia"/>
        </w:rPr>
        <w:t>ID</w:t>
      </w:r>
      <w:r>
        <w:rPr>
          <w:rFonts w:hint="eastAsia"/>
        </w:rPr>
        <w:t>联系在一起的。新建一个闹钟时，</w:t>
      </w:r>
      <w:r>
        <w:rPr>
          <w:rFonts w:hint="eastAsia"/>
        </w:rPr>
        <w:t>ID</w:t>
      </w:r>
      <w:r>
        <w:rPr>
          <w:rFonts w:hint="eastAsia"/>
        </w:rPr>
        <w:t>由数据库自动累计生成，每次对</w:t>
      </w:r>
      <w:r>
        <w:rPr>
          <w:rFonts w:hint="eastAsia"/>
        </w:rPr>
        <w:t>CLOCK</w:t>
      </w:r>
      <w:r>
        <w:rPr>
          <w:rFonts w:hint="eastAsia"/>
        </w:rPr>
        <w:t>数据表进行（查询、修改、删除）都是以识别</w:t>
      </w:r>
      <w:r>
        <w:rPr>
          <w:rFonts w:hint="eastAsia"/>
        </w:rPr>
        <w:t>ID</w:t>
      </w:r>
      <w:r>
        <w:rPr>
          <w:rFonts w:hint="eastAsia"/>
        </w:rPr>
        <w:t>来进行操作的。</w:t>
      </w:r>
    </w:p>
    <w:p w:rsidR="006440E4" w:rsidRDefault="006440E4" w:rsidP="006440E4">
      <w:pPr>
        <w:ind w:firstLine="480"/>
      </w:pPr>
      <w:r>
        <w:rPr>
          <w:rFonts w:hint="eastAsia"/>
        </w:rPr>
        <w:t>TIME</w:t>
      </w:r>
      <w:r>
        <w:rPr>
          <w:rFonts w:hint="eastAsia"/>
        </w:rPr>
        <w:t>是闹钟提醒的时间，包括从日历选择的日期（年月日）和时间（时分），日期和时间整合到一起，以毫秒存储，数据类型为</w:t>
      </w:r>
      <w:r>
        <w:rPr>
          <w:rFonts w:hint="eastAsia"/>
        </w:rPr>
        <w:t>Integer</w:t>
      </w:r>
      <w:r>
        <w:rPr>
          <w:rFonts w:hint="eastAsia"/>
        </w:rPr>
        <w:t>类型，这样方便管理。</w:t>
      </w:r>
    </w:p>
    <w:p w:rsidR="006440E4" w:rsidRDefault="006440E4" w:rsidP="006440E4">
      <w:pPr>
        <w:ind w:firstLine="480"/>
      </w:pPr>
      <w:r>
        <w:rPr>
          <w:rFonts w:hint="eastAsia"/>
        </w:rPr>
        <w:t>ALERT_INTERVAL</w:t>
      </w:r>
      <w:r>
        <w:rPr>
          <w:rFonts w:hint="eastAsia"/>
        </w:rPr>
        <w:t>和</w:t>
      </w:r>
      <w:r>
        <w:rPr>
          <w:rFonts w:hint="eastAsia"/>
        </w:rPr>
        <w:t>ALERT_TIMES</w:t>
      </w:r>
      <w:r>
        <w:rPr>
          <w:rFonts w:hint="eastAsia"/>
        </w:rPr>
        <w:t>是闹钟提醒的间隔和</w:t>
      </w:r>
      <w:proofErr w:type="gramStart"/>
      <w:r>
        <w:rPr>
          <w:rFonts w:hint="eastAsia"/>
        </w:rPr>
        <w:t>提醒总</w:t>
      </w:r>
      <w:proofErr w:type="gramEnd"/>
      <w:r>
        <w:rPr>
          <w:rFonts w:hint="eastAsia"/>
        </w:rPr>
        <w:t>次数</w:t>
      </w:r>
      <w:r>
        <w:rPr>
          <w:rFonts w:hint="eastAsia"/>
        </w:rPr>
        <w:t xml:space="preserve"> </w:t>
      </w:r>
      <w:r>
        <w:rPr>
          <w:rFonts w:hint="eastAsia"/>
        </w:rPr>
        <w:t>，是用户在设置闹钟选项时，所设置的值。</w:t>
      </w:r>
    </w:p>
    <w:p w:rsidR="006440E4" w:rsidRDefault="006440E4" w:rsidP="006440E4">
      <w:pPr>
        <w:ind w:firstLine="480"/>
      </w:pPr>
      <w:r>
        <w:rPr>
          <w:rFonts w:hint="eastAsia"/>
        </w:rPr>
        <w:t>ALERT_COUNT</w:t>
      </w:r>
      <w:r>
        <w:rPr>
          <w:rFonts w:hint="eastAsia"/>
        </w:rPr>
        <w:t>是剩余的提醒次数，由于设置闹钟提醒时，如果要提醒多次，除了要知道提醒的总次数，还必须知道剩余的提醒次数是多少，以剩余的提醒次数来判断闹钟是否需要继续提醒，每次闹钟提醒后，都必须更新</w:t>
      </w:r>
      <w:r>
        <w:rPr>
          <w:rFonts w:hint="eastAsia"/>
        </w:rPr>
        <w:t>ALERT_ COUNT</w:t>
      </w:r>
      <w:r>
        <w:rPr>
          <w:rFonts w:hint="eastAsia"/>
        </w:rPr>
        <w:t>的值。</w:t>
      </w:r>
    </w:p>
    <w:p w:rsidR="006440E4" w:rsidRDefault="006440E4" w:rsidP="006440E4">
      <w:pPr>
        <w:ind w:firstLine="480"/>
      </w:pPr>
    </w:p>
    <w:p w:rsidR="006440E4" w:rsidRDefault="008D5B76" w:rsidP="00A1246B">
      <w:pPr>
        <w:pStyle w:val="1"/>
        <w:numPr>
          <w:ilvl w:val="0"/>
          <w:numId w:val="11"/>
        </w:numPr>
        <w:rPr>
          <w:rFonts w:hint="eastAsia"/>
        </w:rPr>
      </w:pPr>
      <w:bookmarkStart w:id="101" w:name="_Toc356233655"/>
      <w:r>
        <w:rPr>
          <w:rFonts w:hint="eastAsia"/>
        </w:rPr>
        <w:t>系统实现</w:t>
      </w:r>
      <w:bookmarkEnd w:id="101"/>
    </w:p>
    <w:p w:rsidR="008D5B76" w:rsidRPr="008D5B76" w:rsidRDefault="008D5B76" w:rsidP="008D5B76">
      <w:pPr>
        <w:ind w:firstLine="480"/>
      </w:pPr>
    </w:p>
    <w:p w:rsidR="003E5B86" w:rsidRPr="006440E4" w:rsidRDefault="003E5B86" w:rsidP="003E5B86">
      <w:pPr>
        <w:ind w:firstLine="480"/>
      </w:pPr>
    </w:p>
    <w:p w:rsidR="00C95D8B" w:rsidRDefault="00D12138" w:rsidP="00A1246B">
      <w:pPr>
        <w:pStyle w:val="1"/>
        <w:numPr>
          <w:ilvl w:val="0"/>
          <w:numId w:val="11"/>
        </w:numPr>
      </w:pPr>
      <w:bookmarkStart w:id="102" w:name="_Toc356233656"/>
      <w:r>
        <w:rPr>
          <w:rFonts w:hint="eastAsia"/>
        </w:rPr>
        <w:t>总结</w:t>
      </w:r>
      <w:bookmarkEnd w:id="102"/>
    </w:p>
    <w:p w:rsidR="00844012" w:rsidRDefault="001837B4" w:rsidP="00965F38">
      <w:pPr>
        <w:ind w:firstLine="480"/>
      </w:pPr>
      <w:r>
        <w:rPr>
          <w:rFonts w:hint="eastAsia"/>
        </w:rPr>
        <w:t>经过这几个月的努力学习与研究，我最终实现了本次毕业设计的任务—基于</w:t>
      </w:r>
      <w:r>
        <w:rPr>
          <w:rFonts w:hint="eastAsia"/>
        </w:rPr>
        <w:t>android</w:t>
      </w:r>
      <w:r>
        <w:rPr>
          <w:rFonts w:hint="eastAsia"/>
        </w:rPr>
        <w:t>的记事本应用</w:t>
      </w:r>
      <w:r w:rsidR="00BC4AB5">
        <w:rPr>
          <w:rFonts w:hint="eastAsia"/>
        </w:rPr>
        <w:t>，</w:t>
      </w:r>
      <w:r w:rsidR="007938B5">
        <w:rPr>
          <w:rFonts w:hint="eastAsia"/>
        </w:rPr>
        <w:t>这款记事本应用取名为</w:t>
      </w:r>
      <w:proofErr w:type="spellStart"/>
      <w:r w:rsidR="007938B5">
        <w:rPr>
          <w:rFonts w:hint="eastAsia"/>
        </w:rPr>
        <w:t>YYnote</w:t>
      </w:r>
      <w:proofErr w:type="spellEnd"/>
      <w:r w:rsidR="00773915">
        <w:rPr>
          <w:rFonts w:hint="eastAsia"/>
        </w:rPr>
        <w:t>，是一款简单实用的记事本，不仅可以添加</w:t>
      </w:r>
      <w:r w:rsidR="00883BDC">
        <w:rPr>
          <w:rFonts w:hint="eastAsia"/>
        </w:rPr>
        <w:t>文本</w:t>
      </w:r>
      <w:r w:rsidR="00773915">
        <w:rPr>
          <w:rFonts w:hint="eastAsia"/>
        </w:rPr>
        <w:t>记事，还有支持添加</w:t>
      </w:r>
      <w:r w:rsidR="00FC794B">
        <w:rPr>
          <w:rFonts w:hint="eastAsia"/>
        </w:rPr>
        <w:t>多张</w:t>
      </w:r>
      <w:r w:rsidR="00773915">
        <w:rPr>
          <w:rFonts w:hint="eastAsia"/>
        </w:rPr>
        <w:t>图片，录制音频，同时还可以设置闹钟提醒</w:t>
      </w:r>
      <w:r w:rsidR="00DC3414">
        <w:rPr>
          <w:rFonts w:hint="eastAsia"/>
        </w:rPr>
        <w:t>，</w:t>
      </w:r>
      <w:r w:rsidR="00510D53">
        <w:rPr>
          <w:rFonts w:hint="eastAsia"/>
        </w:rPr>
        <w:t>并且可以提醒多次，</w:t>
      </w:r>
      <w:r w:rsidR="00DC3414">
        <w:rPr>
          <w:rFonts w:hint="eastAsia"/>
        </w:rPr>
        <w:t>在界面上也不失美观</w:t>
      </w:r>
      <w:r w:rsidR="00F42814">
        <w:rPr>
          <w:rFonts w:hint="eastAsia"/>
        </w:rPr>
        <w:t>。总体上来说，对于本次</w:t>
      </w:r>
      <w:r w:rsidR="00F42814">
        <w:rPr>
          <w:rFonts w:hint="eastAsia"/>
        </w:rPr>
        <w:lastRenderedPageBreak/>
        <w:t>开发的记事本很满意</w:t>
      </w:r>
      <w:r w:rsidR="001465B4">
        <w:rPr>
          <w:rFonts w:hint="eastAsia"/>
        </w:rPr>
        <w:t>。</w:t>
      </w:r>
    </w:p>
    <w:p w:rsidR="001465B4" w:rsidRDefault="001465B4" w:rsidP="00965F38">
      <w:pPr>
        <w:ind w:firstLine="480"/>
      </w:pPr>
      <w:r>
        <w:rPr>
          <w:rFonts w:hint="eastAsia"/>
        </w:rPr>
        <w:t>但是仍有不足之处</w:t>
      </w:r>
      <w:r w:rsidR="003A4360">
        <w:rPr>
          <w:rFonts w:hint="eastAsia"/>
        </w:rPr>
        <w:t>，接收分享没有只能接收图片文字的分享，没有实现接收音频分享的功能</w:t>
      </w:r>
      <w:r w:rsidR="00F60372">
        <w:rPr>
          <w:rFonts w:hint="eastAsia"/>
        </w:rPr>
        <w:t>；另外，在用户体验</w:t>
      </w:r>
      <w:r w:rsidR="00BE1DB1">
        <w:rPr>
          <w:rFonts w:hint="eastAsia"/>
        </w:rPr>
        <w:t>也</w:t>
      </w:r>
      <w:r w:rsidR="00F60372">
        <w:rPr>
          <w:rFonts w:hint="eastAsia"/>
        </w:rPr>
        <w:t>需要提升</w:t>
      </w:r>
      <w:r w:rsidR="00D5759E">
        <w:rPr>
          <w:rFonts w:hint="eastAsia"/>
        </w:rPr>
        <w:t>，没有像小米便签或者</w:t>
      </w:r>
      <w:proofErr w:type="spellStart"/>
      <w:r w:rsidR="00D5759E">
        <w:rPr>
          <w:rFonts w:hint="eastAsia"/>
        </w:rPr>
        <w:t>evernote</w:t>
      </w:r>
      <w:proofErr w:type="spellEnd"/>
      <w:r w:rsidR="00D5759E">
        <w:rPr>
          <w:rFonts w:hint="eastAsia"/>
        </w:rPr>
        <w:t>那样好的用户体验</w:t>
      </w:r>
      <w:r w:rsidR="000332E7">
        <w:rPr>
          <w:rFonts w:hint="eastAsia"/>
        </w:rPr>
        <w:t>，界面的设计也需要进一步提升；</w:t>
      </w:r>
      <w:r w:rsidR="00E33C3A">
        <w:rPr>
          <w:rFonts w:hint="eastAsia"/>
        </w:rPr>
        <w:t>还有在音频方面，不能像添加图片那样添加多个音频，一次只能添加一个音频，新的音频会覆盖原来的音频</w:t>
      </w:r>
      <w:r w:rsidR="00276111">
        <w:rPr>
          <w:rFonts w:hint="eastAsia"/>
        </w:rPr>
        <w:t>，这部分需要改进</w:t>
      </w:r>
      <w:r w:rsidR="00FC794B">
        <w:rPr>
          <w:rFonts w:hint="eastAsia"/>
        </w:rPr>
        <w:t>。</w:t>
      </w:r>
    </w:p>
    <w:p w:rsidR="009321B5" w:rsidRDefault="00EB7575" w:rsidP="009321B5">
      <w:pPr>
        <w:ind w:firstLine="480"/>
      </w:pPr>
      <w:r>
        <w:rPr>
          <w:rFonts w:hint="eastAsia"/>
        </w:rPr>
        <w:t>通过这次的</w:t>
      </w:r>
      <w:r>
        <w:rPr>
          <w:rFonts w:hint="eastAsia"/>
        </w:rPr>
        <w:t>android</w:t>
      </w:r>
      <w:r>
        <w:rPr>
          <w:rFonts w:hint="eastAsia"/>
        </w:rPr>
        <w:t>开发，我对</w:t>
      </w:r>
      <w:r>
        <w:rPr>
          <w:rFonts w:hint="eastAsia"/>
        </w:rPr>
        <w:t>android</w:t>
      </w:r>
      <w:r>
        <w:rPr>
          <w:rFonts w:hint="eastAsia"/>
        </w:rPr>
        <w:t>有了一定的了解，</w:t>
      </w:r>
      <w:r w:rsidR="00233A48">
        <w:rPr>
          <w:rFonts w:hint="eastAsia"/>
        </w:rPr>
        <w:t>android</w:t>
      </w:r>
      <w:r w:rsidR="00233A48">
        <w:rPr>
          <w:rFonts w:hint="eastAsia"/>
        </w:rPr>
        <w:t>开发相对来说是比较简单的，</w:t>
      </w:r>
      <w:r w:rsidR="00735600">
        <w:rPr>
          <w:rFonts w:hint="eastAsia"/>
        </w:rPr>
        <w:t>它有一套</w:t>
      </w:r>
      <w:r w:rsidR="000B2F06">
        <w:rPr>
          <w:rFonts w:hint="eastAsia"/>
        </w:rPr>
        <w:t>完善的开发工具</w:t>
      </w:r>
      <w:r w:rsidR="00735600">
        <w:rPr>
          <w:rFonts w:hint="eastAsia"/>
        </w:rPr>
        <w:t>，成熟的</w:t>
      </w:r>
      <w:r w:rsidR="00735600">
        <w:rPr>
          <w:rFonts w:hint="eastAsia"/>
        </w:rPr>
        <w:t>API</w:t>
      </w:r>
      <w:r w:rsidR="00735600">
        <w:rPr>
          <w:rFonts w:hint="eastAsia"/>
        </w:rPr>
        <w:t>，</w:t>
      </w:r>
      <w:r w:rsidR="001176DA">
        <w:rPr>
          <w:rFonts w:hint="eastAsia"/>
        </w:rPr>
        <w:t>以及网上很多的实例教程</w:t>
      </w:r>
      <w:r w:rsidR="008F76FE">
        <w:rPr>
          <w:rFonts w:hint="eastAsia"/>
        </w:rPr>
        <w:t>，对于初学者来说，比较容易入门。在开发过程</w:t>
      </w:r>
      <w:r w:rsidR="00486257">
        <w:rPr>
          <w:rFonts w:hint="eastAsia"/>
        </w:rPr>
        <w:t>中</w:t>
      </w:r>
      <w:r w:rsidR="008F76FE">
        <w:rPr>
          <w:rFonts w:hint="eastAsia"/>
        </w:rPr>
        <w:t>，我也遇到了很多难题</w:t>
      </w:r>
      <w:r w:rsidR="00CC559A">
        <w:rPr>
          <w:rFonts w:hint="eastAsia"/>
        </w:rPr>
        <w:t>以</w:t>
      </w:r>
      <w:r w:rsidR="001176DA">
        <w:rPr>
          <w:rFonts w:hint="eastAsia"/>
        </w:rPr>
        <w:t>及很多令人头疼的</w:t>
      </w:r>
      <w:r w:rsidR="001176DA">
        <w:rPr>
          <w:rFonts w:hint="eastAsia"/>
        </w:rPr>
        <w:t>bug</w:t>
      </w:r>
      <w:r w:rsidR="00536967">
        <w:rPr>
          <w:rFonts w:hint="eastAsia"/>
        </w:rPr>
        <w:t>，比如</w:t>
      </w:r>
      <w:r w:rsidR="00AE7128">
        <w:rPr>
          <w:rFonts w:hint="eastAsia"/>
        </w:rPr>
        <w:t>闹钟无法多次弹</w:t>
      </w:r>
      <w:r w:rsidR="004379CC">
        <w:rPr>
          <w:rFonts w:hint="eastAsia"/>
        </w:rPr>
        <w:t>出的问题或者闹钟无法删除死循环的问题</w:t>
      </w:r>
      <w:r w:rsidR="00DC497D">
        <w:rPr>
          <w:rFonts w:hint="eastAsia"/>
        </w:rPr>
        <w:t>等，每次遇到问题时，</w:t>
      </w:r>
      <w:r w:rsidR="00153E5B">
        <w:rPr>
          <w:rFonts w:hint="eastAsia"/>
        </w:rPr>
        <w:t>一方面</w:t>
      </w:r>
      <w:r w:rsidR="00AA0BB5">
        <w:rPr>
          <w:rFonts w:hint="eastAsia"/>
        </w:rPr>
        <w:t>我</w:t>
      </w:r>
      <w:r w:rsidR="009844C0">
        <w:rPr>
          <w:rFonts w:hint="eastAsia"/>
        </w:rPr>
        <w:t>会从网上</w:t>
      </w:r>
      <w:r w:rsidR="00153E5B">
        <w:rPr>
          <w:rFonts w:hint="eastAsia"/>
        </w:rPr>
        <w:t>寻找答案，另一方面</w:t>
      </w:r>
      <w:r w:rsidR="00316277">
        <w:rPr>
          <w:rFonts w:hint="eastAsia"/>
        </w:rPr>
        <w:t>会</w:t>
      </w:r>
      <w:r w:rsidR="00860099">
        <w:rPr>
          <w:rFonts w:hint="eastAsia"/>
        </w:rPr>
        <w:t>加上自己的思考</w:t>
      </w:r>
      <w:r w:rsidR="001B69F2">
        <w:rPr>
          <w:rFonts w:hint="eastAsia"/>
        </w:rPr>
        <w:t>来解决问题，有时候技术的问题往往能够通过搜索找到答案，但是涉及逻辑方面的问题</w:t>
      </w:r>
      <w:r w:rsidR="00835B8A">
        <w:rPr>
          <w:rFonts w:hint="eastAsia"/>
        </w:rPr>
        <w:t>时</w:t>
      </w:r>
      <w:r w:rsidR="001B69F2">
        <w:rPr>
          <w:rFonts w:hint="eastAsia"/>
        </w:rPr>
        <w:t>，就需要自己多思考，</w:t>
      </w:r>
      <w:r w:rsidR="00846D11">
        <w:rPr>
          <w:rFonts w:hint="eastAsia"/>
        </w:rPr>
        <w:t>才能设计出好的解决方案。</w:t>
      </w:r>
      <w:r w:rsidR="009321B5">
        <w:rPr>
          <w:rFonts w:hint="eastAsia"/>
        </w:rPr>
        <w:t>在解决问题的过程中，我不仅学到了很多新的知识，</w:t>
      </w:r>
      <w:r w:rsidR="00E460D7">
        <w:rPr>
          <w:rFonts w:hint="eastAsia"/>
        </w:rPr>
        <w:t>而且对我独立思考和解决问题能力的提升有很大的帮助</w:t>
      </w:r>
      <w:r w:rsidR="00DB348B">
        <w:rPr>
          <w:rFonts w:hint="eastAsia"/>
        </w:rPr>
        <w:t>。</w:t>
      </w:r>
    </w:p>
    <w:p w:rsidR="00EF2BF3" w:rsidRDefault="00150E20" w:rsidP="009321B5">
      <w:pPr>
        <w:ind w:firstLine="480"/>
      </w:pPr>
      <w:r>
        <w:rPr>
          <w:rFonts w:hint="eastAsia"/>
        </w:rPr>
        <w:t>总之，通过这几个月的努力</w:t>
      </w:r>
      <w:r w:rsidR="0043727A">
        <w:rPr>
          <w:rFonts w:hint="eastAsia"/>
        </w:rPr>
        <w:t>，我不仅对</w:t>
      </w:r>
      <w:r w:rsidR="0043727A">
        <w:rPr>
          <w:rFonts w:hint="eastAsia"/>
        </w:rPr>
        <w:t>android</w:t>
      </w:r>
      <w:r w:rsidR="0043727A">
        <w:rPr>
          <w:rFonts w:hint="eastAsia"/>
        </w:rPr>
        <w:t>开发有了深入的了解，而且对于</w:t>
      </w:r>
      <w:r w:rsidR="0043727A">
        <w:rPr>
          <w:rFonts w:hint="eastAsia"/>
        </w:rPr>
        <w:t>java</w:t>
      </w:r>
      <w:r w:rsidR="0043727A">
        <w:rPr>
          <w:rFonts w:hint="eastAsia"/>
        </w:rPr>
        <w:t>的使用的也逐渐熟练，对我以后工作学习有很大的帮助</w:t>
      </w:r>
      <w:r w:rsidR="00D20894">
        <w:rPr>
          <w:rFonts w:hint="eastAsia"/>
        </w:rPr>
        <w:t>，</w:t>
      </w:r>
    </w:p>
    <w:p w:rsidR="00DB348B" w:rsidRDefault="00C142F2" w:rsidP="00DB348B">
      <w:pPr>
        <w:ind w:firstLine="480"/>
      </w:pPr>
      <w:r>
        <w:rPr>
          <w:rFonts w:hint="eastAsia"/>
        </w:rPr>
        <w:t>最后</w:t>
      </w:r>
      <w:r w:rsidR="00DB348B">
        <w:rPr>
          <w:rFonts w:hint="eastAsia"/>
        </w:rPr>
        <w:t>，由于本人学识有限，</w:t>
      </w:r>
      <w:r w:rsidR="00EF2BF3">
        <w:rPr>
          <w:rFonts w:hint="eastAsia"/>
        </w:rPr>
        <w:t>加之时间仓促，文中不免有错误和待改进之处，真诚欢迎各位老师</w:t>
      </w:r>
      <w:r w:rsidR="00DB348B">
        <w:rPr>
          <w:rFonts w:hint="eastAsia"/>
        </w:rPr>
        <w:t>提出宝贵意见。</w:t>
      </w:r>
    </w:p>
    <w:p w:rsidR="00F42814" w:rsidRDefault="00D20894" w:rsidP="00D20894">
      <w:pPr>
        <w:pStyle w:val="a5"/>
        <w:ind w:firstLine="643"/>
      </w:pPr>
      <w:bookmarkStart w:id="103" w:name="_Toc356233657"/>
      <w:r>
        <w:rPr>
          <w:rFonts w:hint="eastAsia"/>
        </w:rPr>
        <w:t>致谢</w:t>
      </w:r>
      <w:bookmarkEnd w:id="103"/>
    </w:p>
    <w:p w:rsidR="003A5563" w:rsidRDefault="003A5563" w:rsidP="003A5563">
      <w:pPr>
        <w:ind w:firstLine="480"/>
      </w:pPr>
      <w:r w:rsidRPr="00866837">
        <w:rPr>
          <w:rFonts w:hAnsi="宋体"/>
        </w:rPr>
        <w:t>在</w:t>
      </w:r>
      <w:r>
        <w:rPr>
          <w:rFonts w:hAnsi="宋体" w:hint="eastAsia"/>
        </w:rPr>
        <w:t>论文</w:t>
      </w:r>
      <w:r>
        <w:rPr>
          <w:rFonts w:hAnsi="宋体" w:hint="eastAsia"/>
          <w:color w:val="000000"/>
        </w:rPr>
        <w:t>完成之际，我首先要向</w:t>
      </w:r>
      <w:r w:rsidR="00DE5757">
        <w:rPr>
          <w:rFonts w:hAnsi="宋体" w:hint="eastAsia"/>
          <w:color w:val="000000"/>
        </w:rPr>
        <w:t>赵贻竹</w:t>
      </w:r>
      <w:r w:rsidR="00050F27">
        <w:rPr>
          <w:rFonts w:hAnsi="宋体" w:hint="eastAsia"/>
          <w:color w:val="000000"/>
        </w:rPr>
        <w:t>老师表示最真挚的谢意，赵</w:t>
      </w:r>
      <w:r>
        <w:rPr>
          <w:rFonts w:hAnsi="宋体" w:hint="eastAsia"/>
          <w:color w:val="000000"/>
        </w:rPr>
        <w:t>老师的指导给了我很大的帮助。</w:t>
      </w:r>
      <w:r>
        <w:rPr>
          <w:rFonts w:hint="eastAsia"/>
        </w:rPr>
        <w:t>在论文写作期间，</w:t>
      </w:r>
      <w:r w:rsidR="00C8475A">
        <w:rPr>
          <w:rFonts w:hint="eastAsia"/>
        </w:rPr>
        <w:t>经过自己不断的努力学习以及赵</w:t>
      </w:r>
      <w:r w:rsidR="00E6196E">
        <w:rPr>
          <w:rFonts w:hint="eastAsia"/>
        </w:rPr>
        <w:t>老师的耐心指导，本次毕业设计已经基本完成。赵老师还给我提出了很多好建议，她</w:t>
      </w:r>
      <w:r>
        <w:rPr>
          <w:rFonts w:hint="eastAsia"/>
        </w:rPr>
        <w:t>的指导使我受益匪浅</w:t>
      </w:r>
      <w:r w:rsidR="00D375F8">
        <w:rPr>
          <w:rFonts w:hint="eastAsia"/>
        </w:rPr>
        <w:t>。</w:t>
      </w:r>
      <w:r w:rsidR="00B9321D">
        <w:rPr>
          <w:rFonts w:hint="eastAsia"/>
        </w:rPr>
        <w:t>在本次毕业设计中，赵</w:t>
      </w:r>
      <w:r w:rsidR="00481C73">
        <w:rPr>
          <w:rFonts w:hint="eastAsia"/>
        </w:rPr>
        <w:t>老师对我严格要求，并及时督促我完成毕业设计的任务</w:t>
      </w:r>
      <w:r>
        <w:rPr>
          <w:rFonts w:hint="eastAsia"/>
        </w:rPr>
        <w:t>，</w:t>
      </w:r>
      <w:r w:rsidR="00E11CEB">
        <w:rPr>
          <w:rFonts w:hint="eastAsia"/>
        </w:rPr>
        <w:t>使得我能够顺利的完成此次毕业设计，</w:t>
      </w:r>
      <w:r w:rsidR="006F39E4">
        <w:rPr>
          <w:rFonts w:hint="eastAsia"/>
        </w:rPr>
        <w:t>非常感谢赵</w:t>
      </w:r>
      <w:r>
        <w:rPr>
          <w:rFonts w:hint="eastAsia"/>
        </w:rPr>
        <w:t>老师在毕业设计过程中对我的帮助。</w:t>
      </w:r>
    </w:p>
    <w:p w:rsidR="00AF7913" w:rsidRDefault="003D44A1" w:rsidP="003A5563">
      <w:pPr>
        <w:ind w:firstLine="480"/>
      </w:pPr>
      <w:r>
        <w:rPr>
          <w:rFonts w:hint="eastAsia"/>
        </w:rPr>
        <w:t>同时，我要感谢自己大学四年的室友，她们不仅在此次的毕业设计中给了我很大的帮助和关心</w:t>
      </w:r>
      <w:r w:rsidR="00F95B9D">
        <w:rPr>
          <w:rFonts w:hint="eastAsia"/>
        </w:rPr>
        <w:t>，在大学这四年中，也对给予了我很多的关心和照顾</w:t>
      </w:r>
      <w:r w:rsidR="00CD1E42">
        <w:rPr>
          <w:rFonts w:hint="eastAsia"/>
        </w:rPr>
        <w:t>，有了她们的支持，我才能有今天的成就，在此特别感谢我的室友们。</w:t>
      </w:r>
    </w:p>
    <w:p w:rsidR="00AF7913" w:rsidRDefault="00AF7913" w:rsidP="00AF7913">
      <w:pPr>
        <w:ind w:firstLine="480"/>
      </w:pPr>
      <w:r>
        <w:rPr>
          <w:rFonts w:hint="eastAsia"/>
        </w:rPr>
        <w:t>当然，还要感谢学院提供了这次机会以及各方面的支持，有了好的环境和支持我才能顺利完成本次毕业设计的任务。</w:t>
      </w:r>
    </w:p>
    <w:p w:rsidR="00AF7913" w:rsidRDefault="00AF7913" w:rsidP="00AF7913">
      <w:pPr>
        <w:ind w:firstLine="480"/>
      </w:pPr>
      <w:r>
        <w:rPr>
          <w:rFonts w:hint="eastAsia"/>
        </w:rPr>
        <w:t>最后，我要感谢我的家人，尤其是我的父母，有了你们这么多年来对我的亲切呵护，我才能够让自己一点</w:t>
      </w:r>
      <w:proofErr w:type="gramStart"/>
      <w:r>
        <w:rPr>
          <w:rFonts w:hint="eastAsia"/>
        </w:rPr>
        <w:t>一点</w:t>
      </w:r>
      <w:proofErr w:type="gramEnd"/>
      <w:r>
        <w:rPr>
          <w:rFonts w:hint="eastAsia"/>
        </w:rPr>
        <w:t>地改善，一点</w:t>
      </w:r>
      <w:proofErr w:type="gramStart"/>
      <w:r>
        <w:rPr>
          <w:rFonts w:hint="eastAsia"/>
        </w:rPr>
        <w:t>一点</w:t>
      </w:r>
      <w:proofErr w:type="gramEnd"/>
      <w:r>
        <w:rPr>
          <w:rFonts w:hint="eastAsia"/>
        </w:rPr>
        <w:t>地进步，并最终取得今天的成绩，我从内心深处感谢你们的养育之恩！</w:t>
      </w:r>
    </w:p>
    <w:p w:rsidR="00AF7913" w:rsidRDefault="00AF7913" w:rsidP="00AF7913">
      <w:pPr>
        <w:ind w:firstLine="480"/>
      </w:pPr>
      <w:r>
        <w:rPr>
          <w:rFonts w:hint="eastAsia"/>
        </w:rPr>
        <w:lastRenderedPageBreak/>
        <w:t>毕业在即，感慨万千。回首这段时间，所有的一切都历历在目，那些曾经一起相处过、帮助过我的老师们、同学们，你们的帮助让我学会了很多，感谢你们的无私帮助，有了你们的关心、支持和帮助，我的毕业设计才得以顺利完成。再次衷心感谢你们！</w:t>
      </w:r>
    </w:p>
    <w:p w:rsidR="00833C2F" w:rsidRPr="0058489B" w:rsidRDefault="00833C2F" w:rsidP="00833C2F">
      <w:pPr>
        <w:pStyle w:val="a5"/>
        <w:ind w:firstLine="643"/>
      </w:pPr>
      <w:bookmarkStart w:id="104" w:name="_Toc356233658"/>
      <w:r>
        <w:rPr>
          <w:rFonts w:hint="eastAsia"/>
        </w:rPr>
        <w:t>参考文献</w:t>
      </w:r>
      <w:bookmarkEnd w:id="104"/>
    </w:p>
    <w:p w:rsidR="00F64D70" w:rsidRPr="00D81855" w:rsidRDefault="00F64D70" w:rsidP="00A1246B">
      <w:pPr>
        <w:pStyle w:val="10"/>
        <w:numPr>
          <w:ilvl w:val="0"/>
          <w:numId w:val="1"/>
        </w:numPr>
        <w:ind w:firstLineChars="0"/>
        <w:rPr>
          <w:lang w:val="zh-CN"/>
        </w:rPr>
      </w:pPr>
      <w:r w:rsidRPr="00D81855">
        <w:rPr>
          <w:lang w:val="zh-CN"/>
        </w:rPr>
        <w:t>E2ECloud</w:t>
      </w:r>
      <w:r w:rsidRPr="00D81855">
        <w:rPr>
          <w:lang w:val="zh-CN"/>
        </w:rPr>
        <w:t>工作室</w:t>
      </w:r>
      <w:r w:rsidRPr="00D81855">
        <w:rPr>
          <w:rFonts w:hint="eastAsia"/>
          <w:lang w:val="zh-CN"/>
        </w:rPr>
        <w:t>，</w:t>
      </w:r>
      <w:r w:rsidRPr="00D81855">
        <w:rPr>
          <w:lang w:val="zh-CN"/>
        </w:rPr>
        <w:t>深入浅出</w:t>
      </w:r>
      <w:r w:rsidRPr="00D81855">
        <w:rPr>
          <w:lang w:val="zh-CN"/>
        </w:rPr>
        <w:t>GoogleAndroid</w:t>
      </w:r>
      <w:r w:rsidRPr="00D81855">
        <w:rPr>
          <w:rFonts w:hint="eastAsia"/>
          <w:lang w:val="zh-CN"/>
        </w:rPr>
        <w:t>，人民邮电出版社，</w:t>
      </w:r>
      <w:r w:rsidRPr="00D81855">
        <w:rPr>
          <w:rFonts w:hint="eastAsia"/>
          <w:lang w:val="zh-CN"/>
        </w:rPr>
        <w:t>2009</w:t>
      </w:r>
    </w:p>
    <w:p w:rsidR="00F64D70" w:rsidRPr="00D81855" w:rsidRDefault="00A1246B" w:rsidP="00A1246B">
      <w:pPr>
        <w:pStyle w:val="10"/>
        <w:numPr>
          <w:ilvl w:val="0"/>
          <w:numId w:val="1"/>
        </w:numPr>
        <w:ind w:firstLineChars="0"/>
        <w:rPr>
          <w:lang w:val="zh-CN"/>
        </w:rPr>
      </w:pPr>
      <w:hyperlink r:id="rId48" w:tgtFrame="_blank" w:history="1">
        <w:r w:rsidR="00F64D70" w:rsidRPr="00D81855">
          <w:rPr>
            <w:rFonts w:hint="eastAsia"/>
            <w:lang w:val="zh-CN"/>
          </w:rPr>
          <w:t>扶松柏</w:t>
        </w:r>
      </w:hyperlink>
      <w:r w:rsidR="00F64D70" w:rsidRPr="00D81855">
        <w:rPr>
          <w:rFonts w:hint="eastAsia"/>
          <w:lang w:val="zh-CN"/>
        </w:rPr>
        <w:t>，</w:t>
      </w:r>
      <w:r w:rsidR="00F64D70" w:rsidRPr="00D81855">
        <w:rPr>
          <w:rFonts w:hint="eastAsia"/>
          <w:lang w:val="zh-CN"/>
        </w:rPr>
        <w:t xml:space="preserve"> </w:t>
      </w:r>
      <w:r w:rsidR="00F64D70" w:rsidRPr="00D81855">
        <w:rPr>
          <w:lang w:val="zh-CN"/>
        </w:rPr>
        <w:t>Android</w:t>
      </w:r>
      <w:r w:rsidR="00F64D70" w:rsidRPr="00D81855">
        <w:rPr>
          <w:lang w:val="zh-CN"/>
        </w:rPr>
        <w:t>开发从入门到精通</w:t>
      </w:r>
      <w:r w:rsidR="00F64D70" w:rsidRPr="00D81855">
        <w:rPr>
          <w:rFonts w:hint="eastAsia"/>
          <w:lang w:val="zh-CN"/>
        </w:rPr>
        <w:t>，北京</w:t>
      </w:r>
      <w:hyperlink r:id="rId49" w:tgtFrame="_blank" w:history="1">
        <w:r w:rsidR="00F64D70" w:rsidRPr="00D81855">
          <w:rPr>
            <w:rFonts w:hint="eastAsia"/>
            <w:lang w:val="zh-CN"/>
          </w:rPr>
          <w:t>希望电子出版社</w:t>
        </w:r>
      </w:hyperlink>
      <w:r w:rsidR="00F64D70" w:rsidRPr="00D81855">
        <w:rPr>
          <w:rFonts w:hint="eastAsia"/>
          <w:lang w:val="zh-CN"/>
        </w:rPr>
        <w:t>，</w:t>
      </w:r>
      <w:r w:rsidR="00F64D70" w:rsidRPr="00D81855">
        <w:rPr>
          <w:rFonts w:hint="eastAsia"/>
          <w:lang w:val="zh-CN"/>
        </w:rPr>
        <w:t>2012</w:t>
      </w:r>
    </w:p>
    <w:p w:rsidR="00F64D70" w:rsidRPr="00D81855" w:rsidRDefault="00F64D70" w:rsidP="00A1246B">
      <w:pPr>
        <w:pStyle w:val="10"/>
        <w:numPr>
          <w:ilvl w:val="0"/>
          <w:numId w:val="1"/>
        </w:numPr>
        <w:ind w:firstLineChars="0"/>
        <w:rPr>
          <w:lang w:val="zh-CN"/>
        </w:rPr>
      </w:pPr>
      <w:r w:rsidRPr="00D81855">
        <w:rPr>
          <w:rFonts w:hint="eastAsia"/>
          <w:lang w:val="zh-CN"/>
        </w:rPr>
        <w:t>李刚，疯狂</w:t>
      </w:r>
      <w:r w:rsidRPr="00D81855">
        <w:rPr>
          <w:rFonts w:hint="eastAsia"/>
          <w:lang w:val="zh-CN"/>
        </w:rPr>
        <w:t>Android</w:t>
      </w:r>
      <w:r w:rsidRPr="00D81855">
        <w:rPr>
          <w:rFonts w:hint="eastAsia"/>
          <w:lang w:val="zh-CN"/>
        </w:rPr>
        <w:t>讲义，电子工业出版社，</w:t>
      </w:r>
      <w:r w:rsidRPr="00D81855">
        <w:rPr>
          <w:rFonts w:hint="eastAsia"/>
          <w:lang w:val="zh-CN"/>
        </w:rPr>
        <w:t>2011</w:t>
      </w:r>
    </w:p>
    <w:p w:rsidR="00F64D70" w:rsidRPr="00D81855" w:rsidRDefault="00A1246B" w:rsidP="00A1246B">
      <w:pPr>
        <w:pStyle w:val="10"/>
        <w:numPr>
          <w:ilvl w:val="0"/>
          <w:numId w:val="1"/>
        </w:numPr>
        <w:ind w:firstLineChars="0"/>
        <w:rPr>
          <w:lang w:val="zh-CN"/>
        </w:rPr>
      </w:pPr>
      <w:hyperlink r:id="rId50" w:tgtFrame="_blank" w:history="1">
        <w:r w:rsidR="00F64D70" w:rsidRPr="00D81855">
          <w:rPr>
            <w:lang w:val="zh-CN"/>
          </w:rPr>
          <w:t>伯内特</w:t>
        </w:r>
        <w:r w:rsidR="00F64D70" w:rsidRPr="00D81855">
          <w:rPr>
            <w:lang w:val="zh-CN"/>
          </w:rPr>
          <w:t>Ed Burnette</w:t>
        </w:r>
      </w:hyperlink>
      <w:r w:rsidR="00F64D70" w:rsidRPr="00D81855">
        <w:rPr>
          <w:lang w:val="zh-CN"/>
        </w:rPr>
        <w:t xml:space="preserve"> </w:t>
      </w:r>
      <w:r w:rsidR="00F64D70" w:rsidRPr="00D81855">
        <w:rPr>
          <w:rFonts w:hint="eastAsia"/>
          <w:lang w:val="zh-CN"/>
        </w:rPr>
        <w:t>，</w:t>
      </w:r>
      <w:r w:rsidR="00F64D70" w:rsidRPr="00D81855">
        <w:rPr>
          <w:lang w:val="zh-CN"/>
        </w:rPr>
        <w:t>Android</w:t>
      </w:r>
      <w:r w:rsidR="00F64D70" w:rsidRPr="00D81855">
        <w:rPr>
          <w:rFonts w:hint="eastAsia"/>
          <w:lang w:val="zh-CN"/>
        </w:rPr>
        <w:t>基础教程、第</w:t>
      </w:r>
      <w:r w:rsidR="00F64D70" w:rsidRPr="00D81855">
        <w:rPr>
          <w:rFonts w:hint="eastAsia"/>
          <w:lang w:val="zh-CN"/>
        </w:rPr>
        <w:t>3</w:t>
      </w:r>
      <w:r w:rsidR="00F64D70" w:rsidRPr="00D81855">
        <w:rPr>
          <w:rFonts w:hint="eastAsia"/>
          <w:lang w:val="zh-CN"/>
        </w:rPr>
        <w:t>版，人民邮电出版社，</w:t>
      </w:r>
      <w:r w:rsidR="00F64D70" w:rsidRPr="00D81855">
        <w:rPr>
          <w:rFonts w:hint="eastAsia"/>
          <w:lang w:val="zh-CN"/>
        </w:rPr>
        <w:t>2011</w:t>
      </w:r>
    </w:p>
    <w:p w:rsidR="00F64D70" w:rsidRPr="00D81855" w:rsidRDefault="00A1246B" w:rsidP="00A1246B">
      <w:pPr>
        <w:pStyle w:val="10"/>
        <w:numPr>
          <w:ilvl w:val="0"/>
          <w:numId w:val="1"/>
        </w:numPr>
        <w:ind w:firstLineChars="0"/>
      </w:pPr>
      <w:hyperlink r:id="rId51" w:history="1">
        <w:r w:rsidR="00F64D70" w:rsidRPr="00D81855">
          <w:rPr>
            <w:lang w:val="zh-CN"/>
          </w:rPr>
          <w:t>杨丰盛</w:t>
        </w:r>
      </w:hyperlink>
      <w:r w:rsidR="00F64D70" w:rsidRPr="00D81855">
        <w:rPr>
          <w:rFonts w:hint="eastAsia"/>
          <w:szCs w:val="24"/>
          <w:lang w:val="zh-CN"/>
        </w:rPr>
        <w:t>，</w:t>
      </w:r>
      <w:r w:rsidR="00F64D70" w:rsidRPr="00D81855">
        <w:rPr>
          <w:szCs w:val="24"/>
          <w:lang w:val="zh-CN"/>
        </w:rPr>
        <w:t>Android</w:t>
      </w:r>
      <w:r w:rsidR="00F64D70" w:rsidRPr="00D81855">
        <w:rPr>
          <w:szCs w:val="24"/>
          <w:lang w:val="zh-CN"/>
        </w:rPr>
        <w:t>应用开发揭秘</w:t>
      </w:r>
      <w:r w:rsidR="00F64D70" w:rsidRPr="00D81855">
        <w:rPr>
          <w:rFonts w:hint="eastAsia"/>
          <w:szCs w:val="24"/>
          <w:lang w:val="zh-CN"/>
        </w:rPr>
        <w:t>，</w:t>
      </w:r>
      <w:r w:rsidR="00F64D70" w:rsidRPr="00D81855">
        <w:rPr>
          <w:szCs w:val="24"/>
          <w:lang w:val="zh-CN"/>
        </w:rPr>
        <w:t>机械工业出版社</w:t>
      </w:r>
      <w:r w:rsidR="00F64D70" w:rsidRPr="00D81855">
        <w:rPr>
          <w:rFonts w:hint="eastAsia"/>
          <w:szCs w:val="24"/>
          <w:lang w:val="zh-CN"/>
        </w:rPr>
        <w:t xml:space="preserve"> 2010</w:t>
      </w:r>
    </w:p>
    <w:p w:rsidR="00F64D70" w:rsidRPr="00D81855" w:rsidRDefault="00F64D70" w:rsidP="00A1246B">
      <w:pPr>
        <w:pStyle w:val="10"/>
        <w:numPr>
          <w:ilvl w:val="0"/>
          <w:numId w:val="1"/>
        </w:numPr>
        <w:ind w:firstLineChars="0"/>
        <w:rPr>
          <w:szCs w:val="24"/>
          <w:lang w:val="zh-CN"/>
        </w:rPr>
      </w:pPr>
      <w:r w:rsidRPr="00D81855">
        <w:rPr>
          <w:szCs w:val="24"/>
          <w:lang w:val="zh-CN"/>
        </w:rPr>
        <w:t>邓凡平</w:t>
      </w:r>
      <w:r w:rsidRPr="00D81855">
        <w:rPr>
          <w:rFonts w:hint="eastAsia"/>
          <w:szCs w:val="24"/>
          <w:lang w:val="zh-CN"/>
        </w:rPr>
        <w:t>，</w:t>
      </w:r>
      <w:r w:rsidRPr="00D81855">
        <w:rPr>
          <w:szCs w:val="24"/>
          <w:lang w:val="zh-CN"/>
        </w:rPr>
        <w:t>深入理解</w:t>
      </w:r>
      <w:r w:rsidRPr="00D81855">
        <w:rPr>
          <w:szCs w:val="24"/>
          <w:lang w:val="zh-CN"/>
        </w:rPr>
        <w:t>Android</w:t>
      </w:r>
      <w:r w:rsidRPr="00D81855">
        <w:rPr>
          <w:rFonts w:hint="eastAsia"/>
          <w:szCs w:val="24"/>
          <w:lang w:val="zh-CN"/>
        </w:rPr>
        <w:t>，</w:t>
      </w:r>
      <w:r w:rsidRPr="00D81855">
        <w:rPr>
          <w:szCs w:val="24"/>
          <w:lang w:val="zh-CN"/>
        </w:rPr>
        <w:t>机械工业出版社</w:t>
      </w:r>
      <w:r w:rsidRPr="00D81855">
        <w:rPr>
          <w:rFonts w:hint="eastAsia"/>
          <w:szCs w:val="24"/>
          <w:lang w:val="zh-CN"/>
        </w:rPr>
        <w:t>，</w:t>
      </w:r>
      <w:r w:rsidRPr="00D81855">
        <w:rPr>
          <w:rFonts w:hint="eastAsia"/>
          <w:szCs w:val="24"/>
          <w:lang w:val="zh-CN"/>
        </w:rPr>
        <w:t>2012</w:t>
      </w:r>
    </w:p>
    <w:p w:rsidR="00F64D70" w:rsidRPr="00D81855" w:rsidRDefault="00F64D70" w:rsidP="00A1246B">
      <w:pPr>
        <w:pStyle w:val="10"/>
        <w:numPr>
          <w:ilvl w:val="0"/>
          <w:numId w:val="1"/>
        </w:numPr>
        <w:ind w:firstLineChars="0"/>
        <w:rPr>
          <w:szCs w:val="24"/>
          <w:lang w:val="zh-CN"/>
        </w:rPr>
      </w:pPr>
      <w:r w:rsidRPr="00D81855">
        <w:rPr>
          <w:szCs w:val="24"/>
          <w:lang w:val="zh-CN"/>
        </w:rPr>
        <w:t>杨丰盛</w:t>
      </w:r>
      <w:r w:rsidRPr="00D81855">
        <w:rPr>
          <w:rFonts w:hint="eastAsia"/>
          <w:szCs w:val="24"/>
          <w:lang w:val="zh-CN"/>
        </w:rPr>
        <w:t>，</w:t>
      </w:r>
      <w:r w:rsidRPr="00D81855">
        <w:rPr>
          <w:szCs w:val="24"/>
          <w:lang w:val="zh-CN"/>
        </w:rPr>
        <w:t>Android</w:t>
      </w:r>
      <w:r w:rsidRPr="00D81855">
        <w:rPr>
          <w:szCs w:val="24"/>
          <w:lang w:val="zh-CN"/>
        </w:rPr>
        <w:t>技术内幕</w:t>
      </w:r>
      <w:r w:rsidRPr="00D81855">
        <w:rPr>
          <w:szCs w:val="24"/>
          <w:lang w:val="zh-CN"/>
        </w:rPr>
        <w:t>:</w:t>
      </w:r>
      <w:r w:rsidRPr="00D81855">
        <w:rPr>
          <w:szCs w:val="24"/>
          <w:lang w:val="zh-CN"/>
        </w:rPr>
        <w:t>系统卷</w:t>
      </w:r>
      <w:r w:rsidRPr="00D81855">
        <w:rPr>
          <w:rFonts w:hint="eastAsia"/>
          <w:szCs w:val="24"/>
          <w:lang w:val="zh-CN"/>
        </w:rPr>
        <w:t>，</w:t>
      </w:r>
      <w:r w:rsidRPr="00D81855">
        <w:rPr>
          <w:szCs w:val="24"/>
          <w:lang w:val="zh-CN"/>
        </w:rPr>
        <w:t>机械工业出版社</w:t>
      </w:r>
      <w:r w:rsidRPr="00D81855">
        <w:rPr>
          <w:rFonts w:hint="eastAsia"/>
          <w:szCs w:val="24"/>
          <w:lang w:val="zh-CN"/>
        </w:rPr>
        <w:t>，</w:t>
      </w:r>
      <w:r w:rsidRPr="00D81855">
        <w:rPr>
          <w:szCs w:val="24"/>
          <w:lang w:val="zh-CN"/>
        </w:rPr>
        <w:t>2011</w:t>
      </w:r>
    </w:p>
    <w:p w:rsidR="00F64D70" w:rsidRPr="00D81855" w:rsidRDefault="00F64D70" w:rsidP="00A1246B">
      <w:pPr>
        <w:pStyle w:val="10"/>
        <w:numPr>
          <w:ilvl w:val="0"/>
          <w:numId w:val="1"/>
        </w:numPr>
        <w:ind w:firstLineChars="0"/>
        <w:rPr>
          <w:szCs w:val="24"/>
          <w:lang w:val="zh-CN"/>
        </w:rPr>
      </w:pPr>
      <w:r w:rsidRPr="00D81855">
        <w:rPr>
          <w:szCs w:val="24"/>
          <w:lang w:val="zh-CN"/>
        </w:rPr>
        <w:t>余志龙</w:t>
      </w:r>
      <w:r w:rsidRPr="00D81855">
        <w:rPr>
          <w:rFonts w:hint="eastAsia"/>
          <w:szCs w:val="24"/>
          <w:lang w:val="zh-CN"/>
        </w:rPr>
        <w:t>等，</w:t>
      </w:r>
      <w:r w:rsidRPr="00D81855">
        <w:rPr>
          <w:szCs w:val="24"/>
          <w:lang w:val="zh-CN"/>
        </w:rPr>
        <w:t>Google Android SDK</w:t>
      </w:r>
      <w:r w:rsidRPr="00D81855">
        <w:rPr>
          <w:szCs w:val="24"/>
          <w:lang w:val="zh-CN"/>
        </w:rPr>
        <w:t>开发范例大全</w:t>
      </w:r>
      <w:r w:rsidRPr="00D81855">
        <w:rPr>
          <w:rFonts w:hint="eastAsia"/>
          <w:szCs w:val="24"/>
          <w:lang w:val="zh-CN"/>
        </w:rPr>
        <w:t>，</w:t>
      </w:r>
      <w:r w:rsidRPr="00D81855">
        <w:rPr>
          <w:szCs w:val="24"/>
          <w:lang w:val="zh-CN"/>
        </w:rPr>
        <w:t>人民邮电出版社</w:t>
      </w:r>
      <w:r w:rsidRPr="00D81855">
        <w:rPr>
          <w:rFonts w:hint="eastAsia"/>
          <w:szCs w:val="24"/>
          <w:lang w:val="zh-CN"/>
        </w:rPr>
        <w:t>，</w:t>
      </w:r>
      <w:r w:rsidRPr="00D81855">
        <w:rPr>
          <w:rFonts w:hint="eastAsia"/>
          <w:szCs w:val="24"/>
          <w:lang w:val="zh-CN"/>
        </w:rPr>
        <w:t>2009</w:t>
      </w:r>
    </w:p>
    <w:p w:rsidR="00F64D70" w:rsidRPr="00D81855" w:rsidRDefault="00A1246B" w:rsidP="00A1246B">
      <w:pPr>
        <w:pStyle w:val="10"/>
        <w:numPr>
          <w:ilvl w:val="0"/>
          <w:numId w:val="1"/>
        </w:numPr>
        <w:ind w:firstLineChars="0"/>
        <w:rPr>
          <w:szCs w:val="24"/>
          <w:lang w:val="zh-CN"/>
        </w:rPr>
      </w:pPr>
      <w:hyperlink r:id="rId52" w:history="1">
        <w:r w:rsidR="00F64D70" w:rsidRPr="00D81855">
          <w:rPr>
            <w:szCs w:val="24"/>
            <w:lang w:val="zh-CN"/>
          </w:rPr>
          <w:t>Bruce Eckel</w:t>
        </w:r>
      </w:hyperlink>
      <w:r w:rsidR="00F64D70" w:rsidRPr="00D81855">
        <w:rPr>
          <w:szCs w:val="24"/>
          <w:lang w:val="zh-CN"/>
        </w:rPr>
        <w:t> </w:t>
      </w:r>
      <w:r w:rsidR="00F64D70" w:rsidRPr="00D81855">
        <w:rPr>
          <w:rFonts w:hint="eastAsia"/>
          <w:szCs w:val="24"/>
          <w:lang w:val="zh-CN"/>
        </w:rPr>
        <w:t>，</w:t>
      </w:r>
      <w:r w:rsidR="00F64D70" w:rsidRPr="00D81855">
        <w:rPr>
          <w:rFonts w:hint="eastAsia"/>
          <w:szCs w:val="24"/>
          <w:lang w:val="zh-CN"/>
        </w:rPr>
        <w:t>java</w:t>
      </w:r>
      <w:r w:rsidR="00F64D70" w:rsidRPr="00D81855">
        <w:rPr>
          <w:rFonts w:hint="eastAsia"/>
          <w:szCs w:val="24"/>
          <w:lang w:val="zh-CN"/>
        </w:rPr>
        <w:t>编程思想，</w:t>
      </w:r>
      <w:r w:rsidR="00F64D70" w:rsidRPr="00D81855">
        <w:rPr>
          <w:szCs w:val="24"/>
          <w:lang w:val="zh-CN"/>
        </w:rPr>
        <w:t>机械工业出版社</w:t>
      </w:r>
      <w:r w:rsidR="00F64D70" w:rsidRPr="00D81855">
        <w:rPr>
          <w:rFonts w:hint="eastAsia"/>
          <w:szCs w:val="24"/>
          <w:lang w:val="zh-CN"/>
        </w:rPr>
        <w:t>，</w:t>
      </w:r>
      <w:r w:rsidR="00F64D70" w:rsidRPr="00D81855">
        <w:rPr>
          <w:rFonts w:hint="eastAsia"/>
          <w:szCs w:val="24"/>
          <w:lang w:val="zh-CN"/>
        </w:rPr>
        <w:t>2002</w:t>
      </w:r>
    </w:p>
    <w:p w:rsidR="00F64D70" w:rsidRDefault="00F64D70" w:rsidP="00A1246B">
      <w:pPr>
        <w:pStyle w:val="10"/>
        <w:numPr>
          <w:ilvl w:val="0"/>
          <w:numId w:val="1"/>
        </w:numPr>
        <w:ind w:firstLineChars="0"/>
        <w:rPr>
          <w:szCs w:val="24"/>
        </w:rPr>
      </w:pPr>
      <w:r>
        <w:rPr>
          <w:rFonts w:hint="eastAsia"/>
          <w:szCs w:val="24"/>
        </w:rPr>
        <w:t xml:space="preserve">Mark L. Murphy, Beginning Android, </w:t>
      </w:r>
      <w:r>
        <w:rPr>
          <w:rFonts w:hint="eastAsia"/>
          <w:szCs w:val="24"/>
        </w:rPr>
        <w:t>人民邮电出版社，</w:t>
      </w:r>
      <w:r>
        <w:rPr>
          <w:rFonts w:hint="eastAsia"/>
          <w:szCs w:val="24"/>
        </w:rPr>
        <w:t>2010</w:t>
      </w:r>
    </w:p>
    <w:p w:rsidR="00F64D70" w:rsidRDefault="00F64D70" w:rsidP="00A1246B">
      <w:pPr>
        <w:pStyle w:val="10"/>
        <w:numPr>
          <w:ilvl w:val="0"/>
          <w:numId w:val="1"/>
        </w:numPr>
        <w:ind w:firstLineChars="0"/>
        <w:rPr>
          <w:szCs w:val="24"/>
        </w:rPr>
      </w:pPr>
      <w:r w:rsidRPr="000F2D74">
        <w:rPr>
          <w:szCs w:val="24"/>
        </w:rPr>
        <w:t>Frank</w:t>
      </w:r>
      <w:r w:rsidRPr="000F2D74">
        <w:rPr>
          <w:rFonts w:hint="eastAsia"/>
          <w:szCs w:val="24"/>
        </w:rPr>
        <w:t xml:space="preserve"> </w:t>
      </w:r>
      <w:proofErr w:type="spellStart"/>
      <w:r w:rsidRPr="000F2D74">
        <w:rPr>
          <w:szCs w:val="24"/>
        </w:rPr>
        <w:t>Ableson</w:t>
      </w:r>
      <w:proofErr w:type="spellEnd"/>
      <w:r w:rsidRPr="000F2D74">
        <w:rPr>
          <w:rFonts w:hint="eastAsia"/>
          <w:szCs w:val="24"/>
        </w:rPr>
        <w:t xml:space="preserve">. </w:t>
      </w:r>
      <w:proofErr w:type="spellStart"/>
      <w:r w:rsidRPr="000F2D74">
        <w:rPr>
          <w:szCs w:val="24"/>
        </w:rPr>
        <w:t>CharlieCollins</w:t>
      </w:r>
      <w:proofErr w:type="spellEnd"/>
      <w:r w:rsidRPr="000F2D74">
        <w:rPr>
          <w:rFonts w:hint="eastAsia"/>
          <w:szCs w:val="24"/>
        </w:rPr>
        <w:t xml:space="preserve">, </w:t>
      </w:r>
      <w:r w:rsidRPr="000F2D74">
        <w:rPr>
          <w:szCs w:val="24"/>
        </w:rPr>
        <w:t>Unlocking</w:t>
      </w:r>
      <w:r w:rsidRPr="000F2D74">
        <w:rPr>
          <w:rFonts w:hint="eastAsia"/>
          <w:szCs w:val="24"/>
        </w:rPr>
        <w:t xml:space="preserve"> </w:t>
      </w:r>
      <w:r w:rsidRPr="000F2D74">
        <w:rPr>
          <w:szCs w:val="24"/>
        </w:rPr>
        <w:t>Android</w:t>
      </w:r>
      <w:r w:rsidRPr="000F2D74">
        <w:rPr>
          <w:rFonts w:hint="eastAsia"/>
          <w:szCs w:val="24"/>
        </w:rPr>
        <w:t xml:space="preserve">, </w:t>
      </w:r>
      <w:r w:rsidRPr="000F2D74">
        <w:rPr>
          <w:szCs w:val="24"/>
        </w:rPr>
        <w:t>Manning Publications</w:t>
      </w:r>
      <w:r w:rsidRPr="000F2D74">
        <w:rPr>
          <w:rFonts w:hint="eastAsia"/>
          <w:szCs w:val="24"/>
        </w:rPr>
        <w:t xml:space="preserve">, </w:t>
      </w:r>
      <w:r w:rsidRPr="000F2D74">
        <w:rPr>
          <w:szCs w:val="24"/>
        </w:rPr>
        <w:t>2009</w:t>
      </w:r>
    </w:p>
    <w:p w:rsidR="00F64D70" w:rsidRDefault="00F64D70" w:rsidP="00A1246B">
      <w:pPr>
        <w:pStyle w:val="10"/>
        <w:numPr>
          <w:ilvl w:val="0"/>
          <w:numId w:val="1"/>
        </w:numPr>
        <w:ind w:firstLineChars="0"/>
        <w:rPr>
          <w:szCs w:val="24"/>
        </w:rPr>
      </w:pPr>
      <w:r w:rsidRPr="000F2D74">
        <w:rPr>
          <w:szCs w:val="24"/>
        </w:rPr>
        <w:t xml:space="preserve">Ed </w:t>
      </w:r>
      <w:proofErr w:type="spellStart"/>
      <w:r w:rsidRPr="000F2D74">
        <w:rPr>
          <w:szCs w:val="24"/>
        </w:rPr>
        <w:t>Burnette</w:t>
      </w:r>
      <w:proofErr w:type="spellEnd"/>
      <w:r>
        <w:rPr>
          <w:rFonts w:hint="eastAsia"/>
          <w:szCs w:val="24"/>
        </w:rPr>
        <w:t xml:space="preserve">, </w:t>
      </w:r>
      <w:proofErr w:type="spellStart"/>
      <w:r>
        <w:rPr>
          <w:szCs w:val="24"/>
        </w:rPr>
        <w:t>Hello.Android</w:t>
      </w:r>
      <w:proofErr w:type="spellEnd"/>
      <w:r>
        <w:rPr>
          <w:rFonts w:hint="eastAsia"/>
          <w:szCs w:val="24"/>
        </w:rPr>
        <w:t xml:space="preserve">, </w:t>
      </w:r>
      <w:r w:rsidRPr="000F2D74">
        <w:rPr>
          <w:szCs w:val="24"/>
        </w:rPr>
        <w:t xml:space="preserve">Pragmatic Bookshelf </w:t>
      </w:r>
      <w:r w:rsidRPr="000F2D74">
        <w:rPr>
          <w:rFonts w:hint="eastAsia"/>
          <w:szCs w:val="24"/>
        </w:rPr>
        <w:t>,</w:t>
      </w:r>
      <w:r w:rsidRPr="000F2D74">
        <w:rPr>
          <w:szCs w:val="24"/>
        </w:rPr>
        <w:t>2010</w:t>
      </w:r>
    </w:p>
    <w:p w:rsidR="00F64D70" w:rsidRDefault="00F64D70" w:rsidP="00A1246B">
      <w:pPr>
        <w:pStyle w:val="10"/>
        <w:numPr>
          <w:ilvl w:val="0"/>
          <w:numId w:val="1"/>
        </w:numPr>
        <w:ind w:firstLineChars="0"/>
        <w:rPr>
          <w:szCs w:val="24"/>
        </w:rPr>
      </w:pPr>
      <w:r>
        <w:rPr>
          <w:szCs w:val="24"/>
        </w:rPr>
        <w:t>Dave MacLean</w:t>
      </w:r>
      <w:r>
        <w:rPr>
          <w:rFonts w:hint="eastAsia"/>
          <w:szCs w:val="24"/>
        </w:rPr>
        <w:t xml:space="preserve">. </w:t>
      </w:r>
      <w:r>
        <w:rPr>
          <w:szCs w:val="24"/>
        </w:rPr>
        <w:t xml:space="preserve">Dave MacLean </w:t>
      </w:r>
      <w:r>
        <w:rPr>
          <w:rFonts w:hint="eastAsia"/>
          <w:szCs w:val="24"/>
        </w:rPr>
        <w:t xml:space="preserve">, </w:t>
      </w:r>
      <w:r>
        <w:rPr>
          <w:szCs w:val="24"/>
        </w:rPr>
        <w:t>Pro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Android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2</w:t>
      </w:r>
      <w:r>
        <w:rPr>
          <w:rFonts w:hint="eastAsia"/>
          <w:szCs w:val="24"/>
        </w:rPr>
        <w:t>.Apress ,2010</w:t>
      </w:r>
    </w:p>
    <w:p w:rsidR="00F64D70" w:rsidRDefault="00F64D70" w:rsidP="00A1246B">
      <w:pPr>
        <w:pStyle w:val="10"/>
        <w:numPr>
          <w:ilvl w:val="0"/>
          <w:numId w:val="1"/>
        </w:numPr>
        <w:ind w:firstLineChars="0"/>
        <w:rPr>
          <w:szCs w:val="24"/>
        </w:rPr>
      </w:pPr>
      <w:proofErr w:type="spellStart"/>
      <w:r w:rsidRPr="000F2D74">
        <w:rPr>
          <w:szCs w:val="24"/>
        </w:rPr>
        <w:t>Reto</w:t>
      </w:r>
      <w:proofErr w:type="spellEnd"/>
      <w:r w:rsidRPr="000F2D74">
        <w:rPr>
          <w:szCs w:val="24"/>
        </w:rPr>
        <w:t xml:space="preserve"> Meier</w:t>
      </w:r>
      <w:r w:rsidRPr="000F2D74">
        <w:rPr>
          <w:rFonts w:hint="eastAsia"/>
          <w:szCs w:val="24"/>
        </w:rPr>
        <w:t xml:space="preserve">, </w:t>
      </w:r>
      <w:r w:rsidRPr="000F2D74">
        <w:rPr>
          <w:szCs w:val="24"/>
        </w:rPr>
        <w:t>Professional Android 2</w:t>
      </w:r>
      <w:r w:rsidRPr="000F2D74">
        <w:t> </w:t>
      </w:r>
      <w:r w:rsidRPr="000F2D74">
        <w:rPr>
          <w:szCs w:val="24"/>
        </w:rPr>
        <w:t>Application Development</w:t>
      </w:r>
      <w:r w:rsidRPr="000F2D74">
        <w:rPr>
          <w:rFonts w:hint="eastAsia"/>
        </w:rPr>
        <w:t>,</w:t>
      </w:r>
      <w:r w:rsidRPr="000F2D74">
        <w:t xml:space="preserve"> </w:t>
      </w:r>
      <w:proofErr w:type="spellStart"/>
      <w:r w:rsidRPr="000F2D74">
        <w:rPr>
          <w:szCs w:val="24"/>
        </w:rPr>
        <w:t>Wrox</w:t>
      </w:r>
      <w:proofErr w:type="spellEnd"/>
      <w:r w:rsidRPr="000F2D74">
        <w:rPr>
          <w:rFonts w:hint="eastAsia"/>
          <w:szCs w:val="24"/>
        </w:rPr>
        <w:t>,</w:t>
      </w:r>
      <w:r w:rsidRPr="000F2D74">
        <w:rPr>
          <w:szCs w:val="24"/>
        </w:rPr>
        <w:t xml:space="preserve"> </w:t>
      </w:r>
      <w:r>
        <w:rPr>
          <w:szCs w:val="24"/>
        </w:rPr>
        <w:t>2010</w:t>
      </w:r>
    </w:p>
    <w:p w:rsidR="00F64D70" w:rsidRDefault="00F64D70" w:rsidP="00A1246B">
      <w:pPr>
        <w:pStyle w:val="10"/>
        <w:numPr>
          <w:ilvl w:val="0"/>
          <w:numId w:val="1"/>
        </w:numPr>
        <w:ind w:firstLineChars="0"/>
        <w:rPr>
          <w:szCs w:val="24"/>
        </w:rPr>
      </w:pPr>
      <w:r>
        <w:rPr>
          <w:szCs w:val="24"/>
        </w:rPr>
        <w:t>MR Mark L. Murphy</w:t>
      </w:r>
      <w:r>
        <w:rPr>
          <w:rFonts w:hint="eastAsia"/>
          <w:szCs w:val="24"/>
        </w:rPr>
        <w:t xml:space="preserve">, </w:t>
      </w:r>
      <w:r>
        <w:rPr>
          <w:szCs w:val="24"/>
        </w:rPr>
        <w:t>The Busy Coder's Guide to Advanced Android Development</w:t>
      </w:r>
      <w:r>
        <w:rPr>
          <w:rFonts w:hint="eastAsia"/>
          <w:szCs w:val="24"/>
        </w:rPr>
        <w:t xml:space="preserve">, </w:t>
      </w:r>
      <w:proofErr w:type="spellStart"/>
      <w:r>
        <w:rPr>
          <w:szCs w:val="24"/>
        </w:rPr>
        <w:t>Commonsware</w:t>
      </w:r>
      <w:proofErr w:type="spellEnd"/>
      <w:r>
        <w:rPr>
          <w:szCs w:val="24"/>
        </w:rPr>
        <w:t>, LLC</w:t>
      </w:r>
      <w:r>
        <w:rPr>
          <w:rFonts w:hint="eastAsia"/>
          <w:szCs w:val="24"/>
        </w:rPr>
        <w:t>,2011.7</w:t>
      </w:r>
    </w:p>
    <w:p w:rsidR="00F64D70" w:rsidRDefault="00F64D70" w:rsidP="00A1246B">
      <w:pPr>
        <w:pStyle w:val="10"/>
        <w:numPr>
          <w:ilvl w:val="0"/>
          <w:numId w:val="1"/>
        </w:numPr>
        <w:ind w:firstLineChars="0"/>
        <w:rPr>
          <w:szCs w:val="24"/>
        </w:rPr>
      </w:pPr>
      <w:r>
        <w:rPr>
          <w:szCs w:val="24"/>
        </w:rPr>
        <w:t>Jonathan Simon</w:t>
      </w:r>
      <w:bookmarkStart w:id="105" w:name="OLE_LINK1"/>
      <w:bookmarkStart w:id="106" w:name="OLE_LINK2"/>
      <w:r>
        <w:rPr>
          <w:rFonts w:hint="eastAsia"/>
          <w:color w:val="000000"/>
          <w:szCs w:val="24"/>
        </w:rPr>
        <w:t xml:space="preserve">, </w:t>
      </w:r>
      <w:r>
        <w:rPr>
          <w:rFonts w:hint="eastAsia"/>
          <w:szCs w:val="24"/>
        </w:rPr>
        <w:t>Head First Android Developmen</w:t>
      </w:r>
      <w:bookmarkEnd w:id="105"/>
      <w:bookmarkEnd w:id="106"/>
      <w:r>
        <w:rPr>
          <w:rFonts w:hint="eastAsia"/>
          <w:szCs w:val="24"/>
        </w:rPr>
        <w:t xml:space="preserve">t, </w:t>
      </w:r>
      <w:r>
        <w:rPr>
          <w:szCs w:val="24"/>
        </w:rPr>
        <w:t>O'Reilly Media</w:t>
      </w:r>
      <w:r>
        <w:rPr>
          <w:rFonts w:hint="eastAsia"/>
          <w:szCs w:val="24"/>
        </w:rPr>
        <w:t>,2012.10</w:t>
      </w:r>
    </w:p>
    <w:p w:rsidR="00AF7913" w:rsidRPr="00F64D70" w:rsidRDefault="00AF7913" w:rsidP="003A5563">
      <w:pPr>
        <w:ind w:firstLine="480"/>
      </w:pPr>
    </w:p>
    <w:p w:rsidR="003A5563" w:rsidRPr="003A5563" w:rsidRDefault="003A5563" w:rsidP="003A5563">
      <w:pPr>
        <w:ind w:firstLine="480"/>
      </w:pPr>
    </w:p>
    <w:sectPr w:rsidR="003A5563" w:rsidRPr="003A5563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246B" w:rsidRDefault="00A1246B" w:rsidP="00965F38">
      <w:pPr>
        <w:spacing w:line="240" w:lineRule="auto"/>
        <w:ind w:firstLine="480"/>
      </w:pPr>
      <w:r>
        <w:separator/>
      </w:r>
    </w:p>
  </w:endnote>
  <w:endnote w:type="continuationSeparator" w:id="0">
    <w:p w:rsidR="00A1246B" w:rsidRDefault="00A1246B" w:rsidP="00965F3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509F" w:rsidRDefault="00E9509F" w:rsidP="00E9509F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509F" w:rsidRDefault="00E9509F" w:rsidP="00E9509F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509F" w:rsidRDefault="00E9509F" w:rsidP="00E9509F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246B" w:rsidRDefault="00A1246B" w:rsidP="00965F38">
      <w:pPr>
        <w:spacing w:line="240" w:lineRule="auto"/>
        <w:ind w:firstLine="480"/>
      </w:pPr>
      <w:r>
        <w:separator/>
      </w:r>
    </w:p>
  </w:footnote>
  <w:footnote w:type="continuationSeparator" w:id="0">
    <w:p w:rsidR="00A1246B" w:rsidRDefault="00A1246B" w:rsidP="00965F38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509F" w:rsidRDefault="00E9509F" w:rsidP="00E9509F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509F" w:rsidRDefault="00E9509F" w:rsidP="00E9509F">
    <w:pPr>
      <w:pStyle w:val="a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509F" w:rsidRDefault="00E9509F" w:rsidP="00E9509F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5"/>
    <w:multiLevelType w:val="multilevel"/>
    <w:tmpl w:val="00000005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00000B"/>
    <w:multiLevelType w:val="multilevel"/>
    <w:tmpl w:val="5C20D2F2"/>
    <w:lvl w:ilvl="0">
      <w:start w:val="1"/>
      <w:numFmt w:val="decimal"/>
      <w:lvlText w:val="%1)"/>
      <w:lvlJc w:val="left"/>
      <w:pPr>
        <w:ind w:left="720" w:hanging="720"/>
      </w:pPr>
      <w:rPr>
        <w:rFonts w:hint="default"/>
        <w:color w:val="000000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000000C"/>
    <w:multiLevelType w:val="singleLevel"/>
    <w:tmpl w:val="04090011"/>
    <w:lvl w:ilvl="0">
      <w:start w:val="1"/>
      <w:numFmt w:val="decimal"/>
      <w:lvlText w:val="%1)"/>
      <w:lvlJc w:val="left"/>
      <w:pPr>
        <w:ind w:left="820" w:hanging="420"/>
      </w:pPr>
      <w:rPr>
        <w:rFonts w:hint="eastAsia"/>
      </w:rPr>
    </w:lvl>
  </w:abstractNum>
  <w:abstractNum w:abstractNumId="3">
    <w:nsid w:val="0000000D"/>
    <w:multiLevelType w:val="multilevel"/>
    <w:tmpl w:val="0000000D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000000E"/>
    <w:multiLevelType w:val="multilevel"/>
    <w:tmpl w:val="0000000E"/>
    <w:lvl w:ilvl="0">
      <w:start w:val="1"/>
      <w:numFmt w:val="decimal"/>
      <w:lvlText w:val="%1)"/>
      <w:lvlJc w:val="left"/>
      <w:pPr>
        <w:ind w:left="562" w:hanging="420"/>
      </w:pPr>
    </w:lvl>
    <w:lvl w:ilvl="1">
      <w:start w:val="1"/>
      <w:numFmt w:val="lowerLetter"/>
      <w:lvlText w:val="%2)"/>
      <w:lvlJc w:val="left"/>
      <w:pPr>
        <w:ind w:left="982" w:hanging="420"/>
      </w:pPr>
    </w:lvl>
    <w:lvl w:ilvl="2">
      <w:start w:val="1"/>
      <w:numFmt w:val="lowerRoman"/>
      <w:lvlText w:val="%3."/>
      <w:lvlJc w:val="right"/>
      <w:pPr>
        <w:ind w:left="1402" w:hanging="420"/>
      </w:pPr>
    </w:lvl>
    <w:lvl w:ilvl="3">
      <w:start w:val="1"/>
      <w:numFmt w:val="decimal"/>
      <w:lvlText w:val="%4."/>
      <w:lvlJc w:val="left"/>
      <w:pPr>
        <w:ind w:left="1822" w:hanging="420"/>
      </w:pPr>
    </w:lvl>
    <w:lvl w:ilvl="4">
      <w:start w:val="1"/>
      <w:numFmt w:val="lowerLetter"/>
      <w:lvlText w:val="%5)"/>
      <w:lvlJc w:val="left"/>
      <w:pPr>
        <w:ind w:left="2242" w:hanging="420"/>
      </w:pPr>
    </w:lvl>
    <w:lvl w:ilvl="5">
      <w:start w:val="1"/>
      <w:numFmt w:val="lowerRoman"/>
      <w:lvlText w:val="%6."/>
      <w:lvlJc w:val="right"/>
      <w:pPr>
        <w:ind w:left="2662" w:hanging="420"/>
      </w:pPr>
    </w:lvl>
    <w:lvl w:ilvl="6">
      <w:start w:val="1"/>
      <w:numFmt w:val="decimal"/>
      <w:lvlText w:val="%7."/>
      <w:lvlJc w:val="left"/>
      <w:pPr>
        <w:ind w:left="3082" w:hanging="420"/>
      </w:pPr>
    </w:lvl>
    <w:lvl w:ilvl="7">
      <w:start w:val="1"/>
      <w:numFmt w:val="lowerLetter"/>
      <w:lvlText w:val="%8)"/>
      <w:lvlJc w:val="left"/>
      <w:pPr>
        <w:ind w:left="3502" w:hanging="420"/>
      </w:pPr>
    </w:lvl>
    <w:lvl w:ilvl="8">
      <w:start w:val="1"/>
      <w:numFmt w:val="lowerRoman"/>
      <w:lvlText w:val="%9."/>
      <w:lvlJc w:val="right"/>
      <w:pPr>
        <w:ind w:left="3922" w:hanging="420"/>
      </w:pPr>
    </w:lvl>
  </w:abstractNum>
  <w:abstractNum w:abstractNumId="5">
    <w:nsid w:val="0000000F"/>
    <w:multiLevelType w:val="multilevel"/>
    <w:tmpl w:val="0000000F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0000010"/>
    <w:multiLevelType w:val="multilevel"/>
    <w:tmpl w:val="00000010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0000011"/>
    <w:multiLevelType w:val="multilevel"/>
    <w:tmpl w:val="00000011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0000012"/>
    <w:multiLevelType w:val="multilevel"/>
    <w:tmpl w:val="00000012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0000013"/>
    <w:multiLevelType w:val="multilevel"/>
    <w:tmpl w:val="00000013"/>
    <w:lvl w:ilvl="0">
      <w:start w:val="1"/>
      <w:numFmt w:val="decimal"/>
      <w:lvlText w:val="%1)"/>
      <w:lvlJc w:val="left"/>
      <w:pPr>
        <w:ind w:left="562" w:hanging="420"/>
      </w:pPr>
    </w:lvl>
    <w:lvl w:ilvl="1">
      <w:start w:val="1"/>
      <w:numFmt w:val="lowerLetter"/>
      <w:lvlText w:val="%2)"/>
      <w:lvlJc w:val="left"/>
      <w:pPr>
        <w:ind w:left="982" w:hanging="420"/>
      </w:pPr>
    </w:lvl>
    <w:lvl w:ilvl="2">
      <w:start w:val="1"/>
      <w:numFmt w:val="lowerRoman"/>
      <w:lvlText w:val="%3."/>
      <w:lvlJc w:val="right"/>
      <w:pPr>
        <w:ind w:left="1402" w:hanging="420"/>
      </w:pPr>
    </w:lvl>
    <w:lvl w:ilvl="3">
      <w:start w:val="1"/>
      <w:numFmt w:val="decimal"/>
      <w:lvlText w:val="%4."/>
      <w:lvlJc w:val="left"/>
      <w:pPr>
        <w:ind w:left="1822" w:hanging="420"/>
      </w:pPr>
    </w:lvl>
    <w:lvl w:ilvl="4">
      <w:start w:val="1"/>
      <w:numFmt w:val="lowerLetter"/>
      <w:lvlText w:val="%5)"/>
      <w:lvlJc w:val="left"/>
      <w:pPr>
        <w:ind w:left="2242" w:hanging="420"/>
      </w:pPr>
    </w:lvl>
    <w:lvl w:ilvl="5">
      <w:start w:val="1"/>
      <w:numFmt w:val="lowerRoman"/>
      <w:lvlText w:val="%6."/>
      <w:lvlJc w:val="right"/>
      <w:pPr>
        <w:ind w:left="2662" w:hanging="420"/>
      </w:pPr>
    </w:lvl>
    <w:lvl w:ilvl="6">
      <w:start w:val="1"/>
      <w:numFmt w:val="decimal"/>
      <w:lvlText w:val="%7."/>
      <w:lvlJc w:val="left"/>
      <w:pPr>
        <w:ind w:left="3082" w:hanging="420"/>
      </w:pPr>
    </w:lvl>
    <w:lvl w:ilvl="7">
      <w:start w:val="1"/>
      <w:numFmt w:val="lowerLetter"/>
      <w:lvlText w:val="%8)"/>
      <w:lvlJc w:val="left"/>
      <w:pPr>
        <w:ind w:left="3502" w:hanging="420"/>
      </w:pPr>
    </w:lvl>
    <w:lvl w:ilvl="8">
      <w:start w:val="1"/>
      <w:numFmt w:val="lowerRoman"/>
      <w:lvlText w:val="%9."/>
      <w:lvlJc w:val="right"/>
      <w:pPr>
        <w:ind w:left="3922" w:hanging="420"/>
      </w:pPr>
    </w:lvl>
  </w:abstractNum>
  <w:abstractNum w:abstractNumId="10">
    <w:nsid w:val="00000014"/>
    <w:multiLevelType w:val="multilevel"/>
    <w:tmpl w:val="00000014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0000015"/>
    <w:multiLevelType w:val="singleLevel"/>
    <w:tmpl w:val="00000015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2">
    <w:nsid w:val="00000016"/>
    <w:multiLevelType w:val="singleLevel"/>
    <w:tmpl w:val="00000016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>
    <w:nsid w:val="00000017"/>
    <w:multiLevelType w:val="singleLevel"/>
    <w:tmpl w:val="00000017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4">
    <w:nsid w:val="00000018"/>
    <w:multiLevelType w:val="multilevel"/>
    <w:tmpl w:val="00000018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00000019"/>
    <w:multiLevelType w:val="multilevel"/>
    <w:tmpl w:val="00000019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0000001A"/>
    <w:multiLevelType w:val="multilevel"/>
    <w:tmpl w:val="0000001A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0000001D"/>
    <w:multiLevelType w:val="multilevel"/>
    <w:tmpl w:val="0000001D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06437767"/>
    <w:multiLevelType w:val="singleLevel"/>
    <w:tmpl w:val="00000015"/>
    <w:lvl w:ilvl="0">
      <w:start w:val="1"/>
      <w:numFmt w:val="decimalEnclosedCircleChinese"/>
      <w:suff w:val="nothing"/>
      <w:lvlText w:val="%1　"/>
      <w:lvlJc w:val="left"/>
      <w:pPr>
        <w:ind w:left="-400" w:firstLine="400"/>
      </w:pPr>
      <w:rPr>
        <w:rFonts w:hint="eastAsia"/>
      </w:rPr>
    </w:lvl>
  </w:abstractNum>
  <w:abstractNum w:abstractNumId="19">
    <w:nsid w:val="205938EF"/>
    <w:multiLevelType w:val="multilevel"/>
    <w:tmpl w:val="0000000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D657D36"/>
    <w:multiLevelType w:val="multilevel"/>
    <w:tmpl w:val="00000010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617276C"/>
    <w:multiLevelType w:val="multilevel"/>
    <w:tmpl w:val="00000013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4D538FB"/>
    <w:multiLevelType w:val="singleLevel"/>
    <w:tmpl w:val="00000017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3">
    <w:nsid w:val="57940B4A"/>
    <w:multiLevelType w:val="singleLevel"/>
    <w:tmpl w:val="00000015"/>
    <w:lvl w:ilvl="0">
      <w:start w:val="1"/>
      <w:numFmt w:val="decimalEnclosedCircleChinese"/>
      <w:suff w:val="nothing"/>
      <w:lvlText w:val="%1　"/>
      <w:lvlJc w:val="left"/>
      <w:pPr>
        <w:ind w:left="-400" w:firstLine="400"/>
      </w:pPr>
      <w:rPr>
        <w:rFonts w:hint="eastAsia"/>
      </w:rPr>
    </w:lvl>
  </w:abstractNum>
  <w:abstractNum w:abstractNumId="24">
    <w:nsid w:val="5A2627D7"/>
    <w:multiLevelType w:val="multilevel"/>
    <w:tmpl w:val="00000018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A963C23"/>
    <w:multiLevelType w:val="singleLevel"/>
    <w:tmpl w:val="04090011"/>
    <w:lvl w:ilvl="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</w:abstractNum>
  <w:abstractNum w:abstractNumId="26">
    <w:nsid w:val="71B91266"/>
    <w:multiLevelType w:val="multilevel"/>
    <w:tmpl w:val="8FBA506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72382F0D"/>
    <w:multiLevelType w:val="multilevel"/>
    <w:tmpl w:val="0000000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6D92EBF"/>
    <w:multiLevelType w:val="multilevel"/>
    <w:tmpl w:val="08527E4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08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4"/>
  </w:num>
  <w:num w:numId="3">
    <w:abstractNumId w:val="9"/>
  </w:num>
  <w:num w:numId="4">
    <w:abstractNumId w:val="5"/>
  </w:num>
  <w:num w:numId="5">
    <w:abstractNumId w:val="11"/>
  </w:num>
  <w:num w:numId="6">
    <w:abstractNumId w:val="12"/>
  </w:num>
  <w:num w:numId="7">
    <w:abstractNumId w:val="13"/>
  </w:num>
  <w:num w:numId="8">
    <w:abstractNumId w:val="7"/>
  </w:num>
  <w:num w:numId="9">
    <w:abstractNumId w:val="6"/>
  </w:num>
  <w:num w:numId="10">
    <w:abstractNumId w:val="0"/>
  </w:num>
  <w:num w:numId="11">
    <w:abstractNumId w:val="26"/>
  </w:num>
  <w:num w:numId="12">
    <w:abstractNumId w:val="27"/>
  </w:num>
  <w:num w:numId="13">
    <w:abstractNumId w:val="16"/>
  </w:num>
  <w:num w:numId="14">
    <w:abstractNumId w:val="3"/>
  </w:num>
  <w:num w:numId="15">
    <w:abstractNumId w:val="15"/>
  </w:num>
  <w:num w:numId="16">
    <w:abstractNumId w:val="10"/>
  </w:num>
  <w:num w:numId="17">
    <w:abstractNumId w:val="8"/>
  </w:num>
  <w:num w:numId="18">
    <w:abstractNumId w:val="17"/>
  </w:num>
  <w:num w:numId="19">
    <w:abstractNumId w:val="14"/>
  </w:num>
  <w:num w:numId="20">
    <w:abstractNumId w:val="2"/>
  </w:num>
  <w:num w:numId="21">
    <w:abstractNumId w:val="28"/>
  </w:num>
  <w:num w:numId="22">
    <w:abstractNumId w:val="24"/>
  </w:num>
  <w:num w:numId="23">
    <w:abstractNumId w:val="20"/>
  </w:num>
  <w:num w:numId="24">
    <w:abstractNumId w:val="19"/>
  </w:num>
  <w:num w:numId="25">
    <w:abstractNumId w:val="21"/>
  </w:num>
  <w:num w:numId="26">
    <w:abstractNumId w:val="23"/>
  </w:num>
  <w:num w:numId="27">
    <w:abstractNumId w:val="22"/>
  </w:num>
  <w:num w:numId="28">
    <w:abstractNumId w:val="18"/>
  </w:num>
  <w:num w:numId="29">
    <w:abstractNumId w:val="2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7FA"/>
    <w:rsid w:val="00001943"/>
    <w:rsid w:val="000332E7"/>
    <w:rsid w:val="00033B3E"/>
    <w:rsid w:val="00050F27"/>
    <w:rsid w:val="000B2F06"/>
    <w:rsid w:val="001176DA"/>
    <w:rsid w:val="00134788"/>
    <w:rsid w:val="001465B4"/>
    <w:rsid w:val="00150E20"/>
    <w:rsid w:val="00153E5B"/>
    <w:rsid w:val="001722C3"/>
    <w:rsid w:val="001837B4"/>
    <w:rsid w:val="001863F0"/>
    <w:rsid w:val="001A12FB"/>
    <w:rsid w:val="001A201E"/>
    <w:rsid w:val="001A2740"/>
    <w:rsid w:val="001B3A4F"/>
    <w:rsid w:val="001B69F2"/>
    <w:rsid w:val="00201707"/>
    <w:rsid w:val="0020295A"/>
    <w:rsid w:val="00226395"/>
    <w:rsid w:val="00233A48"/>
    <w:rsid w:val="002346B6"/>
    <w:rsid w:val="00234C3F"/>
    <w:rsid w:val="0025493C"/>
    <w:rsid w:val="00276111"/>
    <w:rsid w:val="002827D9"/>
    <w:rsid w:val="002B3392"/>
    <w:rsid w:val="002B38E6"/>
    <w:rsid w:val="002F545F"/>
    <w:rsid w:val="003117CB"/>
    <w:rsid w:val="00316277"/>
    <w:rsid w:val="0032661D"/>
    <w:rsid w:val="003301E2"/>
    <w:rsid w:val="00331CFD"/>
    <w:rsid w:val="00351D49"/>
    <w:rsid w:val="00384D25"/>
    <w:rsid w:val="003A4360"/>
    <w:rsid w:val="003A5563"/>
    <w:rsid w:val="003D44A1"/>
    <w:rsid w:val="003E5B86"/>
    <w:rsid w:val="004119CF"/>
    <w:rsid w:val="00422272"/>
    <w:rsid w:val="00422F60"/>
    <w:rsid w:val="0043727A"/>
    <w:rsid w:val="004379CC"/>
    <w:rsid w:val="00440A82"/>
    <w:rsid w:val="00462467"/>
    <w:rsid w:val="00481C73"/>
    <w:rsid w:val="00486257"/>
    <w:rsid w:val="00492C4F"/>
    <w:rsid w:val="004B759A"/>
    <w:rsid w:val="004E27FA"/>
    <w:rsid w:val="0050109E"/>
    <w:rsid w:val="00510D53"/>
    <w:rsid w:val="00535A5C"/>
    <w:rsid w:val="00536967"/>
    <w:rsid w:val="005720F2"/>
    <w:rsid w:val="005820FE"/>
    <w:rsid w:val="00591018"/>
    <w:rsid w:val="00595074"/>
    <w:rsid w:val="005B22A8"/>
    <w:rsid w:val="005C796E"/>
    <w:rsid w:val="005C7B5A"/>
    <w:rsid w:val="005D147C"/>
    <w:rsid w:val="005D7338"/>
    <w:rsid w:val="005F22DA"/>
    <w:rsid w:val="0063397F"/>
    <w:rsid w:val="006440E4"/>
    <w:rsid w:val="00646DA9"/>
    <w:rsid w:val="00664578"/>
    <w:rsid w:val="00665AE8"/>
    <w:rsid w:val="0069338D"/>
    <w:rsid w:val="006B0535"/>
    <w:rsid w:val="006C2606"/>
    <w:rsid w:val="006D7FD0"/>
    <w:rsid w:val="006E0DF6"/>
    <w:rsid w:val="006F39E4"/>
    <w:rsid w:val="007021A7"/>
    <w:rsid w:val="00710439"/>
    <w:rsid w:val="00735600"/>
    <w:rsid w:val="00773915"/>
    <w:rsid w:val="00777107"/>
    <w:rsid w:val="007938B5"/>
    <w:rsid w:val="007B1D51"/>
    <w:rsid w:val="007B2C87"/>
    <w:rsid w:val="007D00E2"/>
    <w:rsid w:val="007E6B54"/>
    <w:rsid w:val="007E6DBC"/>
    <w:rsid w:val="007F4463"/>
    <w:rsid w:val="00833C2F"/>
    <w:rsid w:val="00835B8A"/>
    <w:rsid w:val="008372B5"/>
    <w:rsid w:val="00844012"/>
    <w:rsid w:val="00846D11"/>
    <w:rsid w:val="00860099"/>
    <w:rsid w:val="00870A14"/>
    <w:rsid w:val="00883589"/>
    <w:rsid w:val="00883BDC"/>
    <w:rsid w:val="00885919"/>
    <w:rsid w:val="008A4EAF"/>
    <w:rsid w:val="008D1582"/>
    <w:rsid w:val="008D5B76"/>
    <w:rsid w:val="008F76FE"/>
    <w:rsid w:val="00907903"/>
    <w:rsid w:val="00913916"/>
    <w:rsid w:val="00923BA8"/>
    <w:rsid w:val="0092465D"/>
    <w:rsid w:val="009321B5"/>
    <w:rsid w:val="00935639"/>
    <w:rsid w:val="00965F38"/>
    <w:rsid w:val="00966306"/>
    <w:rsid w:val="00974F5E"/>
    <w:rsid w:val="009844C0"/>
    <w:rsid w:val="009939D6"/>
    <w:rsid w:val="009A53BA"/>
    <w:rsid w:val="009C3C40"/>
    <w:rsid w:val="009D1B6A"/>
    <w:rsid w:val="00A1246B"/>
    <w:rsid w:val="00A14ECE"/>
    <w:rsid w:val="00A27A32"/>
    <w:rsid w:val="00A61D32"/>
    <w:rsid w:val="00A73614"/>
    <w:rsid w:val="00A76053"/>
    <w:rsid w:val="00A844EE"/>
    <w:rsid w:val="00AA0BB5"/>
    <w:rsid w:val="00AB189B"/>
    <w:rsid w:val="00AB6E04"/>
    <w:rsid w:val="00AD05DE"/>
    <w:rsid w:val="00AD2F36"/>
    <w:rsid w:val="00AE06A2"/>
    <w:rsid w:val="00AE7128"/>
    <w:rsid w:val="00AF156F"/>
    <w:rsid w:val="00AF7913"/>
    <w:rsid w:val="00B154D3"/>
    <w:rsid w:val="00B17DD9"/>
    <w:rsid w:val="00B91B71"/>
    <w:rsid w:val="00B9321D"/>
    <w:rsid w:val="00B94430"/>
    <w:rsid w:val="00BB70B3"/>
    <w:rsid w:val="00BC4AB5"/>
    <w:rsid w:val="00BD1B0C"/>
    <w:rsid w:val="00BD65CE"/>
    <w:rsid w:val="00BE1DB1"/>
    <w:rsid w:val="00BE4D02"/>
    <w:rsid w:val="00C142F2"/>
    <w:rsid w:val="00C53779"/>
    <w:rsid w:val="00C542F4"/>
    <w:rsid w:val="00C8475A"/>
    <w:rsid w:val="00C95D8B"/>
    <w:rsid w:val="00CC559A"/>
    <w:rsid w:val="00CD1E42"/>
    <w:rsid w:val="00CD2C23"/>
    <w:rsid w:val="00CD3BE9"/>
    <w:rsid w:val="00CF3E3A"/>
    <w:rsid w:val="00D12138"/>
    <w:rsid w:val="00D175BC"/>
    <w:rsid w:val="00D20894"/>
    <w:rsid w:val="00D221D7"/>
    <w:rsid w:val="00D3358B"/>
    <w:rsid w:val="00D375F8"/>
    <w:rsid w:val="00D5759E"/>
    <w:rsid w:val="00D81855"/>
    <w:rsid w:val="00D82C21"/>
    <w:rsid w:val="00DA3083"/>
    <w:rsid w:val="00DB348B"/>
    <w:rsid w:val="00DC3414"/>
    <w:rsid w:val="00DC497D"/>
    <w:rsid w:val="00DD611E"/>
    <w:rsid w:val="00DE2115"/>
    <w:rsid w:val="00DE5757"/>
    <w:rsid w:val="00DF36AB"/>
    <w:rsid w:val="00E05DBA"/>
    <w:rsid w:val="00E05FC3"/>
    <w:rsid w:val="00E11CEB"/>
    <w:rsid w:val="00E154CB"/>
    <w:rsid w:val="00E33C3A"/>
    <w:rsid w:val="00E40032"/>
    <w:rsid w:val="00E460D7"/>
    <w:rsid w:val="00E6196E"/>
    <w:rsid w:val="00E9509F"/>
    <w:rsid w:val="00E97C98"/>
    <w:rsid w:val="00EB7575"/>
    <w:rsid w:val="00EC0DA0"/>
    <w:rsid w:val="00EE2D8E"/>
    <w:rsid w:val="00EE67CD"/>
    <w:rsid w:val="00EF2BF3"/>
    <w:rsid w:val="00EF68CA"/>
    <w:rsid w:val="00F42814"/>
    <w:rsid w:val="00F60372"/>
    <w:rsid w:val="00F64D70"/>
    <w:rsid w:val="00F85F9D"/>
    <w:rsid w:val="00F94D3C"/>
    <w:rsid w:val="00F95B9D"/>
    <w:rsid w:val="00FA2585"/>
    <w:rsid w:val="00FC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5F38"/>
    <w:pPr>
      <w:widowControl w:val="0"/>
      <w:spacing w:line="30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E154CB"/>
    <w:pPr>
      <w:keepNext/>
      <w:keepLines/>
      <w:spacing w:line="578" w:lineRule="auto"/>
      <w:ind w:firstLineChars="0" w:firstLine="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5D7338"/>
    <w:pPr>
      <w:keepNext/>
      <w:keepLines/>
      <w:numPr>
        <w:ilvl w:val="1"/>
        <w:numId w:val="11"/>
      </w:numPr>
      <w:spacing w:before="120" w:after="120" w:line="415" w:lineRule="auto"/>
      <w:ind w:firstLineChars="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3E3A"/>
    <w:pPr>
      <w:keepNext/>
      <w:keepLines/>
      <w:spacing w:before="120" w:after="120" w:line="415" w:lineRule="auto"/>
      <w:ind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F545F"/>
    <w:pPr>
      <w:keepNext/>
      <w:keepLines/>
      <w:spacing w:before="120" w:after="120" w:line="377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154CB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5D7338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3">
    <w:name w:val="header"/>
    <w:basedOn w:val="a"/>
    <w:link w:val="Char"/>
    <w:uiPriority w:val="99"/>
    <w:unhideWhenUsed/>
    <w:rsid w:val="00D121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1213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121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12138"/>
    <w:rPr>
      <w:sz w:val="18"/>
      <w:szCs w:val="18"/>
    </w:rPr>
  </w:style>
  <w:style w:type="paragraph" w:styleId="a5">
    <w:name w:val="Title"/>
    <w:basedOn w:val="a"/>
    <w:next w:val="a"/>
    <w:link w:val="Char1"/>
    <w:qFormat/>
    <w:rsid w:val="00D1213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rsid w:val="00D12138"/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Hyperlink"/>
    <w:uiPriority w:val="99"/>
    <w:rsid w:val="00F64D70"/>
    <w:rPr>
      <w:color w:val="0000FF"/>
      <w:u w:val="single"/>
    </w:rPr>
  </w:style>
  <w:style w:type="paragraph" w:customStyle="1" w:styleId="10">
    <w:name w:val="列出段落1"/>
    <w:basedOn w:val="a"/>
    <w:rsid w:val="00F64D70"/>
    <w:pPr>
      <w:ind w:firstLine="420"/>
    </w:pPr>
    <w:rPr>
      <w:rFonts w:ascii="Calibri" w:eastAsia="宋体" w:hAnsi="Calibri" w:cs="黑体"/>
    </w:rPr>
  </w:style>
  <w:style w:type="paragraph" w:styleId="TOC">
    <w:name w:val="TOC Heading"/>
    <w:basedOn w:val="1"/>
    <w:next w:val="a"/>
    <w:uiPriority w:val="39"/>
    <w:semiHidden/>
    <w:unhideWhenUsed/>
    <w:qFormat/>
    <w:rsid w:val="00907903"/>
    <w:pPr>
      <w:widowControl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07903"/>
  </w:style>
  <w:style w:type="paragraph" w:styleId="a7">
    <w:name w:val="Balloon Text"/>
    <w:basedOn w:val="a"/>
    <w:link w:val="Char2"/>
    <w:uiPriority w:val="99"/>
    <w:semiHidden/>
    <w:unhideWhenUsed/>
    <w:rsid w:val="00907903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07903"/>
    <w:rPr>
      <w:sz w:val="18"/>
      <w:szCs w:val="18"/>
    </w:rPr>
  </w:style>
  <w:style w:type="paragraph" w:customStyle="1" w:styleId="ListParagraph">
    <w:name w:val="List Paragraph"/>
    <w:basedOn w:val="a"/>
    <w:rsid w:val="005C7B5A"/>
    <w:pPr>
      <w:ind w:firstLine="420"/>
    </w:pPr>
    <w:rPr>
      <w:rFonts w:ascii="Calibri" w:eastAsia="宋体" w:hAnsi="Calibri" w:cs="黑体"/>
    </w:rPr>
  </w:style>
  <w:style w:type="character" w:customStyle="1" w:styleId="Char3">
    <w:name w:val="副标题 Char"/>
    <w:link w:val="a8"/>
    <w:rsid w:val="006C2606"/>
    <w:rPr>
      <w:rFonts w:ascii="Cambria" w:hAnsi="Cambria" w:cs="Times New Roman"/>
      <w:b/>
      <w:bCs/>
      <w:kern w:val="28"/>
      <w:sz w:val="28"/>
      <w:szCs w:val="32"/>
    </w:rPr>
  </w:style>
  <w:style w:type="paragraph" w:styleId="a8">
    <w:name w:val="Subtitle"/>
    <w:basedOn w:val="a"/>
    <w:next w:val="a"/>
    <w:link w:val="Char3"/>
    <w:qFormat/>
    <w:rsid w:val="006C2606"/>
    <w:pPr>
      <w:spacing w:before="120" w:after="120" w:line="360" w:lineRule="auto"/>
      <w:ind w:firstLineChars="0" w:firstLine="0"/>
      <w:jc w:val="left"/>
      <w:outlineLvl w:val="1"/>
    </w:pPr>
    <w:rPr>
      <w:rFonts w:ascii="Cambria" w:hAnsi="Cambria" w:cs="Times New Roman"/>
      <w:b/>
      <w:bCs/>
      <w:kern w:val="28"/>
      <w:sz w:val="28"/>
      <w:szCs w:val="32"/>
    </w:rPr>
  </w:style>
  <w:style w:type="character" w:customStyle="1" w:styleId="Char10">
    <w:name w:val="副标题 Char1"/>
    <w:basedOn w:val="a0"/>
    <w:uiPriority w:val="11"/>
    <w:rsid w:val="006C260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caption"/>
    <w:basedOn w:val="a"/>
    <w:next w:val="a"/>
    <w:qFormat/>
    <w:rsid w:val="006C2606"/>
    <w:pPr>
      <w:jc w:val="left"/>
    </w:pPr>
    <w:rPr>
      <w:rFonts w:ascii="Cambria" w:eastAsia="黑体" w:hAnsi="Cambria" w:cs="Times New Roman"/>
      <w:sz w:val="20"/>
      <w:szCs w:val="20"/>
    </w:rPr>
  </w:style>
  <w:style w:type="character" w:customStyle="1" w:styleId="3Char">
    <w:name w:val="标题 3 Char"/>
    <w:basedOn w:val="a0"/>
    <w:link w:val="3"/>
    <w:uiPriority w:val="9"/>
    <w:rsid w:val="00CF3E3A"/>
    <w:rPr>
      <w:b/>
      <w:bCs/>
      <w:sz w:val="28"/>
      <w:szCs w:val="32"/>
    </w:rPr>
  </w:style>
  <w:style w:type="paragraph" w:styleId="aa">
    <w:name w:val="List Paragraph"/>
    <w:basedOn w:val="a"/>
    <w:qFormat/>
    <w:rsid w:val="007E6B54"/>
    <w:pPr>
      <w:ind w:firstLine="420"/>
      <w:jc w:val="left"/>
    </w:pPr>
    <w:rPr>
      <w:rFonts w:ascii="Times New Roman" w:eastAsia="宋体" w:hAnsi="Times New Roman" w:cs="Times New Roman"/>
      <w:szCs w:val="20"/>
    </w:rPr>
  </w:style>
  <w:style w:type="character" w:customStyle="1" w:styleId="4Char">
    <w:name w:val="标题 4 Char"/>
    <w:basedOn w:val="a0"/>
    <w:link w:val="4"/>
    <w:uiPriority w:val="9"/>
    <w:rsid w:val="002F545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A14ECE"/>
    <w:pPr>
      <w:tabs>
        <w:tab w:val="left" w:pos="1680"/>
        <w:tab w:val="right" w:leader="dot" w:pos="8296"/>
      </w:tabs>
      <w:ind w:leftChars="100" w:rightChars="100" w:right="240" w:firstLine="480"/>
    </w:pPr>
  </w:style>
  <w:style w:type="paragraph" w:styleId="30">
    <w:name w:val="toc 3"/>
    <w:basedOn w:val="a"/>
    <w:next w:val="a"/>
    <w:autoRedefine/>
    <w:uiPriority w:val="39"/>
    <w:unhideWhenUsed/>
    <w:rsid w:val="00A14ECE"/>
    <w:pPr>
      <w:tabs>
        <w:tab w:val="left" w:pos="2076"/>
        <w:tab w:val="right" w:leader="dot" w:pos="8296"/>
      </w:tabs>
      <w:ind w:leftChars="100" w:left="720" w:rightChars="100" w:firstLine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5F38"/>
    <w:pPr>
      <w:widowControl w:val="0"/>
      <w:spacing w:line="30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E154CB"/>
    <w:pPr>
      <w:keepNext/>
      <w:keepLines/>
      <w:spacing w:line="578" w:lineRule="auto"/>
      <w:ind w:firstLineChars="0" w:firstLine="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5D7338"/>
    <w:pPr>
      <w:keepNext/>
      <w:keepLines/>
      <w:numPr>
        <w:ilvl w:val="1"/>
        <w:numId w:val="11"/>
      </w:numPr>
      <w:spacing w:before="120" w:after="120" w:line="415" w:lineRule="auto"/>
      <w:ind w:firstLineChars="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3E3A"/>
    <w:pPr>
      <w:keepNext/>
      <w:keepLines/>
      <w:spacing w:before="120" w:after="120" w:line="415" w:lineRule="auto"/>
      <w:ind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F545F"/>
    <w:pPr>
      <w:keepNext/>
      <w:keepLines/>
      <w:spacing w:before="120" w:after="120" w:line="377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154CB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5D7338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3">
    <w:name w:val="header"/>
    <w:basedOn w:val="a"/>
    <w:link w:val="Char"/>
    <w:uiPriority w:val="99"/>
    <w:unhideWhenUsed/>
    <w:rsid w:val="00D121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1213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121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12138"/>
    <w:rPr>
      <w:sz w:val="18"/>
      <w:szCs w:val="18"/>
    </w:rPr>
  </w:style>
  <w:style w:type="paragraph" w:styleId="a5">
    <w:name w:val="Title"/>
    <w:basedOn w:val="a"/>
    <w:next w:val="a"/>
    <w:link w:val="Char1"/>
    <w:qFormat/>
    <w:rsid w:val="00D1213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rsid w:val="00D12138"/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Hyperlink"/>
    <w:uiPriority w:val="99"/>
    <w:rsid w:val="00F64D70"/>
    <w:rPr>
      <w:color w:val="0000FF"/>
      <w:u w:val="single"/>
    </w:rPr>
  </w:style>
  <w:style w:type="paragraph" w:customStyle="1" w:styleId="10">
    <w:name w:val="列出段落1"/>
    <w:basedOn w:val="a"/>
    <w:rsid w:val="00F64D70"/>
    <w:pPr>
      <w:ind w:firstLine="420"/>
    </w:pPr>
    <w:rPr>
      <w:rFonts w:ascii="Calibri" w:eastAsia="宋体" w:hAnsi="Calibri" w:cs="黑体"/>
    </w:rPr>
  </w:style>
  <w:style w:type="paragraph" w:styleId="TOC">
    <w:name w:val="TOC Heading"/>
    <w:basedOn w:val="1"/>
    <w:next w:val="a"/>
    <w:uiPriority w:val="39"/>
    <w:semiHidden/>
    <w:unhideWhenUsed/>
    <w:qFormat/>
    <w:rsid w:val="00907903"/>
    <w:pPr>
      <w:widowControl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07903"/>
  </w:style>
  <w:style w:type="paragraph" w:styleId="a7">
    <w:name w:val="Balloon Text"/>
    <w:basedOn w:val="a"/>
    <w:link w:val="Char2"/>
    <w:uiPriority w:val="99"/>
    <w:semiHidden/>
    <w:unhideWhenUsed/>
    <w:rsid w:val="00907903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07903"/>
    <w:rPr>
      <w:sz w:val="18"/>
      <w:szCs w:val="18"/>
    </w:rPr>
  </w:style>
  <w:style w:type="paragraph" w:customStyle="1" w:styleId="ListParagraph">
    <w:name w:val="List Paragraph"/>
    <w:basedOn w:val="a"/>
    <w:rsid w:val="005C7B5A"/>
    <w:pPr>
      <w:ind w:firstLine="420"/>
    </w:pPr>
    <w:rPr>
      <w:rFonts w:ascii="Calibri" w:eastAsia="宋体" w:hAnsi="Calibri" w:cs="黑体"/>
    </w:rPr>
  </w:style>
  <w:style w:type="character" w:customStyle="1" w:styleId="Char3">
    <w:name w:val="副标题 Char"/>
    <w:link w:val="a8"/>
    <w:rsid w:val="006C2606"/>
    <w:rPr>
      <w:rFonts w:ascii="Cambria" w:hAnsi="Cambria" w:cs="Times New Roman"/>
      <w:b/>
      <w:bCs/>
      <w:kern w:val="28"/>
      <w:sz w:val="28"/>
      <w:szCs w:val="32"/>
    </w:rPr>
  </w:style>
  <w:style w:type="paragraph" w:styleId="a8">
    <w:name w:val="Subtitle"/>
    <w:basedOn w:val="a"/>
    <w:next w:val="a"/>
    <w:link w:val="Char3"/>
    <w:qFormat/>
    <w:rsid w:val="006C2606"/>
    <w:pPr>
      <w:spacing w:before="120" w:after="120" w:line="360" w:lineRule="auto"/>
      <w:ind w:firstLineChars="0" w:firstLine="0"/>
      <w:jc w:val="left"/>
      <w:outlineLvl w:val="1"/>
    </w:pPr>
    <w:rPr>
      <w:rFonts w:ascii="Cambria" w:hAnsi="Cambria" w:cs="Times New Roman"/>
      <w:b/>
      <w:bCs/>
      <w:kern w:val="28"/>
      <w:sz w:val="28"/>
      <w:szCs w:val="32"/>
    </w:rPr>
  </w:style>
  <w:style w:type="character" w:customStyle="1" w:styleId="Char10">
    <w:name w:val="副标题 Char1"/>
    <w:basedOn w:val="a0"/>
    <w:uiPriority w:val="11"/>
    <w:rsid w:val="006C260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caption"/>
    <w:basedOn w:val="a"/>
    <w:next w:val="a"/>
    <w:qFormat/>
    <w:rsid w:val="006C2606"/>
    <w:pPr>
      <w:jc w:val="left"/>
    </w:pPr>
    <w:rPr>
      <w:rFonts w:ascii="Cambria" w:eastAsia="黑体" w:hAnsi="Cambria" w:cs="Times New Roman"/>
      <w:sz w:val="20"/>
      <w:szCs w:val="20"/>
    </w:rPr>
  </w:style>
  <w:style w:type="character" w:customStyle="1" w:styleId="3Char">
    <w:name w:val="标题 3 Char"/>
    <w:basedOn w:val="a0"/>
    <w:link w:val="3"/>
    <w:uiPriority w:val="9"/>
    <w:rsid w:val="00CF3E3A"/>
    <w:rPr>
      <w:b/>
      <w:bCs/>
      <w:sz w:val="28"/>
      <w:szCs w:val="32"/>
    </w:rPr>
  </w:style>
  <w:style w:type="paragraph" w:styleId="aa">
    <w:name w:val="List Paragraph"/>
    <w:basedOn w:val="a"/>
    <w:qFormat/>
    <w:rsid w:val="007E6B54"/>
    <w:pPr>
      <w:ind w:firstLine="420"/>
      <w:jc w:val="left"/>
    </w:pPr>
    <w:rPr>
      <w:rFonts w:ascii="Times New Roman" w:eastAsia="宋体" w:hAnsi="Times New Roman" w:cs="Times New Roman"/>
      <w:szCs w:val="20"/>
    </w:rPr>
  </w:style>
  <w:style w:type="character" w:customStyle="1" w:styleId="4Char">
    <w:name w:val="标题 4 Char"/>
    <w:basedOn w:val="a0"/>
    <w:link w:val="4"/>
    <w:uiPriority w:val="9"/>
    <w:rsid w:val="002F545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A14ECE"/>
    <w:pPr>
      <w:tabs>
        <w:tab w:val="left" w:pos="1680"/>
        <w:tab w:val="right" w:leader="dot" w:pos="8296"/>
      </w:tabs>
      <w:ind w:leftChars="100" w:rightChars="100" w:right="240" w:firstLine="480"/>
    </w:pPr>
  </w:style>
  <w:style w:type="paragraph" w:styleId="30">
    <w:name w:val="toc 3"/>
    <w:basedOn w:val="a"/>
    <w:next w:val="a"/>
    <w:autoRedefine/>
    <w:uiPriority w:val="39"/>
    <w:unhideWhenUsed/>
    <w:rsid w:val="00A14ECE"/>
    <w:pPr>
      <w:tabs>
        <w:tab w:val="left" w:pos="2076"/>
        <w:tab w:val="right" w:leader="dot" w:pos="8296"/>
      </w:tabs>
      <w:ind w:leftChars="100" w:left="720" w:rightChars="100" w:firstLine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oleObject" Target="embeddings/oleObject3.bin"/><Relationship Id="rId39" Type="http://schemas.openxmlformats.org/officeDocument/2006/relationships/image" Target="media/image23.emf"/><Relationship Id="rId21" Type="http://schemas.openxmlformats.org/officeDocument/2006/relationships/image" Target="media/image11.png"/><Relationship Id="rId34" Type="http://schemas.openxmlformats.org/officeDocument/2006/relationships/oleObject" Target="embeddings/oleObject7.bin"/><Relationship Id="rId42" Type="http://schemas.openxmlformats.org/officeDocument/2006/relationships/image" Target="media/image25.emf"/><Relationship Id="rId47" Type="http://schemas.openxmlformats.org/officeDocument/2006/relationships/image" Target="media/image29.emf"/><Relationship Id="rId50" Type="http://schemas.openxmlformats.org/officeDocument/2006/relationships/hyperlink" Target="http://www.360buy.com/writer/&#239;&#188;&#136;&#231;&#190;&#142;&#239;&#188;&#137;&#228;&#188;&#175;&#229;&#134;&#133;&#231;&#137;&#185;Ed%20Burnette_1.html" TargetMode="External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5.emf"/><Relationship Id="rId33" Type="http://schemas.openxmlformats.org/officeDocument/2006/relationships/image" Target="media/image19.emf"/><Relationship Id="rId38" Type="http://schemas.openxmlformats.org/officeDocument/2006/relationships/image" Target="media/image22.emf"/><Relationship Id="rId46" Type="http://schemas.openxmlformats.org/officeDocument/2006/relationships/image" Target="media/image28.emf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emf"/><Relationship Id="rId41" Type="http://schemas.openxmlformats.org/officeDocument/2006/relationships/image" Target="media/image24.emf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oleObject" Target="embeddings/oleObject6.bin"/><Relationship Id="rId37" Type="http://schemas.openxmlformats.org/officeDocument/2006/relationships/image" Target="media/image21.emf"/><Relationship Id="rId40" Type="http://schemas.openxmlformats.org/officeDocument/2006/relationships/oleObject" Target="embeddings/oleObject9.bin"/><Relationship Id="rId45" Type="http://schemas.openxmlformats.org/officeDocument/2006/relationships/image" Target="media/image27.emf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8.bin"/><Relationship Id="rId49" Type="http://schemas.openxmlformats.org/officeDocument/2006/relationships/hyperlink" Target="http://search.dangdang.com/book/search_pub.php?category=01&amp;key3=%B1%B1%BE%A9%CF%A3%CD%FB%B5%E7%D7%D3%B3%F6%B0%E6%C9%E7&amp;order=sort_xtime_desc" TargetMode="External"/><Relationship Id="rId57" Type="http://schemas.openxmlformats.org/officeDocument/2006/relationships/header" Target="header3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18.emf"/><Relationship Id="rId44" Type="http://schemas.openxmlformats.org/officeDocument/2006/relationships/oleObject" Target="embeddings/oleObject10.bin"/><Relationship Id="rId52" Type="http://schemas.openxmlformats.org/officeDocument/2006/relationships/hyperlink" Target="http://book.douban.com/search/%5b&#231;&#190;&#142;%5d%20Bruce%20Eckel" TargetMode="External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emf"/><Relationship Id="rId30" Type="http://schemas.openxmlformats.org/officeDocument/2006/relationships/oleObject" Target="embeddings/oleObject5.bin"/><Relationship Id="rId35" Type="http://schemas.openxmlformats.org/officeDocument/2006/relationships/image" Target="media/image20.emf"/><Relationship Id="rId43" Type="http://schemas.openxmlformats.org/officeDocument/2006/relationships/image" Target="media/image26.emf"/><Relationship Id="rId48" Type="http://schemas.openxmlformats.org/officeDocument/2006/relationships/hyperlink" Target="http://search.dangdang.com/book/search_pub.php?category=01&amp;key2=%B7%F6%CB%C9%B0%D8&amp;order=sort_xtime_desc" TargetMode="External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hyperlink" Target="http://book.douban.com/search/&#230;&#157;&#168;&#228;&#184;&#176;&#231;&#155;&#155;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7A745D-D13F-45E1-9EFA-BFAB4B6B2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42</Pages>
  <Words>3439</Words>
  <Characters>19603</Characters>
  <Application>Microsoft Office Word</Application>
  <DocSecurity>0</DocSecurity>
  <Lines>163</Lines>
  <Paragraphs>45</Paragraphs>
  <ScaleCrop>false</ScaleCrop>
  <Company/>
  <LinksUpToDate>false</LinksUpToDate>
  <CharactersWithSpaces>22997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xueran</dc:creator>
  <cp:keywords/>
  <dc:description/>
  <cp:lastModifiedBy>xueran</cp:lastModifiedBy>
  <cp:revision>187</cp:revision>
  <dcterms:created xsi:type="dcterms:W3CDTF">2013-05-12T08:57:00Z</dcterms:created>
  <dcterms:modified xsi:type="dcterms:W3CDTF">2013-05-13T10:38:00Z</dcterms:modified>
</cp:coreProperties>
</file>